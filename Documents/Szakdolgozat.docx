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82A37A4" w14:textId="77777777" w:rsidR="007C5DF4" w:rsidRPr="00DC62F9" w:rsidRDefault="007C5DF4">
      <w:pPr>
        <w:jc w:val="center"/>
        <w:rPr>
          <w:rFonts w:ascii="Arial" w:hAnsi="Arial" w:cs="Arial"/>
        </w:rPr>
      </w:pPr>
      <w:r w:rsidRPr="00DC62F9">
        <w:rPr>
          <w:color w:val="800000"/>
        </w:rPr>
        <w:t>[Külső fekete borítólap</w:t>
      </w:r>
      <w:r w:rsidRPr="00DC62F9">
        <w:rPr>
          <w:rFonts w:eastAsia="Times New Roman" w:cs="Times New Roman"/>
          <w:color w:val="800000"/>
        </w:rPr>
        <w:t xml:space="preserve"> </w:t>
      </w:r>
      <w:r w:rsidRPr="00DC62F9">
        <w:rPr>
          <w:color w:val="800000"/>
        </w:rPr>
        <w:t>formátuma]</w:t>
      </w:r>
    </w:p>
    <w:p w14:paraId="76A55D06" w14:textId="77777777" w:rsidR="007C5DF4" w:rsidRPr="00DC62F9" w:rsidRDefault="007C5DF4">
      <w:pPr>
        <w:rPr>
          <w:rFonts w:ascii="Arial" w:hAnsi="Arial" w:cs="Arial"/>
        </w:rPr>
      </w:pPr>
    </w:p>
    <w:p w14:paraId="40EEB633" w14:textId="77777777" w:rsidR="007C5DF4" w:rsidRPr="00DC62F9" w:rsidRDefault="007C5DF4">
      <w:pPr>
        <w:jc w:val="center"/>
        <w:rPr>
          <w:rFonts w:ascii="Arial" w:hAnsi="Arial" w:cs="Arial"/>
          <w:sz w:val="36"/>
          <w:szCs w:val="36"/>
        </w:rPr>
      </w:pPr>
      <w:r w:rsidRPr="00DC62F9">
        <w:rPr>
          <w:rFonts w:ascii="Arial" w:hAnsi="Arial" w:cs="Arial"/>
          <w:sz w:val="36"/>
          <w:szCs w:val="36"/>
        </w:rPr>
        <w:t>Széchenyi</w:t>
      </w:r>
      <w:r w:rsidRPr="00DC62F9">
        <w:rPr>
          <w:rFonts w:ascii="Arial" w:eastAsia="Arial" w:hAnsi="Arial" w:cs="Arial"/>
          <w:sz w:val="36"/>
          <w:szCs w:val="36"/>
        </w:rPr>
        <w:t xml:space="preserve"> </w:t>
      </w:r>
      <w:r w:rsidRPr="00DC62F9">
        <w:rPr>
          <w:rFonts w:ascii="Arial" w:hAnsi="Arial" w:cs="Arial"/>
          <w:sz w:val="36"/>
          <w:szCs w:val="36"/>
        </w:rPr>
        <w:t>István</w:t>
      </w:r>
      <w:r w:rsidRPr="00DC62F9">
        <w:rPr>
          <w:rFonts w:ascii="Arial" w:eastAsia="Arial" w:hAnsi="Arial" w:cs="Arial"/>
          <w:sz w:val="36"/>
          <w:szCs w:val="36"/>
        </w:rPr>
        <w:t xml:space="preserve"> </w:t>
      </w:r>
      <w:r w:rsidRPr="00DC62F9">
        <w:rPr>
          <w:rFonts w:ascii="Arial" w:hAnsi="Arial" w:cs="Arial"/>
          <w:sz w:val="36"/>
          <w:szCs w:val="36"/>
        </w:rPr>
        <w:t>Egyetem</w:t>
      </w:r>
    </w:p>
    <w:p w14:paraId="20D0A8A8" w14:textId="77777777" w:rsidR="007C5DF4" w:rsidRPr="00DC62F9" w:rsidRDefault="00DF651E">
      <w:pPr>
        <w:jc w:val="center"/>
        <w:rPr>
          <w:rFonts w:ascii="Arial" w:hAnsi="Arial" w:cs="Arial"/>
          <w:sz w:val="36"/>
          <w:szCs w:val="36"/>
        </w:rPr>
      </w:pPr>
      <w:r w:rsidRPr="00DC62F9">
        <w:rPr>
          <w:rFonts w:ascii="Arial" w:hAnsi="Arial" w:cs="Arial"/>
          <w:sz w:val="36"/>
          <w:szCs w:val="36"/>
        </w:rPr>
        <w:t>Gépészmérnöki, Informatikai és Villamosmérnöki Kar</w:t>
      </w:r>
    </w:p>
    <w:p w14:paraId="7FE2FE9B" w14:textId="77777777" w:rsidR="00C44965" w:rsidRPr="00DC62F9" w:rsidRDefault="00C44965">
      <w:pPr>
        <w:jc w:val="center"/>
        <w:rPr>
          <w:rFonts w:ascii="Arial" w:hAnsi="Arial" w:cs="Arial"/>
          <w:b/>
          <w:bCs/>
          <w:sz w:val="52"/>
          <w:szCs w:val="52"/>
        </w:rPr>
      </w:pPr>
      <w:r w:rsidRPr="00DC62F9">
        <w:rPr>
          <w:rFonts w:ascii="Arial" w:hAnsi="Arial" w:cs="Arial"/>
          <w:sz w:val="36"/>
          <w:szCs w:val="36"/>
        </w:rPr>
        <w:t>Informatika Tanszék</w:t>
      </w:r>
    </w:p>
    <w:p w14:paraId="424E8EBF" w14:textId="77777777" w:rsidR="007C5DF4" w:rsidRPr="00DC62F9" w:rsidRDefault="007C5DF4">
      <w:pPr>
        <w:spacing w:before="2268"/>
        <w:jc w:val="center"/>
        <w:rPr>
          <w:rFonts w:ascii="Arial" w:hAnsi="Arial" w:cs="Arial"/>
          <w:b/>
          <w:bCs/>
          <w:color w:val="800000"/>
          <w:sz w:val="44"/>
          <w:szCs w:val="44"/>
        </w:rPr>
      </w:pPr>
      <w:r w:rsidRPr="00DC62F9">
        <w:rPr>
          <w:rFonts w:ascii="Arial" w:hAnsi="Arial" w:cs="Arial"/>
          <w:b/>
          <w:bCs/>
          <w:sz w:val="52"/>
          <w:szCs w:val="52"/>
        </w:rPr>
        <w:t>SZAKDOLGOZAT</w:t>
      </w:r>
    </w:p>
    <w:p w14:paraId="5AC71AC3" w14:textId="15AD2341" w:rsidR="007C5DF4" w:rsidRPr="00DC62F9" w:rsidRDefault="00424EDE">
      <w:pPr>
        <w:spacing w:before="2835"/>
        <w:jc w:val="center"/>
        <w:rPr>
          <w:rFonts w:ascii="Arial" w:hAnsi="Arial" w:cs="Arial"/>
          <w:b/>
          <w:color w:val="800000"/>
          <w:sz w:val="32"/>
          <w:szCs w:val="32"/>
        </w:rPr>
      </w:pPr>
      <w:r w:rsidRPr="00DC62F9">
        <w:rPr>
          <w:rFonts w:ascii="Arial" w:hAnsi="Arial" w:cs="Arial"/>
          <w:b/>
          <w:bCs/>
          <w:color w:val="800000"/>
          <w:sz w:val="44"/>
          <w:szCs w:val="44"/>
        </w:rPr>
        <w:t>Bólya Richárd</w:t>
      </w:r>
    </w:p>
    <w:p w14:paraId="66FF0693" w14:textId="31B932CA" w:rsidR="007C5DF4" w:rsidRPr="00DC62F9" w:rsidRDefault="00C44965">
      <w:pPr>
        <w:spacing w:line="252" w:lineRule="auto"/>
        <w:jc w:val="center"/>
        <w:rPr>
          <w:rFonts w:ascii="Arial" w:hAnsi="Arial" w:cs="Arial"/>
          <w:color w:val="800000"/>
          <w:sz w:val="36"/>
          <w:szCs w:val="36"/>
        </w:rPr>
      </w:pPr>
      <w:r w:rsidRPr="00DC62F9">
        <w:rPr>
          <w:rFonts w:ascii="Arial" w:eastAsia="Times New Roman" w:hAnsi="Arial" w:cs="Arial"/>
          <w:b/>
          <w:color w:val="800000"/>
          <w:sz w:val="32"/>
          <w:szCs w:val="32"/>
        </w:rPr>
        <w:t>Mérnök Informatikus</w:t>
      </w:r>
      <w:r w:rsidR="007C5DF4" w:rsidRPr="00DC62F9">
        <w:rPr>
          <w:rFonts w:ascii="Arial" w:eastAsia="Times New Roman" w:hAnsi="Arial" w:cs="Arial"/>
          <w:b/>
          <w:color w:val="800000"/>
          <w:sz w:val="32"/>
          <w:szCs w:val="32"/>
        </w:rPr>
        <w:t xml:space="preserve"> </w:t>
      </w:r>
      <w:proofErr w:type="spellStart"/>
      <w:r w:rsidR="007C5DF4" w:rsidRPr="00DC62F9">
        <w:rPr>
          <w:rFonts w:ascii="Arial" w:eastAsia="Times New Roman" w:hAnsi="Arial" w:cs="Arial"/>
          <w:b/>
          <w:color w:val="800000"/>
          <w:sz w:val="32"/>
          <w:szCs w:val="32"/>
        </w:rPr>
        <w:t>B</w:t>
      </w:r>
      <w:r w:rsidR="007C5DF4" w:rsidRPr="00DC62F9">
        <w:rPr>
          <w:rFonts w:ascii="Arial" w:hAnsi="Arial" w:cs="Arial"/>
          <w:b/>
          <w:color w:val="800000"/>
          <w:sz w:val="32"/>
          <w:szCs w:val="32"/>
        </w:rPr>
        <w:t>Sc</w:t>
      </w:r>
      <w:proofErr w:type="spellEnd"/>
      <w:r w:rsidR="007C5DF4" w:rsidRPr="00DC62F9">
        <w:rPr>
          <w:rFonts w:ascii="Arial" w:eastAsia="Times New Roman" w:hAnsi="Arial" w:cs="Arial"/>
          <w:b/>
          <w:color w:val="800000"/>
          <w:sz w:val="32"/>
          <w:szCs w:val="32"/>
        </w:rPr>
        <w:t xml:space="preserve"> </w:t>
      </w:r>
      <w:r w:rsidR="007C5DF4" w:rsidRPr="00DC62F9">
        <w:rPr>
          <w:rFonts w:ascii="Arial" w:hAnsi="Arial" w:cs="Arial"/>
          <w:b/>
          <w:color w:val="800000"/>
          <w:sz w:val="32"/>
          <w:szCs w:val="32"/>
        </w:rPr>
        <w:t>szak</w:t>
      </w:r>
    </w:p>
    <w:p w14:paraId="60AC16F5" w14:textId="448CD82C" w:rsidR="007C5DF4" w:rsidRPr="00DC62F9" w:rsidRDefault="00424EDE">
      <w:pPr>
        <w:spacing w:before="3402"/>
        <w:jc w:val="center"/>
        <w:rPr>
          <w:rFonts w:ascii="Arial" w:hAnsi="Arial" w:cs="Arial"/>
          <w:color w:val="800000"/>
          <w:sz w:val="36"/>
          <w:szCs w:val="36"/>
        </w:rPr>
      </w:pPr>
      <w:r w:rsidRPr="00DC62F9">
        <w:rPr>
          <w:rFonts w:ascii="Arial" w:hAnsi="Arial" w:cs="Arial"/>
          <w:color w:val="800000"/>
          <w:sz w:val="36"/>
          <w:szCs w:val="36"/>
        </w:rPr>
        <w:t>2021</w:t>
      </w:r>
    </w:p>
    <w:p w14:paraId="44F9A1E0" w14:textId="77777777" w:rsidR="007C5DF4" w:rsidRPr="00DC62F9" w:rsidRDefault="007C5DF4">
      <w:pPr>
        <w:jc w:val="center"/>
        <w:rPr>
          <w:rFonts w:ascii="Arial" w:hAnsi="Arial" w:cs="Arial"/>
          <w:color w:val="800000"/>
          <w:sz w:val="36"/>
          <w:szCs w:val="36"/>
        </w:rPr>
      </w:pPr>
    </w:p>
    <w:tbl>
      <w:tblPr>
        <w:tblW w:w="0" w:type="auto"/>
        <w:tblInd w:w="39" w:type="dxa"/>
        <w:tblLayout w:type="fixed"/>
        <w:tblCellMar>
          <w:top w:w="55" w:type="dxa"/>
          <w:left w:w="4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74"/>
      </w:tblGrid>
      <w:tr w:rsidR="007C5DF4" w:rsidRPr="00DC62F9" w14:paraId="71403CB1" w14:textId="77777777">
        <w:tc>
          <w:tcPr>
            <w:tcW w:w="96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</w:tcPr>
          <w:p w14:paraId="37C3E54B" w14:textId="77777777" w:rsidR="007C5DF4" w:rsidRPr="00DC62F9" w:rsidRDefault="007C5DF4">
            <w:r w:rsidRPr="00DC62F9">
              <w:rPr>
                <w:rFonts w:ascii="Arial" w:hAnsi="Arial" w:cs="Arial"/>
                <w:color w:val="800000"/>
                <w:sz w:val="36"/>
                <w:szCs w:val="36"/>
              </w:rPr>
              <w:t>[Gerincen:]</w:t>
            </w:r>
            <w:r w:rsidRPr="00DC62F9">
              <w:rPr>
                <w:rFonts w:ascii="Arial" w:eastAsia="Arial" w:hAnsi="Arial" w:cs="Arial"/>
                <w:color w:val="800000"/>
                <w:sz w:val="36"/>
                <w:szCs w:val="36"/>
              </w:rPr>
              <w:t xml:space="preserve"> </w:t>
            </w:r>
            <w:r w:rsidRPr="00DC62F9">
              <w:rPr>
                <w:rFonts w:ascii="Arial" w:hAnsi="Arial" w:cs="Arial"/>
                <w:color w:val="800000"/>
                <w:sz w:val="36"/>
                <w:szCs w:val="36"/>
              </w:rPr>
              <w:t>Hallgató</w:t>
            </w:r>
            <w:r w:rsidRPr="00DC62F9">
              <w:rPr>
                <w:rFonts w:ascii="Arial" w:eastAsia="Arial" w:hAnsi="Arial" w:cs="Arial"/>
                <w:color w:val="800000"/>
                <w:sz w:val="36"/>
                <w:szCs w:val="36"/>
              </w:rPr>
              <w:t xml:space="preserve"> </w:t>
            </w:r>
            <w:r w:rsidRPr="00DC62F9">
              <w:rPr>
                <w:rFonts w:ascii="Arial" w:hAnsi="Arial" w:cs="Arial"/>
                <w:color w:val="800000"/>
                <w:sz w:val="36"/>
                <w:szCs w:val="36"/>
              </w:rPr>
              <w:t>Neve,</w:t>
            </w:r>
            <w:r w:rsidRPr="00DC62F9">
              <w:rPr>
                <w:rFonts w:ascii="Arial" w:eastAsia="Arial" w:hAnsi="Arial" w:cs="Arial"/>
                <w:color w:val="800000"/>
                <w:sz w:val="36"/>
                <w:szCs w:val="36"/>
              </w:rPr>
              <w:t xml:space="preserve"> </w:t>
            </w:r>
            <w:r w:rsidRPr="00DC62F9">
              <w:rPr>
                <w:rFonts w:ascii="Arial" w:hAnsi="Arial" w:cs="Arial"/>
                <w:color w:val="800000"/>
                <w:sz w:val="36"/>
                <w:szCs w:val="36"/>
              </w:rPr>
              <w:t>Évszám {Titkosított}</w:t>
            </w:r>
          </w:p>
        </w:tc>
      </w:tr>
    </w:tbl>
    <w:p w14:paraId="48655952" w14:textId="77777777" w:rsidR="007C5DF4" w:rsidRPr="00DC62F9" w:rsidRDefault="007C5DF4" w:rsidP="00C44965">
      <w:pPr>
        <w:pageBreakBefore/>
        <w:tabs>
          <w:tab w:val="right" w:pos="9645"/>
        </w:tabs>
        <w:jc w:val="right"/>
        <w:rPr>
          <w:rFonts w:ascii="Arial" w:eastAsia="Times New Roman" w:hAnsi="Arial" w:cs="Arial"/>
          <w:color w:val="800000"/>
        </w:rPr>
      </w:pPr>
    </w:p>
    <w:p w14:paraId="732084EA" w14:textId="77777777" w:rsidR="007C5DF4" w:rsidRPr="00DC62F9" w:rsidRDefault="00041081" w:rsidP="00041081">
      <w:pPr>
        <w:tabs>
          <w:tab w:val="right" w:pos="8787"/>
          <w:tab w:val="right" w:pos="9645"/>
        </w:tabs>
        <w:jc w:val="both"/>
        <w:rPr>
          <w:color w:val="800000"/>
        </w:rPr>
      </w:pPr>
      <w:r w:rsidRPr="00DC62F9">
        <w:rPr>
          <w:noProof/>
        </w:rPr>
        <mc:AlternateContent>
          <mc:Choice Requires="wpg">
            <w:drawing>
              <wp:inline distT="0" distB="0" distL="0" distR="0" wp14:anchorId="10E58AF8" wp14:editId="511117D8">
                <wp:extent cx="2250641" cy="569704"/>
                <wp:effectExtent l="0" t="0" r="0" b="1905"/>
                <wp:docPr id="11" name="Graphic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7E7A6A3F-0BAF-4345-8FE8-5B24618EF39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0641" cy="569704"/>
                          <a:chOff x="38100" y="-137160"/>
                          <a:chExt cx="1959768" cy="496526"/>
                        </a:xfrm>
                        <a:solidFill>
                          <a:schemeClr val="accent1"/>
                        </a:solidFill>
                      </wpg:grpSpPr>
                      <wps:wsp>
                        <wps:cNvPr id="2" name="Freeform: Shape 2">
                          <a:extLst>
                            <a:ext uri="{FF2B5EF4-FFF2-40B4-BE49-F238E27FC236}">
                              <a16:creationId xmlns:a16="http://schemas.microsoft.com/office/drawing/2014/main" id="{887B34EC-4E49-4AAE-9748-27CDA4497194}"/>
                            </a:ext>
                          </a:extLst>
                        </wps:cNvPr>
                        <wps:cNvSpPr/>
                        <wps:spPr>
                          <a:xfrm>
                            <a:off x="38100" y="-137160"/>
                            <a:ext cx="1959768" cy="496526"/>
                          </a:xfrm>
                          <a:custGeom>
                            <a:avLst/>
                            <a:gdLst>
                              <a:gd name="connsiteX0" fmla="*/ 117157 w 1959768"/>
                              <a:gd name="connsiteY0" fmla="*/ 317087 h 496527"/>
                              <a:gd name="connsiteX1" fmla="*/ 129349 w 1959768"/>
                              <a:gd name="connsiteY1" fmla="*/ 304038 h 496527"/>
                              <a:gd name="connsiteX2" fmla="*/ 331089 w 1959768"/>
                              <a:gd name="connsiteY2" fmla="*/ 199263 h 496527"/>
                              <a:gd name="connsiteX3" fmla="*/ 388239 w 1959768"/>
                              <a:gd name="connsiteY3" fmla="*/ 44291 h 496527"/>
                              <a:gd name="connsiteX4" fmla="*/ 407289 w 1959768"/>
                              <a:gd name="connsiteY4" fmla="*/ 33052 h 496527"/>
                              <a:gd name="connsiteX5" fmla="*/ 415957 w 1959768"/>
                              <a:gd name="connsiteY5" fmla="*/ 46196 h 496527"/>
                              <a:gd name="connsiteX6" fmla="*/ 187357 w 1959768"/>
                              <a:gd name="connsiteY6" fmla="*/ 323374 h 496527"/>
                              <a:gd name="connsiteX7" fmla="*/ 131159 w 1959768"/>
                              <a:gd name="connsiteY7" fmla="*/ 331375 h 496527"/>
                              <a:gd name="connsiteX8" fmla="*/ 117157 w 1959768"/>
                              <a:gd name="connsiteY8" fmla="*/ 317087 h 496527"/>
                              <a:gd name="connsiteX9" fmla="*/ 360712 w 1959768"/>
                              <a:gd name="connsiteY9" fmla="*/ 46482 h 496527"/>
                              <a:gd name="connsiteX10" fmla="*/ 351187 w 1959768"/>
                              <a:gd name="connsiteY10" fmla="*/ 33623 h 496527"/>
                              <a:gd name="connsiteX11" fmla="*/ 333375 w 1959768"/>
                              <a:gd name="connsiteY11" fmla="*/ 44672 h 496527"/>
                              <a:gd name="connsiteX12" fmla="*/ 319468 w 1959768"/>
                              <a:gd name="connsiteY12" fmla="*/ 110681 h 496527"/>
                              <a:gd name="connsiteX13" fmla="*/ 126968 w 1959768"/>
                              <a:gd name="connsiteY13" fmla="*/ 250031 h 496527"/>
                              <a:gd name="connsiteX14" fmla="*/ 117443 w 1959768"/>
                              <a:gd name="connsiteY14" fmla="*/ 268415 h 496527"/>
                              <a:gd name="connsiteX15" fmla="*/ 129064 w 1959768"/>
                              <a:gd name="connsiteY15" fmla="*/ 277273 h 496527"/>
                              <a:gd name="connsiteX16" fmla="*/ 162116 w 1959768"/>
                              <a:gd name="connsiteY16" fmla="*/ 273558 h 496527"/>
                              <a:gd name="connsiteX17" fmla="*/ 360235 w 1959768"/>
                              <a:gd name="connsiteY17" fmla="*/ 53912 h 496527"/>
                              <a:gd name="connsiteX18" fmla="*/ 360712 w 1959768"/>
                              <a:gd name="connsiteY18" fmla="*/ 46482 h 496527"/>
                              <a:gd name="connsiteX19" fmla="*/ 816959 w 1959768"/>
                              <a:gd name="connsiteY19" fmla="*/ 76676 h 496527"/>
                              <a:gd name="connsiteX20" fmla="*/ 856012 w 1959768"/>
                              <a:gd name="connsiteY20" fmla="*/ 90964 h 496527"/>
                              <a:gd name="connsiteX21" fmla="*/ 872395 w 1959768"/>
                              <a:gd name="connsiteY21" fmla="*/ 67342 h 496527"/>
                              <a:gd name="connsiteX22" fmla="*/ 847058 w 1959768"/>
                              <a:gd name="connsiteY22" fmla="*/ 53245 h 496527"/>
                              <a:gd name="connsiteX23" fmla="*/ 818483 w 1959768"/>
                              <a:gd name="connsiteY23" fmla="*/ 48292 h 496527"/>
                              <a:gd name="connsiteX24" fmla="*/ 780955 w 1959768"/>
                              <a:gd name="connsiteY24" fmla="*/ 59912 h 496527"/>
                              <a:gd name="connsiteX25" fmla="*/ 766572 w 1959768"/>
                              <a:gd name="connsiteY25" fmla="*/ 91345 h 496527"/>
                              <a:gd name="connsiteX26" fmla="*/ 778288 w 1959768"/>
                              <a:gd name="connsiteY26" fmla="*/ 121634 h 496527"/>
                              <a:gd name="connsiteX27" fmla="*/ 815340 w 1959768"/>
                              <a:gd name="connsiteY27" fmla="*/ 137255 h 496527"/>
                              <a:gd name="connsiteX28" fmla="*/ 836771 w 1959768"/>
                              <a:gd name="connsiteY28" fmla="*/ 145066 h 496527"/>
                              <a:gd name="connsiteX29" fmla="*/ 842105 w 1959768"/>
                              <a:gd name="connsiteY29" fmla="*/ 155448 h 496527"/>
                              <a:gd name="connsiteX30" fmla="*/ 837057 w 1959768"/>
                              <a:gd name="connsiteY30" fmla="*/ 165830 h 496527"/>
                              <a:gd name="connsiteX31" fmla="*/ 823055 w 1959768"/>
                              <a:gd name="connsiteY31" fmla="*/ 169640 h 496527"/>
                              <a:gd name="connsiteX32" fmla="*/ 779621 w 1959768"/>
                              <a:gd name="connsiteY32" fmla="*/ 149162 h 496527"/>
                              <a:gd name="connsiteX33" fmla="*/ 760571 w 1959768"/>
                              <a:gd name="connsiteY33" fmla="*/ 172784 h 496527"/>
                              <a:gd name="connsiteX34" fmla="*/ 822579 w 1959768"/>
                              <a:gd name="connsiteY34" fmla="*/ 198311 h 496527"/>
                              <a:gd name="connsiteX35" fmla="*/ 861155 w 1959768"/>
                              <a:gd name="connsiteY35" fmla="*/ 186214 h 496527"/>
                              <a:gd name="connsiteX36" fmla="*/ 875729 w 1959768"/>
                              <a:gd name="connsiteY36" fmla="*/ 154496 h 496527"/>
                              <a:gd name="connsiteX37" fmla="*/ 864298 w 1959768"/>
                              <a:gd name="connsiteY37" fmla="*/ 124873 h 496527"/>
                              <a:gd name="connsiteX38" fmla="*/ 832294 w 1959768"/>
                              <a:gd name="connsiteY38" fmla="*/ 109633 h 496527"/>
                              <a:gd name="connsiteX39" fmla="*/ 805910 w 1959768"/>
                              <a:gd name="connsiteY39" fmla="*/ 100775 h 496527"/>
                              <a:gd name="connsiteX40" fmla="*/ 800195 w 1959768"/>
                              <a:gd name="connsiteY40" fmla="*/ 90678 h 496527"/>
                              <a:gd name="connsiteX41" fmla="*/ 804863 w 1959768"/>
                              <a:gd name="connsiteY41" fmla="*/ 80486 h 496527"/>
                              <a:gd name="connsiteX42" fmla="*/ 816959 w 1959768"/>
                              <a:gd name="connsiteY42" fmla="*/ 76676 h 496527"/>
                              <a:gd name="connsiteX43" fmla="*/ 1015841 w 1959768"/>
                              <a:gd name="connsiteY43" fmla="*/ 196691 h 496527"/>
                              <a:gd name="connsiteX44" fmla="*/ 1015841 w 1959768"/>
                              <a:gd name="connsiteY44" fmla="*/ 168116 h 496527"/>
                              <a:gd name="connsiteX45" fmla="*/ 938784 w 1959768"/>
                              <a:gd name="connsiteY45" fmla="*/ 168116 h 496527"/>
                              <a:gd name="connsiteX46" fmla="*/ 1014984 w 1959768"/>
                              <a:gd name="connsiteY46" fmla="*/ 73724 h 496527"/>
                              <a:gd name="connsiteX47" fmla="*/ 1014984 w 1959768"/>
                              <a:gd name="connsiteY47" fmla="*/ 51530 h 496527"/>
                              <a:gd name="connsiteX48" fmla="*/ 896874 w 1959768"/>
                              <a:gd name="connsiteY48" fmla="*/ 51530 h 496527"/>
                              <a:gd name="connsiteX49" fmla="*/ 896874 w 1959768"/>
                              <a:gd name="connsiteY49" fmla="*/ 79629 h 496527"/>
                              <a:gd name="connsiteX50" fmla="*/ 970407 w 1959768"/>
                              <a:gd name="connsiteY50" fmla="*/ 79629 h 496527"/>
                              <a:gd name="connsiteX51" fmla="*/ 894207 w 1959768"/>
                              <a:gd name="connsiteY51" fmla="*/ 174879 h 496527"/>
                              <a:gd name="connsiteX52" fmla="*/ 894207 w 1959768"/>
                              <a:gd name="connsiteY52" fmla="*/ 197072 h 496527"/>
                              <a:gd name="connsiteX53" fmla="*/ 1044416 w 1959768"/>
                              <a:gd name="connsiteY53" fmla="*/ 51530 h 496527"/>
                              <a:gd name="connsiteX54" fmla="*/ 1044416 w 1959768"/>
                              <a:gd name="connsiteY54" fmla="*/ 196691 h 496527"/>
                              <a:gd name="connsiteX55" fmla="*/ 1151382 w 1959768"/>
                              <a:gd name="connsiteY55" fmla="*/ 196691 h 496527"/>
                              <a:gd name="connsiteX56" fmla="*/ 1151382 w 1959768"/>
                              <a:gd name="connsiteY56" fmla="*/ 168116 h 496527"/>
                              <a:gd name="connsiteX57" fmla="*/ 1076801 w 1959768"/>
                              <a:gd name="connsiteY57" fmla="*/ 168116 h 496527"/>
                              <a:gd name="connsiteX58" fmla="*/ 1076801 w 1959768"/>
                              <a:gd name="connsiteY58" fmla="*/ 137922 h 496527"/>
                              <a:gd name="connsiteX59" fmla="*/ 1141762 w 1959768"/>
                              <a:gd name="connsiteY59" fmla="*/ 137922 h 496527"/>
                              <a:gd name="connsiteX60" fmla="*/ 1141762 w 1959768"/>
                              <a:gd name="connsiteY60" fmla="*/ 110300 h 496527"/>
                              <a:gd name="connsiteX61" fmla="*/ 1076801 w 1959768"/>
                              <a:gd name="connsiteY61" fmla="*/ 110300 h 496527"/>
                              <a:gd name="connsiteX62" fmla="*/ 1076801 w 1959768"/>
                              <a:gd name="connsiteY62" fmla="*/ 80391 h 496527"/>
                              <a:gd name="connsiteX63" fmla="*/ 1149096 w 1959768"/>
                              <a:gd name="connsiteY63" fmla="*/ 80391 h 496527"/>
                              <a:gd name="connsiteX64" fmla="*/ 1149096 w 1959768"/>
                              <a:gd name="connsiteY64" fmla="*/ 51816 h 496527"/>
                              <a:gd name="connsiteX65" fmla="*/ 1137476 w 1959768"/>
                              <a:gd name="connsiteY65" fmla="*/ 13430 h 496527"/>
                              <a:gd name="connsiteX66" fmla="*/ 1105281 w 1959768"/>
                              <a:gd name="connsiteY66" fmla="*/ 0 h 496527"/>
                              <a:gd name="connsiteX67" fmla="*/ 1078897 w 1959768"/>
                              <a:gd name="connsiteY67" fmla="*/ 36671 h 496527"/>
                              <a:gd name="connsiteX68" fmla="*/ 1108615 w 1959768"/>
                              <a:gd name="connsiteY68" fmla="*/ 36671 h 496527"/>
                              <a:gd name="connsiteX69" fmla="*/ 1217200 w 1959768"/>
                              <a:gd name="connsiteY69" fmla="*/ 156305 h 496527"/>
                              <a:gd name="connsiteX70" fmla="*/ 1204722 w 1959768"/>
                              <a:gd name="connsiteY70" fmla="*/ 123254 h 496527"/>
                              <a:gd name="connsiteX71" fmla="*/ 1217676 w 1959768"/>
                              <a:gd name="connsiteY71" fmla="*/ 91154 h 496527"/>
                              <a:gd name="connsiteX72" fmla="*/ 1248728 w 1959768"/>
                              <a:gd name="connsiteY72" fmla="*/ 78962 h 496527"/>
                              <a:gd name="connsiteX73" fmla="*/ 1286828 w 1959768"/>
                              <a:gd name="connsiteY73" fmla="*/ 98012 h 496527"/>
                              <a:gd name="connsiteX74" fmla="*/ 1307021 w 1959768"/>
                              <a:gd name="connsiteY74" fmla="*/ 75152 h 496527"/>
                              <a:gd name="connsiteX75" fmla="*/ 1247204 w 1959768"/>
                              <a:gd name="connsiteY75" fmla="*/ 48006 h 496527"/>
                              <a:gd name="connsiteX76" fmla="*/ 1193197 w 1959768"/>
                              <a:gd name="connsiteY76" fmla="*/ 69437 h 496527"/>
                              <a:gd name="connsiteX77" fmla="*/ 1171099 w 1959768"/>
                              <a:gd name="connsiteY77" fmla="*/ 123349 h 496527"/>
                              <a:gd name="connsiteX78" fmla="*/ 1192816 w 1959768"/>
                              <a:gd name="connsiteY78" fmla="*/ 176784 h 496527"/>
                              <a:gd name="connsiteX79" fmla="*/ 1303620 w 1959768"/>
                              <a:gd name="connsiteY79" fmla="*/ 173089 h 496527"/>
                              <a:gd name="connsiteX80" fmla="*/ 1306259 w 1959768"/>
                              <a:gd name="connsiteY80" fmla="*/ 170117 h 496527"/>
                              <a:gd name="connsiteX81" fmla="*/ 1285494 w 1959768"/>
                              <a:gd name="connsiteY81" fmla="*/ 148781 h 496527"/>
                              <a:gd name="connsiteX82" fmla="*/ 1246442 w 1959768"/>
                              <a:gd name="connsiteY82" fmla="*/ 167831 h 496527"/>
                              <a:gd name="connsiteX83" fmla="*/ 1216819 w 1959768"/>
                              <a:gd name="connsiteY83" fmla="*/ 155734 h 496527"/>
                              <a:gd name="connsiteX84" fmla="*/ 1422273 w 1959768"/>
                              <a:gd name="connsiteY84" fmla="*/ 112776 h 496527"/>
                              <a:gd name="connsiteX85" fmla="*/ 1364552 w 1959768"/>
                              <a:gd name="connsiteY85" fmla="*/ 112776 h 496527"/>
                              <a:gd name="connsiteX86" fmla="*/ 1364552 w 1959768"/>
                              <a:gd name="connsiteY86" fmla="*/ 51530 h 496527"/>
                              <a:gd name="connsiteX87" fmla="*/ 1332167 w 1959768"/>
                              <a:gd name="connsiteY87" fmla="*/ 51530 h 496527"/>
                              <a:gd name="connsiteX88" fmla="*/ 1332167 w 1959768"/>
                              <a:gd name="connsiteY88" fmla="*/ 196691 h 496527"/>
                              <a:gd name="connsiteX89" fmla="*/ 1364552 w 1959768"/>
                              <a:gd name="connsiteY89" fmla="*/ 196691 h 496527"/>
                              <a:gd name="connsiteX90" fmla="*/ 1364552 w 1959768"/>
                              <a:gd name="connsiteY90" fmla="*/ 139541 h 496527"/>
                              <a:gd name="connsiteX91" fmla="*/ 1422273 w 1959768"/>
                              <a:gd name="connsiteY91" fmla="*/ 139541 h 496527"/>
                              <a:gd name="connsiteX92" fmla="*/ 1422273 w 1959768"/>
                              <a:gd name="connsiteY92" fmla="*/ 196691 h 496527"/>
                              <a:gd name="connsiteX93" fmla="*/ 1454658 w 1959768"/>
                              <a:gd name="connsiteY93" fmla="*/ 196691 h 496527"/>
                              <a:gd name="connsiteX94" fmla="*/ 1454658 w 1959768"/>
                              <a:gd name="connsiteY94" fmla="*/ 51530 h 496527"/>
                              <a:gd name="connsiteX95" fmla="*/ 1422273 w 1959768"/>
                              <a:gd name="connsiteY95" fmla="*/ 51530 h 496527"/>
                              <a:gd name="connsiteX96" fmla="*/ 1490472 w 1959768"/>
                              <a:gd name="connsiteY96" fmla="*/ 51530 h 496527"/>
                              <a:gd name="connsiteX97" fmla="*/ 1490472 w 1959768"/>
                              <a:gd name="connsiteY97" fmla="*/ 196691 h 496527"/>
                              <a:gd name="connsiteX98" fmla="*/ 1597343 w 1959768"/>
                              <a:gd name="connsiteY98" fmla="*/ 196691 h 496527"/>
                              <a:gd name="connsiteX99" fmla="*/ 1597343 w 1959768"/>
                              <a:gd name="connsiteY99" fmla="*/ 168116 h 496527"/>
                              <a:gd name="connsiteX100" fmla="*/ 1522857 w 1959768"/>
                              <a:gd name="connsiteY100" fmla="*/ 168116 h 496527"/>
                              <a:gd name="connsiteX101" fmla="*/ 1522857 w 1959768"/>
                              <a:gd name="connsiteY101" fmla="*/ 137922 h 496527"/>
                              <a:gd name="connsiteX102" fmla="*/ 1587818 w 1959768"/>
                              <a:gd name="connsiteY102" fmla="*/ 137922 h 496527"/>
                              <a:gd name="connsiteX103" fmla="*/ 1587818 w 1959768"/>
                              <a:gd name="connsiteY103" fmla="*/ 110300 h 496527"/>
                              <a:gd name="connsiteX104" fmla="*/ 1522857 w 1959768"/>
                              <a:gd name="connsiteY104" fmla="*/ 110300 h 496527"/>
                              <a:gd name="connsiteX105" fmla="*/ 1522857 w 1959768"/>
                              <a:gd name="connsiteY105" fmla="*/ 80391 h 496527"/>
                              <a:gd name="connsiteX106" fmla="*/ 1595057 w 1959768"/>
                              <a:gd name="connsiteY106" fmla="*/ 80391 h 496527"/>
                              <a:gd name="connsiteX107" fmla="*/ 1595057 w 1959768"/>
                              <a:gd name="connsiteY107" fmla="*/ 51816 h 496527"/>
                              <a:gd name="connsiteX108" fmla="*/ 1727740 w 1959768"/>
                              <a:gd name="connsiteY108" fmla="*/ 144971 h 496527"/>
                              <a:gd name="connsiteX109" fmla="*/ 1656493 w 1959768"/>
                              <a:gd name="connsiteY109" fmla="*/ 51530 h 496527"/>
                              <a:gd name="connsiteX110" fmla="*/ 1625727 w 1959768"/>
                              <a:gd name="connsiteY110" fmla="*/ 51530 h 496527"/>
                              <a:gd name="connsiteX111" fmla="*/ 1625727 w 1959768"/>
                              <a:gd name="connsiteY111" fmla="*/ 196691 h 496527"/>
                              <a:gd name="connsiteX112" fmla="*/ 1658112 w 1959768"/>
                              <a:gd name="connsiteY112" fmla="*/ 196691 h 496527"/>
                              <a:gd name="connsiteX113" fmla="*/ 1658112 w 1959768"/>
                              <a:gd name="connsiteY113" fmla="*/ 105728 h 496527"/>
                              <a:gd name="connsiteX114" fmla="*/ 1727264 w 1959768"/>
                              <a:gd name="connsiteY114" fmla="*/ 196691 h 496527"/>
                              <a:gd name="connsiteX115" fmla="*/ 1759649 w 1959768"/>
                              <a:gd name="connsiteY115" fmla="*/ 196691 h 496527"/>
                              <a:gd name="connsiteX116" fmla="*/ 1759649 w 1959768"/>
                              <a:gd name="connsiteY116" fmla="*/ 51530 h 496527"/>
                              <a:gd name="connsiteX117" fmla="*/ 1727264 w 1959768"/>
                              <a:gd name="connsiteY117" fmla="*/ 51530 h 496527"/>
                              <a:gd name="connsiteX118" fmla="*/ 1858232 w 1959768"/>
                              <a:gd name="connsiteY118" fmla="*/ 139351 h 496527"/>
                              <a:gd name="connsiteX119" fmla="*/ 1908524 w 1959768"/>
                              <a:gd name="connsiteY119" fmla="*/ 51530 h 496527"/>
                              <a:gd name="connsiteX120" fmla="*/ 1873377 w 1959768"/>
                              <a:gd name="connsiteY120" fmla="*/ 51530 h 496527"/>
                              <a:gd name="connsiteX121" fmla="*/ 1842040 w 1959768"/>
                              <a:gd name="connsiteY121" fmla="*/ 105537 h 496527"/>
                              <a:gd name="connsiteX122" fmla="*/ 1810703 w 1959768"/>
                              <a:gd name="connsiteY122" fmla="*/ 51530 h 496527"/>
                              <a:gd name="connsiteX123" fmla="*/ 1775651 w 1959768"/>
                              <a:gd name="connsiteY123" fmla="*/ 51530 h 496527"/>
                              <a:gd name="connsiteX124" fmla="*/ 1825847 w 1959768"/>
                              <a:gd name="connsiteY124" fmla="*/ 139351 h 496527"/>
                              <a:gd name="connsiteX125" fmla="*/ 1825847 w 1959768"/>
                              <a:gd name="connsiteY125" fmla="*/ 196501 h 496527"/>
                              <a:gd name="connsiteX126" fmla="*/ 1858232 w 1959768"/>
                              <a:gd name="connsiteY126" fmla="*/ 196501 h 496527"/>
                              <a:gd name="connsiteX127" fmla="*/ 1924050 w 1959768"/>
                              <a:gd name="connsiteY127" fmla="*/ 196501 h 496527"/>
                              <a:gd name="connsiteX128" fmla="*/ 1956435 w 1959768"/>
                              <a:gd name="connsiteY128" fmla="*/ 196501 h 496527"/>
                              <a:gd name="connsiteX129" fmla="*/ 1956435 w 1959768"/>
                              <a:gd name="connsiteY129" fmla="*/ 51530 h 496527"/>
                              <a:gd name="connsiteX130" fmla="*/ 1924050 w 1959768"/>
                              <a:gd name="connsiteY130" fmla="*/ 51530 h 496527"/>
                              <a:gd name="connsiteX131" fmla="*/ 770287 w 1959768"/>
                              <a:gd name="connsiteY131" fmla="*/ 229362 h 496527"/>
                              <a:gd name="connsiteX132" fmla="*/ 770287 w 1959768"/>
                              <a:gd name="connsiteY132" fmla="*/ 374237 h 496527"/>
                              <a:gd name="connsiteX133" fmla="*/ 877157 w 1959768"/>
                              <a:gd name="connsiteY133" fmla="*/ 374237 h 496527"/>
                              <a:gd name="connsiteX134" fmla="*/ 877157 w 1959768"/>
                              <a:gd name="connsiteY134" fmla="*/ 345662 h 496527"/>
                              <a:gd name="connsiteX135" fmla="*/ 802672 w 1959768"/>
                              <a:gd name="connsiteY135" fmla="*/ 345662 h 496527"/>
                              <a:gd name="connsiteX136" fmla="*/ 802672 w 1959768"/>
                              <a:gd name="connsiteY136" fmla="*/ 315659 h 496527"/>
                              <a:gd name="connsiteX137" fmla="*/ 867632 w 1959768"/>
                              <a:gd name="connsiteY137" fmla="*/ 315659 h 496527"/>
                              <a:gd name="connsiteX138" fmla="*/ 867632 w 1959768"/>
                              <a:gd name="connsiteY138" fmla="*/ 288512 h 496527"/>
                              <a:gd name="connsiteX139" fmla="*/ 802672 w 1959768"/>
                              <a:gd name="connsiteY139" fmla="*/ 288512 h 496527"/>
                              <a:gd name="connsiteX140" fmla="*/ 802672 w 1959768"/>
                              <a:gd name="connsiteY140" fmla="*/ 258223 h 496527"/>
                              <a:gd name="connsiteX141" fmla="*/ 874871 w 1959768"/>
                              <a:gd name="connsiteY141" fmla="*/ 258223 h 496527"/>
                              <a:gd name="connsiteX142" fmla="*/ 874871 w 1959768"/>
                              <a:gd name="connsiteY142" fmla="*/ 229648 h 496527"/>
                              <a:gd name="connsiteX143" fmla="*/ 1002506 w 1959768"/>
                              <a:gd name="connsiteY143" fmla="*/ 340424 h 496527"/>
                              <a:gd name="connsiteX144" fmla="*/ 974503 w 1959768"/>
                              <a:gd name="connsiteY144" fmla="*/ 346805 h 496527"/>
                              <a:gd name="connsiteX145" fmla="*/ 945928 w 1959768"/>
                              <a:gd name="connsiteY145" fmla="*/ 334518 h 496527"/>
                              <a:gd name="connsiteX146" fmla="*/ 933831 w 1959768"/>
                              <a:gd name="connsiteY146" fmla="*/ 301562 h 496527"/>
                              <a:gd name="connsiteX147" fmla="*/ 946499 w 1959768"/>
                              <a:gd name="connsiteY147" fmla="*/ 268510 h 496527"/>
                              <a:gd name="connsiteX148" fmla="*/ 977646 w 1959768"/>
                              <a:gd name="connsiteY148" fmla="*/ 255937 h 496527"/>
                              <a:gd name="connsiteX149" fmla="*/ 995363 w 1959768"/>
                              <a:gd name="connsiteY149" fmla="*/ 259080 h 496527"/>
                              <a:gd name="connsiteX150" fmla="*/ 1013269 w 1959768"/>
                              <a:gd name="connsiteY150" fmla="*/ 270891 h 496527"/>
                              <a:gd name="connsiteX151" fmla="*/ 1030129 w 1959768"/>
                              <a:gd name="connsiteY151" fmla="*/ 246602 h 496527"/>
                              <a:gd name="connsiteX152" fmla="*/ 975836 w 1959768"/>
                              <a:gd name="connsiteY152" fmla="*/ 226028 h 496527"/>
                              <a:gd name="connsiteX153" fmla="*/ 922496 w 1959768"/>
                              <a:gd name="connsiteY153" fmla="*/ 247555 h 496527"/>
                              <a:gd name="connsiteX154" fmla="*/ 899922 w 1959768"/>
                              <a:gd name="connsiteY154" fmla="*/ 301466 h 496527"/>
                              <a:gd name="connsiteX155" fmla="*/ 921734 w 1959768"/>
                              <a:gd name="connsiteY155" fmla="*/ 355187 h 496527"/>
                              <a:gd name="connsiteX156" fmla="*/ 975360 w 1959768"/>
                              <a:gd name="connsiteY156" fmla="*/ 376333 h 496527"/>
                              <a:gd name="connsiteX157" fmla="*/ 1035177 w 1959768"/>
                              <a:gd name="connsiteY157" fmla="*/ 352330 h 496527"/>
                              <a:gd name="connsiteX158" fmla="*/ 1035177 w 1959768"/>
                              <a:gd name="connsiteY158" fmla="*/ 300514 h 496527"/>
                              <a:gd name="connsiteX159" fmla="*/ 1002506 w 1959768"/>
                              <a:gd name="connsiteY159" fmla="*/ 300514 h 496527"/>
                              <a:gd name="connsiteX160" fmla="*/ 1126331 w 1959768"/>
                              <a:gd name="connsiteY160" fmla="*/ 317183 h 496527"/>
                              <a:gd name="connsiteX161" fmla="*/ 1176147 w 1959768"/>
                              <a:gd name="connsiteY161" fmla="*/ 229362 h 496527"/>
                              <a:gd name="connsiteX162" fmla="*/ 1141000 w 1959768"/>
                              <a:gd name="connsiteY162" fmla="*/ 229362 h 496527"/>
                              <a:gd name="connsiteX163" fmla="*/ 1109663 w 1959768"/>
                              <a:gd name="connsiteY163" fmla="*/ 283274 h 496527"/>
                              <a:gd name="connsiteX164" fmla="*/ 1078325 w 1959768"/>
                              <a:gd name="connsiteY164" fmla="*/ 229362 h 496527"/>
                              <a:gd name="connsiteX165" fmla="*/ 1043273 w 1959768"/>
                              <a:gd name="connsiteY165" fmla="*/ 229362 h 496527"/>
                              <a:gd name="connsiteX166" fmla="*/ 1093851 w 1959768"/>
                              <a:gd name="connsiteY166" fmla="*/ 317087 h 496527"/>
                              <a:gd name="connsiteX167" fmla="*/ 1093851 w 1959768"/>
                              <a:gd name="connsiteY167" fmla="*/ 374237 h 496527"/>
                              <a:gd name="connsiteX168" fmla="*/ 1126236 w 1959768"/>
                              <a:gd name="connsiteY168" fmla="*/ 374237 h 496527"/>
                              <a:gd name="connsiteX169" fmla="*/ 1194435 w 1959768"/>
                              <a:gd name="connsiteY169" fmla="*/ 229362 h 496527"/>
                              <a:gd name="connsiteX170" fmla="*/ 1194435 w 1959768"/>
                              <a:gd name="connsiteY170" fmla="*/ 374237 h 496527"/>
                              <a:gd name="connsiteX171" fmla="*/ 1301401 w 1959768"/>
                              <a:gd name="connsiteY171" fmla="*/ 374237 h 496527"/>
                              <a:gd name="connsiteX172" fmla="*/ 1301401 w 1959768"/>
                              <a:gd name="connsiteY172" fmla="*/ 345662 h 496527"/>
                              <a:gd name="connsiteX173" fmla="*/ 1226820 w 1959768"/>
                              <a:gd name="connsiteY173" fmla="*/ 345662 h 496527"/>
                              <a:gd name="connsiteX174" fmla="*/ 1226820 w 1959768"/>
                              <a:gd name="connsiteY174" fmla="*/ 315659 h 496527"/>
                              <a:gd name="connsiteX175" fmla="*/ 1291781 w 1959768"/>
                              <a:gd name="connsiteY175" fmla="*/ 315659 h 496527"/>
                              <a:gd name="connsiteX176" fmla="*/ 1291781 w 1959768"/>
                              <a:gd name="connsiteY176" fmla="*/ 288512 h 496527"/>
                              <a:gd name="connsiteX177" fmla="*/ 1226820 w 1959768"/>
                              <a:gd name="connsiteY177" fmla="*/ 288512 h 496527"/>
                              <a:gd name="connsiteX178" fmla="*/ 1226820 w 1959768"/>
                              <a:gd name="connsiteY178" fmla="*/ 258223 h 496527"/>
                              <a:gd name="connsiteX179" fmla="*/ 1299115 w 1959768"/>
                              <a:gd name="connsiteY179" fmla="*/ 258223 h 496527"/>
                              <a:gd name="connsiteX180" fmla="*/ 1299115 w 1959768"/>
                              <a:gd name="connsiteY180" fmla="*/ 229648 h 496527"/>
                              <a:gd name="connsiteX181" fmla="*/ 1435036 w 1959768"/>
                              <a:gd name="connsiteY181" fmla="*/ 257366 h 496527"/>
                              <a:gd name="connsiteX182" fmla="*/ 1435036 w 1959768"/>
                              <a:gd name="connsiteY182" fmla="*/ 229362 h 496527"/>
                              <a:gd name="connsiteX183" fmla="*/ 1320736 w 1959768"/>
                              <a:gd name="connsiteY183" fmla="*/ 229362 h 496527"/>
                              <a:gd name="connsiteX184" fmla="*/ 1320736 w 1959768"/>
                              <a:gd name="connsiteY184" fmla="*/ 257366 h 496527"/>
                              <a:gd name="connsiteX185" fmla="*/ 1361885 w 1959768"/>
                              <a:gd name="connsiteY185" fmla="*/ 257366 h 496527"/>
                              <a:gd name="connsiteX186" fmla="*/ 1361885 w 1959768"/>
                              <a:gd name="connsiteY186" fmla="*/ 374237 h 496527"/>
                              <a:gd name="connsiteX187" fmla="*/ 1394270 w 1959768"/>
                              <a:gd name="connsiteY187" fmla="*/ 374237 h 496527"/>
                              <a:gd name="connsiteX188" fmla="*/ 1394270 w 1959768"/>
                              <a:gd name="connsiteY188" fmla="*/ 257366 h 496527"/>
                              <a:gd name="connsiteX189" fmla="*/ 1460945 w 1959768"/>
                              <a:gd name="connsiteY189" fmla="*/ 229362 h 496527"/>
                              <a:gd name="connsiteX190" fmla="*/ 1460945 w 1959768"/>
                              <a:gd name="connsiteY190" fmla="*/ 374237 h 496527"/>
                              <a:gd name="connsiteX191" fmla="*/ 1567910 w 1959768"/>
                              <a:gd name="connsiteY191" fmla="*/ 374237 h 496527"/>
                              <a:gd name="connsiteX192" fmla="*/ 1567910 w 1959768"/>
                              <a:gd name="connsiteY192" fmla="*/ 345662 h 496527"/>
                              <a:gd name="connsiteX193" fmla="*/ 1493330 w 1959768"/>
                              <a:gd name="connsiteY193" fmla="*/ 345662 h 496527"/>
                              <a:gd name="connsiteX194" fmla="*/ 1493330 w 1959768"/>
                              <a:gd name="connsiteY194" fmla="*/ 315659 h 496527"/>
                              <a:gd name="connsiteX195" fmla="*/ 1558385 w 1959768"/>
                              <a:gd name="connsiteY195" fmla="*/ 315659 h 496527"/>
                              <a:gd name="connsiteX196" fmla="*/ 1558385 w 1959768"/>
                              <a:gd name="connsiteY196" fmla="*/ 288512 h 496527"/>
                              <a:gd name="connsiteX197" fmla="*/ 1493330 w 1959768"/>
                              <a:gd name="connsiteY197" fmla="*/ 288512 h 496527"/>
                              <a:gd name="connsiteX198" fmla="*/ 1493330 w 1959768"/>
                              <a:gd name="connsiteY198" fmla="*/ 258223 h 496527"/>
                              <a:gd name="connsiteX199" fmla="*/ 1565624 w 1959768"/>
                              <a:gd name="connsiteY199" fmla="*/ 258223 h 496527"/>
                              <a:gd name="connsiteX200" fmla="*/ 1565624 w 1959768"/>
                              <a:gd name="connsiteY200" fmla="*/ 229648 h 496527"/>
                              <a:gd name="connsiteX201" fmla="*/ 1728597 w 1959768"/>
                              <a:gd name="connsiteY201" fmla="*/ 374237 h 496527"/>
                              <a:gd name="connsiteX202" fmla="*/ 1760982 w 1959768"/>
                              <a:gd name="connsiteY202" fmla="*/ 374237 h 496527"/>
                              <a:gd name="connsiteX203" fmla="*/ 1760982 w 1959768"/>
                              <a:gd name="connsiteY203" fmla="*/ 229362 h 496527"/>
                              <a:gd name="connsiteX204" fmla="*/ 1717358 w 1959768"/>
                              <a:gd name="connsiteY204" fmla="*/ 229362 h 496527"/>
                              <a:gd name="connsiteX205" fmla="*/ 1679829 w 1959768"/>
                              <a:gd name="connsiteY205" fmla="*/ 309086 h 496527"/>
                              <a:gd name="connsiteX206" fmla="*/ 1642872 w 1959768"/>
                              <a:gd name="connsiteY206" fmla="*/ 229362 h 496527"/>
                              <a:gd name="connsiteX207" fmla="*/ 1599057 w 1959768"/>
                              <a:gd name="connsiteY207" fmla="*/ 229362 h 496527"/>
                              <a:gd name="connsiteX208" fmla="*/ 1599057 w 1959768"/>
                              <a:gd name="connsiteY208" fmla="*/ 374237 h 496527"/>
                              <a:gd name="connsiteX209" fmla="*/ 1631442 w 1959768"/>
                              <a:gd name="connsiteY209" fmla="*/ 374237 h 496527"/>
                              <a:gd name="connsiteX210" fmla="*/ 1631442 w 1959768"/>
                              <a:gd name="connsiteY210" fmla="*/ 283083 h 496527"/>
                              <a:gd name="connsiteX211" fmla="*/ 1670399 w 1959768"/>
                              <a:gd name="connsiteY211" fmla="*/ 362426 h 496527"/>
                              <a:gd name="connsiteX212" fmla="*/ 1689449 w 1959768"/>
                              <a:gd name="connsiteY212" fmla="*/ 362426 h 496527"/>
                              <a:gd name="connsiteX213" fmla="*/ 1728597 w 1959768"/>
                              <a:gd name="connsiteY213" fmla="*/ 283083 h 496527"/>
                              <a:gd name="connsiteX214" fmla="*/ 766572 w 1959768"/>
                              <a:gd name="connsiteY214" fmla="*/ 466725 h 496527"/>
                              <a:gd name="connsiteX215" fmla="*/ 766572 w 1959768"/>
                              <a:gd name="connsiteY215" fmla="*/ 431864 h 496527"/>
                              <a:gd name="connsiteX216" fmla="*/ 755999 w 1959768"/>
                              <a:gd name="connsiteY216" fmla="*/ 431864 h 496527"/>
                              <a:gd name="connsiteX217" fmla="*/ 755999 w 1959768"/>
                              <a:gd name="connsiteY217" fmla="*/ 467201 h 496527"/>
                              <a:gd name="connsiteX218" fmla="*/ 763429 w 1959768"/>
                              <a:gd name="connsiteY218" fmla="*/ 488156 h 496527"/>
                              <a:gd name="connsiteX219" fmla="*/ 801529 w 1959768"/>
                              <a:gd name="connsiteY219" fmla="*/ 488156 h 496527"/>
                              <a:gd name="connsiteX220" fmla="*/ 809054 w 1959768"/>
                              <a:gd name="connsiteY220" fmla="*/ 467201 h 496527"/>
                              <a:gd name="connsiteX221" fmla="*/ 809054 w 1959768"/>
                              <a:gd name="connsiteY221" fmla="*/ 431864 h 496527"/>
                              <a:gd name="connsiteX222" fmla="*/ 798385 w 1959768"/>
                              <a:gd name="connsiteY222" fmla="*/ 431864 h 496527"/>
                              <a:gd name="connsiteX223" fmla="*/ 798385 w 1959768"/>
                              <a:gd name="connsiteY223" fmla="*/ 466725 h 496527"/>
                              <a:gd name="connsiteX224" fmla="*/ 794099 w 1959768"/>
                              <a:gd name="connsiteY224" fmla="*/ 480441 h 496527"/>
                              <a:gd name="connsiteX225" fmla="*/ 782384 w 1959768"/>
                              <a:gd name="connsiteY225" fmla="*/ 485489 h 496527"/>
                              <a:gd name="connsiteX226" fmla="*/ 770668 w 1959768"/>
                              <a:gd name="connsiteY226" fmla="*/ 480441 h 496527"/>
                              <a:gd name="connsiteX227" fmla="*/ 766572 w 1959768"/>
                              <a:gd name="connsiteY227" fmla="*/ 466725 h 496527"/>
                              <a:gd name="connsiteX228" fmla="*/ 873443 w 1959768"/>
                              <a:gd name="connsiteY228" fmla="*/ 479012 h 496527"/>
                              <a:gd name="connsiteX229" fmla="*/ 836867 w 1959768"/>
                              <a:gd name="connsiteY229" fmla="*/ 431959 h 496527"/>
                              <a:gd name="connsiteX230" fmla="*/ 826198 w 1959768"/>
                              <a:gd name="connsiteY230" fmla="*/ 431959 h 496527"/>
                              <a:gd name="connsiteX231" fmla="*/ 826198 w 1959768"/>
                              <a:gd name="connsiteY231" fmla="*/ 495014 h 496527"/>
                              <a:gd name="connsiteX232" fmla="*/ 836867 w 1959768"/>
                              <a:gd name="connsiteY232" fmla="*/ 495014 h 496527"/>
                              <a:gd name="connsiteX233" fmla="*/ 836867 w 1959768"/>
                              <a:gd name="connsiteY233" fmla="*/ 448913 h 496527"/>
                              <a:gd name="connsiteX234" fmla="*/ 872490 w 1959768"/>
                              <a:gd name="connsiteY234" fmla="*/ 494919 h 496527"/>
                              <a:gd name="connsiteX235" fmla="*/ 884110 w 1959768"/>
                              <a:gd name="connsiteY235" fmla="*/ 494919 h 496527"/>
                              <a:gd name="connsiteX236" fmla="*/ 884110 w 1959768"/>
                              <a:gd name="connsiteY236" fmla="*/ 431864 h 496527"/>
                              <a:gd name="connsiteX237" fmla="*/ 873443 w 1959768"/>
                              <a:gd name="connsiteY237" fmla="*/ 431864 h 496527"/>
                              <a:gd name="connsiteX238" fmla="*/ 901541 w 1959768"/>
                              <a:gd name="connsiteY238" fmla="*/ 495014 h 496527"/>
                              <a:gd name="connsiteX239" fmla="*/ 912209 w 1959768"/>
                              <a:gd name="connsiteY239" fmla="*/ 495014 h 496527"/>
                              <a:gd name="connsiteX240" fmla="*/ 912209 w 1959768"/>
                              <a:gd name="connsiteY240" fmla="*/ 431864 h 496527"/>
                              <a:gd name="connsiteX241" fmla="*/ 901541 w 1959768"/>
                              <a:gd name="connsiteY241" fmla="*/ 431864 h 496527"/>
                              <a:gd name="connsiteX242" fmla="*/ 983742 w 1959768"/>
                              <a:gd name="connsiteY242" fmla="*/ 431959 h 496527"/>
                              <a:gd name="connsiteX243" fmla="*/ 971836 w 1959768"/>
                              <a:gd name="connsiteY243" fmla="*/ 431959 h 496527"/>
                              <a:gd name="connsiteX244" fmla="*/ 952786 w 1959768"/>
                              <a:gd name="connsiteY244" fmla="*/ 479012 h 496527"/>
                              <a:gd name="connsiteX245" fmla="*/ 933736 w 1959768"/>
                              <a:gd name="connsiteY245" fmla="*/ 431959 h 496527"/>
                              <a:gd name="connsiteX246" fmla="*/ 921830 w 1959768"/>
                              <a:gd name="connsiteY246" fmla="*/ 431959 h 496527"/>
                              <a:gd name="connsiteX247" fmla="*/ 947166 w 1959768"/>
                              <a:gd name="connsiteY247" fmla="*/ 495014 h 496527"/>
                              <a:gd name="connsiteX248" fmla="*/ 959072 w 1959768"/>
                              <a:gd name="connsiteY248" fmla="*/ 495014 h 496527"/>
                              <a:gd name="connsiteX249" fmla="*/ 992791 w 1959768"/>
                              <a:gd name="connsiteY249" fmla="*/ 431959 h 496527"/>
                              <a:gd name="connsiteX250" fmla="*/ 992791 w 1959768"/>
                              <a:gd name="connsiteY250" fmla="*/ 495014 h 496527"/>
                              <a:gd name="connsiteX251" fmla="*/ 1038130 w 1959768"/>
                              <a:gd name="connsiteY251" fmla="*/ 495014 h 496527"/>
                              <a:gd name="connsiteX252" fmla="*/ 1038130 w 1959768"/>
                              <a:gd name="connsiteY252" fmla="*/ 484823 h 496527"/>
                              <a:gd name="connsiteX253" fmla="*/ 1003459 w 1959768"/>
                              <a:gd name="connsiteY253" fmla="*/ 484823 h 496527"/>
                              <a:gd name="connsiteX254" fmla="*/ 1003459 w 1959768"/>
                              <a:gd name="connsiteY254" fmla="*/ 468059 h 496527"/>
                              <a:gd name="connsiteX255" fmla="*/ 1033272 w 1959768"/>
                              <a:gd name="connsiteY255" fmla="*/ 468059 h 496527"/>
                              <a:gd name="connsiteX256" fmla="*/ 1033272 w 1959768"/>
                              <a:gd name="connsiteY256" fmla="*/ 458534 h 496527"/>
                              <a:gd name="connsiteX257" fmla="*/ 1003078 w 1959768"/>
                              <a:gd name="connsiteY257" fmla="*/ 458534 h 496527"/>
                              <a:gd name="connsiteX258" fmla="*/ 1003078 w 1959768"/>
                              <a:gd name="connsiteY258" fmla="*/ 441865 h 496527"/>
                              <a:gd name="connsiteX259" fmla="*/ 1036701 w 1959768"/>
                              <a:gd name="connsiteY259" fmla="*/ 441865 h 496527"/>
                              <a:gd name="connsiteX260" fmla="*/ 1036701 w 1959768"/>
                              <a:gd name="connsiteY260" fmla="*/ 432340 h 496527"/>
                              <a:gd name="connsiteX261" fmla="*/ 1095851 w 1959768"/>
                              <a:gd name="connsiteY261" fmla="*/ 436817 h 496527"/>
                              <a:gd name="connsiteX262" fmla="*/ 1075182 w 1959768"/>
                              <a:gd name="connsiteY262" fmla="*/ 431959 h 496527"/>
                              <a:gd name="connsiteX263" fmla="*/ 1051751 w 1959768"/>
                              <a:gd name="connsiteY263" fmla="*/ 431959 h 496527"/>
                              <a:gd name="connsiteX264" fmla="*/ 1051751 w 1959768"/>
                              <a:gd name="connsiteY264" fmla="*/ 495014 h 496527"/>
                              <a:gd name="connsiteX265" fmla="*/ 1062419 w 1959768"/>
                              <a:gd name="connsiteY265" fmla="*/ 495014 h 496527"/>
                              <a:gd name="connsiteX266" fmla="*/ 1062419 w 1959768"/>
                              <a:gd name="connsiteY266" fmla="*/ 473678 h 496527"/>
                              <a:gd name="connsiteX267" fmla="*/ 1076325 w 1959768"/>
                              <a:gd name="connsiteY267" fmla="*/ 473678 h 496527"/>
                              <a:gd name="connsiteX268" fmla="*/ 1091375 w 1959768"/>
                              <a:gd name="connsiteY268" fmla="*/ 494919 h 496527"/>
                              <a:gd name="connsiteX269" fmla="*/ 1104900 w 1959768"/>
                              <a:gd name="connsiteY269" fmla="*/ 494919 h 496527"/>
                              <a:gd name="connsiteX270" fmla="*/ 1088422 w 1959768"/>
                              <a:gd name="connsiteY270" fmla="*/ 471964 h 496527"/>
                              <a:gd name="connsiteX271" fmla="*/ 1102043 w 1959768"/>
                              <a:gd name="connsiteY271" fmla="*/ 452342 h 496527"/>
                              <a:gd name="connsiteX272" fmla="*/ 1095851 w 1959768"/>
                              <a:gd name="connsiteY272" fmla="*/ 436721 h 496527"/>
                              <a:gd name="connsiteX273" fmla="*/ 1075658 w 1959768"/>
                              <a:gd name="connsiteY273" fmla="*/ 464153 h 496527"/>
                              <a:gd name="connsiteX274" fmla="*/ 1062419 w 1959768"/>
                              <a:gd name="connsiteY274" fmla="*/ 464153 h 496527"/>
                              <a:gd name="connsiteX275" fmla="*/ 1062419 w 1959768"/>
                              <a:gd name="connsiteY275" fmla="*/ 441484 h 496527"/>
                              <a:gd name="connsiteX276" fmla="*/ 1075849 w 1959768"/>
                              <a:gd name="connsiteY276" fmla="*/ 441484 h 496527"/>
                              <a:gd name="connsiteX277" fmla="*/ 1087755 w 1959768"/>
                              <a:gd name="connsiteY277" fmla="*/ 443770 h 496527"/>
                              <a:gd name="connsiteX278" fmla="*/ 1091089 w 1959768"/>
                              <a:gd name="connsiteY278" fmla="*/ 452247 h 496527"/>
                              <a:gd name="connsiteX279" fmla="*/ 1087850 w 1959768"/>
                              <a:gd name="connsiteY279" fmla="*/ 461772 h 496527"/>
                              <a:gd name="connsiteX280" fmla="*/ 1075658 w 1959768"/>
                              <a:gd name="connsiteY280" fmla="*/ 464058 h 496527"/>
                              <a:gd name="connsiteX281" fmla="*/ 1145858 w 1959768"/>
                              <a:gd name="connsiteY281" fmla="*/ 441865 h 496527"/>
                              <a:gd name="connsiteX282" fmla="*/ 1153382 w 1959768"/>
                              <a:gd name="connsiteY282" fmla="*/ 446056 h 496527"/>
                              <a:gd name="connsiteX283" fmla="*/ 1159097 w 1959768"/>
                              <a:gd name="connsiteY283" fmla="*/ 437960 h 496527"/>
                              <a:gd name="connsiteX284" fmla="*/ 1148810 w 1959768"/>
                              <a:gd name="connsiteY284" fmla="*/ 432435 h 496527"/>
                              <a:gd name="connsiteX285" fmla="*/ 1136809 w 1959768"/>
                              <a:gd name="connsiteY285" fmla="*/ 430435 h 496527"/>
                              <a:gd name="connsiteX286" fmla="*/ 1121093 w 1959768"/>
                              <a:gd name="connsiteY286" fmla="*/ 435197 h 496527"/>
                              <a:gd name="connsiteX287" fmla="*/ 1114711 w 1959768"/>
                              <a:gd name="connsiteY287" fmla="*/ 448628 h 496527"/>
                              <a:gd name="connsiteX288" fmla="*/ 1120331 w 1959768"/>
                              <a:gd name="connsiteY288" fmla="*/ 461582 h 496527"/>
                              <a:gd name="connsiteX289" fmla="*/ 1126712 w 1959768"/>
                              <a:gd name="connsiteY289" fmla="*/ 465296 h 496527"/>
                              <a:gd name="connsiteX290" fmla="*/ 1137285 w 1959768"/>
                              <a:gd name="connsiteY290" fmla="*/ 468344 h 496527"/>
                              <a:gd name="connsiteX291" fmla="*/ 1146810 w 1959768"/>
                              <a:gd name="connsiteY291" fmla="*/ 472059 h 496527"/>
                              <a:gd name="connsiteX292" fmla="*/ 1149572 w 1959768"/>
                              <a:gd name="connsiteY292" fmla="*/ 477679 h 496527"/>
                              <a:gd name="connsiteX293" fmla="*/ 1146620 w 1959768"/>
                              <a:gd name="connsiteY293" fmla="*/ 483584 h 496527"/>
                              <a:gd name="connsiteX294" fmla="*/ 1138428 w 1959768"/>
                              <a:gd name="connsiteY294" fmla="*/ 485775 h 496527"/>
                              <a:gd name="connsiteX295" fmla="*/ 1118616 w 1959768"/>
                              <a:gd name="connsiteY295" fmla="*/ 477488 h 496527"/>
                              <a:gd name="connsiteX296" fmla="*/ 1111949 w 1959768"/>
                              <a:gd name="connsiteY296" fmla="*/ 485489 h 496527"/>
                              <a:gd name="connsiteX297" fmla="*/ 1138047 w 1959768"/>
                              <a:gd name="connsiteY297" fmla="*/ 495586 h 496527"/>
                              <a:gd name="connsiteX298" fmla="*/ 1154430 w 1959768"/>
                              <a:gd name="connsiteY298" fmla="*/ 490442 h 496527"/>
                              <a:gd name="connsiteX299" fmla="*/ 1160621 w 1959768"/>
                              <a:gd name="connsiteY299" fmla="*/ 477107 h 496527"/>
                              <a:gd name="connsiteX300" fmla="*/ 1155668 w 1959768"/>
                              <a:gd name="connsiteY300" fmla="*/ 464630 h 496527"/>
                              <a:gd name="connsiteX301" fmla="*/ 1141095 w 1959768"/>
                              <a:gd name="connsiteY301" fmla="*/ 457962 h 496527"/>
                              <a:gd name="connsiteX302" fmla="*/ 1128427 w 1959768"/>
                              <a:gd name="connsiteY302" fmla="*/ 453676 h 496527"/>
                              <a:gd name="connsiteX303" fmla="*/ 1125474 w 1959768"/>
                              <a:gd name="connsiteY303" fmla="*/ 447770 h 496527"/>
                              <a:gd name="connsiteX304" fmla="*/ 1128427 w 1959768"/>
                              <a:gd name="connsiteY304" fmla="*/ 442055 h 496527"/>
                              <a:gd name="connsiteX305" fmla="*/ 1136047 w 1959768"/>
                              <a:gd name="connsiteY305" fmla="*/ 440150 h 496527"/>
                              <a:gd name="connsiteX306" fmla="*/ 1145858 w 1959768"/>
                              <a:gd name="connsiteY306" fmla="*/ 441769 h 496527"/>
                              <a:gd name="connsiteX307" fmla="*/ 1174433 w 1959768"/>
                              <a:gd name="connsiteY307" fmla="*/ 495014 h 496527"/>
                              <a:gd name="connsiteX308" fmla="*/ 1185101 w 1959768"/>
                              <a:gd name="connsiteY308" fmla="*/ 495014 h 496527"/>
                              <a:gd name="connsiteX309" fmla="*/ 1185101 w 1959768"/>
                              <a:gd name="connsiteY309" fmla="*/ 431864 h 496527"/>
                              <a:gd name="connsiteX310" fmla="*/ 1174433 w 1959768"/>
                              <a:gd name="connsiteY310" fmla="*/ 431864 h 496527"/>
                              <a:gd name="connsiteX311" fmla="*/ 1245489 w 1959768"/>
                              <a:gd name="connsiteY311" fmla="*/ 441674 h 496527"/>
                              <a:gd name="connsiteX312" fmla="*/ 1245489 w 1959768"/>
                              <a:gd name="connsiteY312" fmla="*/ 432149 h 496527"/>
                              <a:gd name="connsiteX313" fmla="*/ 1196626 w 1959768"/>
                              <a:gd name="connsiteY313" fmla="*/ 432149 h 496527"/>
                              <a:gd name="connsiteX314" fmla="*/ 1196626 w 1959768"/>
                              <a:gd name="connsiteY314" fmla="*/ 441674 h 496527"/>
                              <a:gd name="connsiteX315" fmla="*/ 1215676 w 1959768"/>
                              <a:gd name="connsiteY315" fmla="*/ 441674 h 496527"/>
                              <a:gd name="connsiteX316" fmla="*/ 1215676 w 1959768"/>
                              <a:gd name="connsiteY316" fmla="*/ 495014 h 496527"/>
                              <a:gd name="connsiteX317" fmla="*/ 1226249 w 1959768"/>
                              <a:gd name="connsiteY317" fmla="*/ 495014 h 496527"/>
                              <a:gd name="connsiteX318" fmla="*/ 1226249 w 1959768"/>
                              <a:gd name="connsiteY318" fmla="*/ 441674 h 496527"/>
                              <a:gd name="connsiteX319" fmla="*/ 1281779 w 1959768"/>
                              <a:gd name="connsiteY319" fmla="*/ 470249 h 496527"/>
                              <a:gd name="connsiteX320" fmla="*/ 1305211 w 1959768"/>
                              <a:gd name="connsiteY320" fmla="*/ 432149 h 496527"/>
                              <a:gd name="connsiteX321" fmla="*/ 1293305 w 1959768"/>
                              <a:gd name="connsiteY321" fmla="*/ 432149 h 496527"/>
                              <a:gd name="connsiteX322" fmla="*/ 1276064 w 1959768"/>
                              <a:gd name="connsiteY322" fmla="*/ 460724 h 496527"/>
                              <a:gd name="connsiteX323" fmla="*/ 1258919 w 1959768"/>
                              <a:gd name="connsiteY323" fmla="*/ 432149 h 496527"/>
                              <a:gd name="connsiteX324" fmla="*/ 1247299 w 1959768"/>
                              <a:gd name="connsiteY324" fmla="*/ 432149 h 496527"/>
                              <a:gd name="connsiteX325" fmla="*/ 1270730 w 1959768"/>
                              <a:gd name="connsiteY325" fmla="*/ 470249 h 496527"/>
                              <a:gd name="connsiteX326" fmla="*/ 1270730 w 1959768"/>
                              <a:gd name="connsiteY326" fmla="*/ 495205 h 496527"/>
                              <a:gd name="connsiteX327" fmla="*/ 1281494 w 1959768"/>
                              <a:gd name="connsiteY327" fmla="*/ 495205 h 496527"/>
                              <a:gd name="connsiteX328" fmla="*/ 1400270 w 1959768"/>
                              <a:gd name="connsiteY328" fmla="*/ 463201 h 496527"/>
                              <a:gd name="connsiteX329" fmla="*/ 1390745 w 1959768"/>
                              <a:gd name="connsiteY329" fmla="*/ 439960 h 496527"/>
                              <a:gd name="connsiteX330" fmla="*/ 1343120 w 1959768"/>
                              <a:gd name="connsiteY330" fmla="*/ 439960 h 496527"/>
                              <a:gd name="connsiteX331" fmla="*/ 1343111 w 1959768"/>
                              <a:gd name="connsiteY331" fmla="*/ 486432 h 496527"/>
                              <a:gd name="connsiteX332" fmla="*/ 1343120 w 1959768"/>
                              <a:gd name="connsiteY332" fmla="*/ 486442 h 496527"/>
                              <a:gd name="connsiteX333" fmla="*/ 1390745 w 1959768"/>
                              <a:gd name="connsiteY333" fmla="*/ 486442 h 496527"/>
                              <a:gd name="connsiteX334" fmla="*/ 1399985 w 1959768"/>
                              <a:gd name="connsiteY334" fmla="*/ 462915 h 496527"/>
                              <a:gd name="connsiteX335" fmla="*/ 1389317 w 1959768"/>
                              <a:gd name="connsiteY335" fmla="*/ 463201 h 496527"/>
                              <a:gd name="connsiteX336" fmla="*/ 1382935 w 1959768"/>
                              <a:gd name="connsiteY336" fmla="*/ 479393 h 496527"/>
                              <a:gd name="connsiteX337" fmla="*/ 1351550 w 1959768"/>
                              <a:gd name="connsiteY337" fmla="*/ 479728 h 496527"/>
                              <a:gd name="connsiteX338" fmla="*/ 1351217 w 1959768"/>
                              <a:gd name="connsiteY338" fmla="*/ 479393 h 496527"/>
                              <a:gd name="connsiteX339" fmla="*/ 1351217 w 1959768"/>
                              <a:gd name="connsiteY339" fmla="*/ 447008 h 496527"/>
                              <a:gd name="connsiteX340" fmla="*/ 1382601 w 1959768"/>
                              <a:gd name="connsiteY340" fmla="*/ 446674 h 496527"/>
                              <a:gd name="connsiteX341" fmla="*/ 1382935 w 1959768"/>
                              <a:gd name="connsiteY341" fmla="*/ 447008 h 496527"/>
                              <a:gd name="connsiteX342" fmla="*/ 1389031 w 1959768"/>
                              <a:gd name="connsiteY342" fmla="*/ 462915 h 496527"/>
                              <a:gd name="connsiteX343" fmla="*/ 1455992 w 1959768"/>
                              <a:gd name="connsiteY343" fmla="*/ 442055 h 496527"/>
                              <a:gd name="connsiteX344" fmla="*/ 1455992 w 1959768"/>
                              <a:gd name="connsiteY344" fmla="*/ 432530 h 496527"/>
                              <a:gd name="connsiteX345" fmla="*/ 1413986 w 1959768"/>
                              <a:gd name="connsiteY345" fmla="*/ 432530 h 496527"/>
                              <a:gd name="connsiteX346" fmla="*/ 1413986 w 1959768"/>
                              <a:gd name="connsiteY346" fmla="*/ 495586 h 496527"/>
                              <a:gd name="connsiteX347" fmla="*/ 1423797 w 1959768"/>
                              <a:gd name="connsiteY347" fmla="*/ 495586 h 496527"/>
                              <a:gd name="connsiteX348" fmla="*/ 1423797 w 1959768"/>
                              <a:gd name="connsiteY348" fmla="*/ 468916 h 496527"/>
                              <a:gd name="connsiteX349" fmla="*/ 1452372 w 1959768"/>
                              <a:gd name="connsiteY349" fmla="*/ 468916 h 496527"/>
                              <a:gd name="connsiteX350" fmla="*/ 1452372 w 1959768"/>
                              <a:gd name="connsiteY350" fmla="*/ 459391 h 496527"/>
                              <a:gd name="connsiteX351" fmla="*/ 1423797 w 1959768"/>
                              <a:gd name="connsiteY351" fmla="*/ 459391 h 496527"/>
                              <a:gd name="connsiteX352" fmla="*/ 1423797 w 1959768"/>
                              <a:gd name="connsiteY352" fmla="*/ 441769 h 496527"/>
                              <a:gd name="connsiteX353" fmla="*/ 1536859 w 1959768"/>
                              <a:gd name="connsiteY353" fmla="*/ 481775 h 496527"/>
                              <a:gd name="connsiteX354" fmla="*/ 1521809 w 1959768"/>
                              <a:gd name="connsiteY354" fmla="*/ 485680 h 496527"/>
                              <a:gd name="connsiteX355" fmla="*/ 1506569 w 1959768"/>
                              <a:gd name="connsiteY355" fmla="*/ 479584 h 496527"/>
                              <a:gd name="connsiteX356" fmla="*/ 1506569 w 1959768"/>
                              <a:gd name="connsiteY356" fmla="*/ 447294 h 496527"/>
                              <a:gd name="connsiteX357" fmla="*/ 1522571 w 1959768"/>
                              <a:gd name="connsiteY357" fmla="*/ 441103 h 496527"/>
                              <a:gd name="connsiteX358" fmla="*/ 1531334 w 1959768"/>
                              <a:gd name="connsiteY358" fmla="*/ 442246 h 496527"/>
                              <a:gd name="connsiteX359" fmla="*/ 1538764 w 1959768"/>
                              <a:gd name="connsiteY359" fmla="*/ 446627 h 496527"/>
                              <a:gd name="connsiteX360" fmla="*/ 1544384 w 1959768"/>
                              <a:gd name="connsiteY360" fmla="*/ 438531 h 496527"/>
                              <a:gd name="connsiteX361" fmla="*/ 1521809 w 1959768"/>
                              <a:gd name="connsiteY361" fmla="*/ 430625 h 496527"/>
                              <a:gd name="connsiteX362" fmla="*/ 1498568 w 1959768"/>
                              <a:gd name="connsiteY362" fmla="*/ 440150 h 496527"/>
                              <a:gd name="connsiteX363" fmla="*/ 1498568 w 1959768"/>
                              <a:gd name="connsiteY363" fmla="*/ 486918 h 496527"/>
                              <a:gd name="connsiteX364" fmla="*/ 1522000 w 1959768"/>
                              <a:gd name="connsiteY364" fmla="*/ 496443 h 496527"/>
                              <a:gd name="connsiteX365" fmla="*/ 1547527 w 1959768"/>
                              <a:gd name="connsiteY365" fmla="*/ 486918 h 496527"/>
                              <a:gd name="connsiteX366" fmla="*/ 1547527 w 1959768"/>
                              <a:gd name="connsiteY366" fmla="*/ 464248 h 496527"/>
                              <a:gd name="connsiteX367" fmla="*/ 1536192 w 1959768"/>
                              <a:gd name="connsiteY367" fmla="*/ 464248 h 496527"/>
                              <a:gd name="connsiteX368" fmla="*/ 1585246 w 1959768"/>
                              <a:gd name="connsiteY368" fmla="*/ 470249 h 496527"/>
                              <a:gd name="connsiteX369" fmla="*/ 1608677 w 1959768"/>
                              <a:gd name="connsiteY369" fmla="*/ 432149 h 496527"/>
                              <a:gd name="connsiteX370" fmla="*/ 1597057 w 1959768"/>
                              <a:gd name="connsiteY370" fmla="*/ 432149 h 496527"/>
                              <a:gd name="connsiteX371" fmla="*/ 1579817 w 1959768"/>
                              <a:gd name="connsiteY371" fmla="*/ 460724 h 496527"/>
                              <a:gd name="connsiteX372" fmla="*/ 1562672 w 1959768"/>
                              <a:gd name="connsiteY372" fmla="*/ 432149 h 496527"/>
                              <a:gd name="connsiteX373" fmla="*/ 1550956 w 1959768"/>
                              <a:gd name="connsiteY373" fmla="*/ 432149 h 496527"/>
                              <a:gd name="connsiteX374" fmla="*/ 1574483 w 1959768"/>
                              <a:gd name="connsiteY374" fmla="*/ 470249 h 496527"/>
                              <a:gd name="connsiteX375" fmla="*/ 1574483 w 1959768"/>
                              <a:gd name="connsiteY375" fmla="*/ 495205 h 496527"/>
                              <a:gd name="connsiteX376" fmla="*/ 1585246 w 1959768"/>
                              <a:gd name="connsiteY376" fmla="*/ 495205 h 496527"/>
                              <a:gd name="connsiteX377" fmla="*/ 1678972 w 1959768"/>
                              <a:gd name="connsiteY377" fmla="*/ 463201 h 496527"/>
                              <a:gd name="connsiteX378" fmla="*/ 1669447 w 1959768"/>
                              <a:gd name="connsiteY378" fmla="*/ 439960 h 496527"/>
                              <a:gd name="connsiteX379" fmla="*/ 1621822 w 1959768"/>
                              <a:gd name="connsiteY379" fmla="*/ 439960 h 496527"/>
                              <a:gd name="connsiteX380" fmla="*/ 1621822 w 1959768"/>
                              <a:gd name="connsiteY380" fmla="*/ 486442 h 496527"/>
                              <a:gd name="connsiteX381" fmla="*/ 1669447 w 1959768"/>
                              <a:gd name="connsiteY381" fmla="*/ 486442 h 496527"/>
                              <a:gd name="connsiteX382" fmla="*/ 1678305 w 1959768"/>
                              <a:gd name="connsiteY382" fmla="*/ 462915 h 496527"/>
                              <a:gd name="connsiteX383" fmla="*/ 1668113 w 1959768"/>
                              <a:gd name="connsiteY383" fmla="*/ 463201 h 496527"/>
                              <a:gd name="connsiteX384" fmla="*/ 1661636 w 1959768"/>
                              <a:gd name="connsiteY384" fmla="*/ 479393 h 496527"/>
                              <a:gd name="connsiteX385" fmla="*/ 1630385 w 1959768"/>
                              <a:gd name="connsiteY385" fmla="*/ 479768 h 496527"/>
                              <a:gd name="connsiteX386" fmla="*/ 1630013 w 1959768"/>
                              <a:gd name="connsiteY386" fmla="*/ 479393 h 496527"/>
                              <a:gd name="connsiteX387" fmla="*/ 1630013 w 1959768"/>
                              <a:gd name="connsiteY387" fmla="*/ 447008 h 496527"/>
                              <a:gd name="connsiteX388" fmla="*/ 1661265 w 1959768"/>
                              <a:gd name="connsiteY388" fmla="*/ 446634 h 496527"/>
                              <a:gd name="connsiteX389" fmla="*/ 1661636 w 1959768"/>
                              <a:gd name="connsiteY389" fmla="*/ 447008 h 496527"/>
                              <a:gd name="connsiteX390" fmla="*/ 1667447 w 1959768"/>
                              <a:gd name="connsiteY390" fmla="*/ 462915 h 496527"/>
                              <a:gd name="connsiteX391" fmla="*/ 1736503 w 1959768"/>
                              <a:gd name="connsiteY391" fmla="*/ 437007 h 496527"/>
                              <a:gd name="connsiteX392" fmla="*/ 1715834 w 1959768"/>
                              <a:gd name="connsiteY392" fmla="*/ 432149 h 496527"/>
                              <a:gd name="connsiteX393" fmla="*/ 1692402 w 1959768"/>
                              <a:gd name="connsiteY393" fmla="*/ 432149 h 496527"/>
                              <a:gd name="connsiteX394" fmla="*/ 1692402 w 1959768"/>
                              <a:gd name="connsiteY394" fmla="*/ 495205 h 496527"/>
                              <a:gd name="connsiteX395" fmla="*/ 1703070 w 1959768"/>
                              <a:gd name="connsiteY395" fmla="*/ 495205 h 496527"/>
                              <a:gd name="connsiteX396" fmla="*/ 1703070 w 1959768"/>
                              <a:gd name="connsiteY396" fmla="*/ 473678 h 496527"/>
                              <a:gd name="connsiteX397" fmla="*/ 1717072 w 1959768"/>
                              <a:gd name="connsiteY397" fmla="*/ 473678 h 496527"/>
                              <a:gd name="connsiteX398" fmla="*/ 1732121 w 1959768"/>
                              <a:gd name="connsiteY398" fmla="*/ 494919 h 496527"/>
                              <a:gd name="connsiteX399" fmla="*/ 1745647 w 1959768"/>
                              <a:gd name="connsiteY399" fmla="*/ 494919 h 496527"/>
                              <a:gd name="connsiteX400" fmla="*/ 1728597 w 1959768"/>
                              <a:gd name="connsiteY400" fmla="*/ 471964 h 496527"/>
                              <a:gd name="connsiteX401" fmla="*/ 1742123 w 1959768"/>
                              <a:gd name="connsiteY401" fmla="*/ 452342 h 496527"/>
                              <a:gd name="connsiteX402" fmla="*/ 1735836 w 1959768"/>
                              <a:gd name="connsiteY402" fmla="*/ 436721 h 496527"/>
                              <a:gd name="connsiteX403" fmla="*/ 1716310 w 1959768"/>
                              <a:gd name="connsiteY403" fmla="*/ 464344 h 496527"/>
                              <a:gd name="connsiteX404" fmla="*/ 1703070 w 1959768"/>
                              <a:gd name="connsiteY404" fmla="*/ 464344 h 496527"/>
                              <a:gd name="connsiteX405" fmla="*/ 1703070 w 1959768"/>
                              <a:gd name="connsiteY405" fmla="*/ 441484 h 496527"/>
                              <a:gd name="connsiteX406" fmla="*/ 1716596 w 1959768"/>
                              <a:gd name="connsiteY406" fmla="*/ 441484 h 496527"/>
                              <a:gd name="connsiteX407" fmla="*/ 1728502 w 1959768"/>
                              <a:gd name="connsiteY407" fmla="*/ 443770 h 496527"/>
                              <a:gd name="connsiteX408" fmla="*/ 1731836 w 1959768"/>
                              <a:gd name="connsiteY408" fmla="*/ 452247 h 496527"/>
                              <a:gd name="connsiteX409" fmla="*/ 1728597 w 1959768"/>
                              <a:gd name="connsiteY409" fmla="*/ 461772 h 496527"/>
                              <a:gd name="connsiteX410" fmla="*/ 1715643 w 1959768"/>
                              <a:gd name="connsiteY410" fmla="*/ 464058 h 496527"/>
                              <a:gd name="connsiteX411" fmla="*/ 578072 w 1959768"/>
                              <a:gd name="connsiteY411" fmla="*/ 56864 h 496527"/>
                              <a:gd name="connsiteX412" fmla="*/ 578072 w 1959768"/>
                              <a:gd name="connsiteY412" fmla="*/ 33338 h 496527"/>
                              <a:gd name="connsiteX413" fmla="*/ 574739 w 1959768"/>
                              <a:gd name="connsiteY413" fmla="*/ 30099 h 496527"/>
                              <a:gd name="connsiteX414" fmla="*/ 467963 w 1959768"/>
                              <a:gd name="connsiteY414" fmla="*/ 30099 h 496527"/>
                              <a:gd name="connsiteX415" fmla="*/ 464725 w 1959768"/>
                              <a:gd name="connsiteY415" fmla="*/ 33338 h 496527"/>
                              <a:gd name="connsiteX416" fmla="*/ 464725 w 1959768"/>
                              <a:gd name="connsiteY416" fmla="*/ 56864 h 496527"/>
                              <a:gd name="connsiteX417" fmla="*/ 467963 w 1959768"/>
                              <a:gd name="connsiteY417" fmla="*/ 60103 h 496527"/>
                              <a:gd name="connsiteX418" fmla="*/ 574739 w 1959768"/>
                              <a:gd name="connsiteY418" fmla="*/ 60103 h 496527"/>
                              <a:gd name="connsiteX419" fmla="*/ 578072 w 1959768"/>
                              <a:gd name="connsiteY419" fmla="*/ 56864 h 496527"/>
                              <a:gd name="connsiteX420" fmla="*/ 578072 w 1959768"/>
                              <a:gd name="connsiteY420" fmla="*/ 111157 h 496527"/>
                              <a:gd name="connsiteX421" fmla="*/ 578072 w 1959768"/>
                              <a:gd name="connsiteY421" fmla="*/ 87725 h 496527"/>
                              <a:gd name="connsiteX422" fmla="*/ 574739 w 1959768"/>
                              <a:gd name="connsiteY422" fmla="*/ 84487 h 496527"/>
                              <a:gd name="connsiteX423" fmla="*/ 467963 w 1959768"/>
                              <a:gd name="connsiteY423" fmla="*/ 84487 h 496527"/>
                              <a:gd name="connsiteX424" fmla="*/ 464725 w 1959768"/>
                              <a:gd name="connsiteY424" fmla="*/ 87725 h 496527"/>
                              <a:gd name="connsiteX425" fmla="*/ 464725 w 1959768"/>
                              <a:gd name="connsiteY425" fmla="*/ 111157 h 496527"/>
                              <a:gd name="connsiteX426" fmla="*/ 467963 w 1959768"/>
                              <a:gd name="connsiteY426" fmla="*/ 114395 h 496527"/>
                              <a:gd name="connsiteX427" fmla="*/ 574739 w 1959768"/>
                              <a:gd name="connsiteY427" fmla="*/ 114395 h 496527"/>
                              <a:gd name="connsiteX428" fmla="*/ 578072 w 1959768"/>
                              <a:gd name="connsiteY428" fmla="*/ 111157 h 496527"/>
                              <a:gd name="connsiteX429" fmla="*/ 578072 w 1959768"/>
                              <a:gd name="connsiteY429" fmla="*/ 165545 h 496527"/>
                              <a:gd name="connsiteX430" fmla="*/ 578072 w 1959768"/>
                              <a:gd name="connsiteY430" fmla="*/ 142113 h 496527"/>
                              <a:gd name="connsiteX431" fmla="*/ 574739 w 1959768"/>
                              <a:gd name="connsiteY431" fmla="*/ 138779 h 496527"/>
                              <a:gd name="connsiteX432" fmla="*/ 467963 w 1959768"/>
                              <a:gd name="connsiteY432" fmla="*/ 138779 h 496527"/>
                              <a:gd name="connsiteX433" fmla="*/ 464725 w 1959768"/>
                              <a:gd name="connsiteY433" fmla="*/ 142113 h 496527"/>
                              <a:gd name="connsiteX434" fmla="*/ 464725 w 1959768"/>
                              <a:gd name="connsiteY434" fmla="*/ 165545 h 496527"/>
                              <a:gd name="connsiteX435" fmla="*/ 467963 w 1959768"/>
                              <a:gd name="connsiteY435" fmla="*/ 168783 h 496527"/>
                              <a:gd name="connsiteX436" fmla="*/ 574739 w 1959768"/>
                              <a:gd name="connsiteY436" fmla="*/ 168783 h 496527"/>
                              <a:gd name="connsiteX437" fmla="*/ 578072 w 1959768"/>
                              <a:gd name="connsiteY437" fmla="*/ 165545 h 496527"/>
                              <a:gd name="connsiteX438" fmla="*/ 578072 w 1959768"/>
                              <a:gd name="connsiteY438" fmla="*/ 219837 h 496527"/>
                              <a:gd name="connsiteX439" fmla="*/ 578072 w 1959768"/>
                              <a:gd name="connsiteY439" fmla="*/ 196406 h 496527"/>
                              <a:gd name="connsiteX440" fmla="*/ 574739 w 1959768"/>
                              <a:gd name="connsiteY440" fmla="*/ 193167 h 496527"/>
                              <a:gd name="connsiteX441" fmla="*/ 467963 w 1959768"/>
                              <a:gd name="connsiteY441" fmla="*/ 193167 h 496527"/>
                              <a:gd name="connsiteX442" fmla="*/ 464725 w 1959768"/>
                              <a:gd name="connsiteY442" fmla="*/ 196406 h 496527"/>
                              <a:gd name="connsiteX443" fmla="*/ 464725 w 1959768"/>
                              <a:gd name="connsiteY443" fmla="*/ 219837 h 496527"/>
                              <a:gd name="connsiteX444" fmla="*/ 467963 w 1959768"/>
                              <a:gd name="connsiteY444" fmla="*/ 223171 h 496527"/>
                              <a:gd name="connsiteX445" fmla="*/ 574739 w 1959768"/>
                              <a:gd name="connsiteY445" fmla="*/ 223171 h 496527"/>
                              <a:gd name="connsiteX446" fmla="*/ 578072 w 1959768"/>
                              <a:gd name="connsiteY446" fmla="*/ 219837 h 496527"/>
                              <a:gd name="connsiteX447" fmla="*/ 578072 w 1959768"/>
                              <a:gd name="connsiteY447" fmla="*/ 274225 h 496527"/>
                              <a:gd name="connsiteX448" fmla="*/ 578072 w 1959768"/>
                              <a:gd name="connsiteY448" fmla="*/ 250412 h 496527"/>
                              <a:gd name="connsiteX449" fmla="*/ 574739 w 1959768"/>
                              <a:gd name="connsiteY449" fmla="*/ 247174 h 496527"/>
                              <a:gd name="connsiteX450" fmla="*/ 467963 w 1959768"/>
                              <a:gd name="connsiteY450" fmla="*/ 247174 h 496527"/>
                              <a:gd name="connsiteX451" fmla="*/ 464725 w 1959768"/>
                              <a:gd name="connsiteY451" fmla="*/ 250412 h 496527"/>
                              <a:gd name="connsiteX452" fmla="*/ 464725 w 1959768"/>
                              <a:gd name="connsiteY452" fmla="*/ 274225 h 496527"/>
                              <a:gd name="connsiteX453" fmla="*/ 467963 w 1959768"/>
                              <a:gd name="connsiteY453" fmla="*/ 277463 h 496527"/>
                              <a:gd name="connsiteX454" fmla="*/ 574739 w 1959768"/>
                              <a:gd name="connsiteY454" fmla="*/ 277463 h 496527"/>
                              <a:gd name="connsiteX455" fmla="*/ 578072 w 1959768"/>
                              <a:gd name="connsiteY455" fmla="*/ 274225 h 496527"/>
                              <a:gd name="connsiteX456" fmla="*/ 578072 w 1959768"/>
                              <a:gd name="connsiteY456" fmla="*/ 328517 h 496527"/>
                              <a:gd name="connsiteX457" fmla="*/ 578072 w 1959768"/>
                              <a:gd name="connsiteY457" fmla="*/ 305086 h 496527"/>
                              <a:gd name="connsiteX458" fmla="*/ 574739 w 1959768"/>
                              <a:gd name="connsiteY458" fmla="*/ 301847 h 496527"/>
                              <a:gd name="connsiteX459" fmla="*/ 467963 w 1959768"/>
                              <a:gd name="connsiteY459" fmla="*/ 301847 h 496527"/>
                              <a:gd name="connsiteX460" fmla="*/ 464725 w 1959768"/>
                              <a:gd name="connsiteY460" fmla="*/ 305086 h 496527"/>
                              <a:gd name="connsiteX461" fmla="*/ 464725 w 1959768"/>
                              <a:gd name="connsiteY461" fmla="*/ 328517 h 496527"/>
                              <a:gd name="connsiteX462" fmla="*/ 467963 w 1959768"/>
                              <a:gd name="connsiteY462" fmla="*/ 331851 h 496527"/>
                              <a:gd name="connsiteX463" fmla="*/ 574739 w 1959768"/>
                              <a:gd name="connsiteY463" fmla="*/ 331851 h 496527"/>
                              <a:gd name="connsiteX464" fmla="*/ 578072 w 1959768"/>
                              <a:gd name="connsiteY464" fmla="*/ 328517 h 496527"/>
                              <a:gd name="connsiteX465" fmla="*/ 578072 w 1959768"/>
                              <a:gd name="connsiteY465" fmla="*/ 382905 h 496527"/>
                              <a:gd name="connsiteX466" fmla="*/ 578072 w 1959768"/>
                              <a:gd name="connsiteY466" fmla="*/ 359474 h 496527"/>
                              <a:gd name="connsiteX467" fmla="*/ 574739 w 1959768"/>
                              <a:gd name="connsiteY467" fmla="*/ 356235 h 496527"/>
                              <a:gd name="connsiteX468" fmla="*/ 467963 w 1959768"/>
                              <a:gd name="connsiteY468" fmla="*/ 356235 h 496527"/>
                              <a:gd name="connsiteX469" fmla="*/ 464725 w 1959768"/>
                              <a:gd name="connsiteY469" fmla="*/ 359474 h 496527"/>
                              <a:gd name="connsiteX470" fmla="*/ 464725 w 1959768"/>
                              <a:gd name="connsiteY470" fmla="*/ 382905 h 496527"/>
                              <a:gd name="connsiteX471" fmla="*/ 467963 w 1959768"/>
                              <a:gd name="connsiteY471" fmla="*/ 386144 h 496527"/>
                              <a:gd name="connsiteX472" fmla="*/ 574739 w 1959768"/>
                              <a:gd name="connsiteY472" fmla="*/ 386144 h 496527"/>
                              <a:gd name="connsiteX473" fmla="*/ 578072 w 1959768"/>
                              <a:gd name="connsiteY473" fmla="*/ 382905 h 496527"/>
                              <a:gd name="connsiteX474" fmla="*/ 578072 w 1959768"/>
                              <a:gd name="connsiteY474" fmla="*/ 437293 h 496527"/>
                              <a:gd name="connsiteX475" fmla="*/ 578072 w 1959768"/>
                              <a:gd name="connsiteY475" fmla="*/ 413861 h 496527"/>
                              <a:gd name="connsiteX476" fmla="*/ 574739 w 1959768"/>
                              <a:gd name="connsiteY476" fmla="*/ 410528 h 496527"/>
                              <a:gd name="connsiteX477" fmla="*/ 467963 w 1959768"/>
                              <a:gd name="connsiteY477" fmla="*/ 410528 h 496527"/>
                              <a:gd name="connsiteX478" fmla="*/ 464725 w 1959768"/>
                              <a:gd name="connsiteY478" fmla="*/ 413861 h 496527"/>
                              <a:gd name="connsiteX479" fmla="*/ 464725 w 1959768"/>
                              <a:gd name="connsiteY479" fmla="*/ 437293 h 496527"/>
                              <a:gd name="connsiteX480" fmla="*/ 467963 w 1959768"/>
                              <a:gd name="connsiteY480" fmla="*/ 440531 h 496527"/>
                              <a:gd name="connsiteX481" fmla="*/ 574739 w 1959768"/>
                              <a:gd name="connsiteY481" fmla="*/ 440531 h 496527"/>
                              <a:gd name="connsiteX482" fmla="*/ 578072 w 1959768"/>
                              <a:gd name="connsiteY482" fmla="*/ 437293 h 496527"/>
                              <a:gd name="connsiteX483" fmla="*/ 578072 w 1959768"/>
                              <a:gd name="connsiteY483" fmla="*/ 491585 h 496527"/>
                              <a:gd name="connsiteX484" fmla="*/ 578072 w 1959768"/>
                              <a:gd name="connsiteY484" fmla="*/ 468154 h 496527"/>
                              <a:gd name="connsiteX485" fmla="*/ 574739 w 1959768"/>
                              <a:gd name="connsiteY485" fmla="*/ 464915 h 496527"/>
                              <a:gd name="connsiteX486" fmla="*/ 467963 w 1959768"/>
                              <a:gd name="connsiteY486" fmla="*/ 464915 h 496527"/>
                              <a:gd name="connsiteX487" fmla="*/ 464725 w 1959768"/>
                              <a:gd name="connsiteY487" fmla="*/ 468154 h 496527"/>
                              <a:gd name="connsiteX488" fmla="*/ 464725 w 1959768"/>
                              <a:gd name="connsiteY488" fmla="*/ 491585 h 496527"/>
                              <a:gd name="connsiteX489" fmla="*/ 467963 w 1959768"/>
                              <a:gd name="connsiteY489" fmla="*/ 494919 h 496527"/>
                              <a:gd name="connsiteX490" fmla="*/ 574739 w 1959768"/>
                              <a:gd name="connsiteY490" fmla="*/ 494919 h 496527"/>
                              <a:gd name="connsiteX491" fmla="*/ 578072 w 1959768"/>
                              <a:gd name="connsiteY491" fmla="*/ 491585 h 496527"/>
                              <a:gd name="connsiteX492" fmla="*/ 411289 w 1959768"/>
                              <a:gd name="connsiteY492" fmla="*/ 382905 h 496527"/>
                              <a:gd name="connsiteX493" fmla="*/ 411289 w 1959768"/>
                              <a:gd name="connsiteY493" fmla="*/ 359474 h 496527"/>
                              <a:gd name="connsiteX494" fmla="*/ 408051 w 1959768"/>
                              <a:gd name="connsiteY494" fmla="*/ 356235 h 496527"/>
                              <a:gd name="connsiteX495" fmla="*/ 3239 w 1959768"/>
                              <a:gd name="connsiteY495" fmla="*/ 356235 h 496527"/>
                              <a:gd name="connsiteX496" fmla="*/ 0 w 1959768"/>
                              <a:gd name="connsiteY496" fmla="*/ 359474 h 496527"/>
                              <a:gd name="connsiteX497" fmla="*/ 0 w 1959768"/>
                              <a:gd name="connsiteY497" fmla="*/ 382905 h 496527"/>
                              <a:gd name="connsiteX498" fmla="*/ 3239 w 1959768"/>
                              <a:gd name="connsiteY498" fmla="*/ 386144 h 496527"/>
                              <a:gd name="connsiteX499" fmla="*/ 408051 w 1959768"/>
                              <a:gd name="connsiteY499" fmla="*/ 386144 h 496527"/>
                              <a:gd name="connsiteX500" fmla="*/ 411289 w 1959768"/>
                              <a:gd name="connsiteY500" fmla="*/ 382905 h 496527"/>
                              <a:gd name="connsiteX501" fmla="*/ 411289 w 1959768"/>
                              <a:gd name="connsiteY501" fmla="*/ 491585 h 496527"/>
                              <a:gd name="connsiteX502" fmla="*/ 411289 w 1959768"/>
                              <a:gd name="connsiteY502" fmla="*/ 468154 h 496527"/>
                              <a:gd name="connsiteX503" fmla="*/ 408051 w 1959768"/>
                              <a:gd name="connsiteY503" fmla="*/ 464915 h 496527"/>
                              <a:gd name="connsiteX504" fmla="*/ 3239 w 1959768"/>
                              <a:gd name="connsiteY504" fmla="*/ 464915 h 496527"/>
                              <a:gd name="connsiteX505" fmla="*/ 0 w 1959768"/>
                              <a:gd name="connsiteY505" fmla="*/ 468154 h 496527"/>
                              <a:gd name="connsiteX506" fmla="*/ 0 w 1959768"/>
                              <a:gd name="connsiteY506" fmla="*/ 491585 h 496527"/>
                              <a:gd name="connsiteX507" fmla="*/ 3239 w 1959768"/>
                              <a:gd name="connsiteY507" fmla="*/ 494919 h 496527"/>
                              <a:gd name="connsiteX508" fmla="*/ 408051 w 1959768"/>
                              <a:gd name="connsiteY508" fmla="*/ 494919 h 496527"/>
                              <a:gd name="connsiteX509" fmla="*/ 411289 w 1959768"/>
                              <a:gd name="connsiteY509" fmla="*/ 491585 h 496527"/>
                              <a:gd name="connsiteX510" fmla="*/ 1660589 w 1959768"/>
                              <a:gd name="connsiteY510" fmla="*/ 413290 h 496527"/>
                              <a:gd name="connsiteX511" fmla="*/ 1653064 w 1959768"/>
                              <a:gd name="connsiteY511" fmla="*/ 409766 h 496527"/>
                              <a:gd name="connsiteX512" fmla="*/ 1645158 w 1959768"/>
                              <a:gd name="connsiteY512" fmla="*/ 424910 h 496527"/>
                              <a:gd name="connsiteX513" fmla="*/ 1652778 w 1959768"/>
                              <a:gd name="connsiteY513" fmla="*/ 424910 h 496527"/>
                              <a:gd name="connsiteX514" fmla="*/ 1646682 w 1959768"/>
                              <a:gd name="connsiteY514" fmla="*/ 412337 h 496527"/>
                              <a:gd name="connsiteX515" fmla="*/ 1639443 w 1959768"/>
                              <a:gd name="connsiteY515" fmla="*/ 409480 h 496527"/>
                              <a:gd name="connsiteX516" fmla="*/ 1631537 w 1959768"/>
                              <a:gd name="connsiteY516" fmla="*/ 424625 h 496527"/>
                              <a:gd name="connsiteX517" fmla="*/ 1639062 w 1959768"/>
                              <a:gd name="connsiteY517" fmla="*/ 424625 h 496527"/>
                              <a:gd name="connsiteX518" fmla="*/ 1959769 w 1959768"/>
                              <a:gd name="connsiteY518" fmla="*/ 491300 h 496527"/>
                              <a:gd name="connsiteX519" fmla="*/ 1959769 w 1959768"/>
                              <a:gd name="connsiteY519" fmla="*/ 468154 h 496527"/>
                              <a:gd name="connsiteX520" fmla="*/ 1956530 w 1959768"/>
                              <a:gd name="connsiteY520" fmla="*/ 464915 h 496527"/>
                              <a:gd name="connsiteX521" fmla="*/ 1812131 w 1959768"/>
                              <a:gd name="connsiteY521" fmla="*/ 464915 h 496527"/>
                              <a:gd name="connsiteX522" fmla="*/ 1808893 w 1959768"/>
                              <a:gd name="connsiteY522" fmla="*/ 468154 h 496527"/>
                              <a:gd name="connsiteX523" fmla="*/ 1808893 w 1959768"/>
                              <a:gd name="connsiteY523" fmla="*/ 491585 h 496527"/>
                              <a:gd name="connsiteX524" fmla="*/ 1812131 w 1959768"/>
                              <a:gd name="connsiteY524" fmla="*/ 494919 h 496527"/>
                              <a:gd name="connsiteX525" fmla="*/ 1956530 w 1959768"/>
                              <a:gd name="connsiteY525" fmla="*/ 494919 h 496527"/>
                              <a:gd name="connsiteX526" fmla="*/ 1959769 w 1959768"/>
                              <a:gd name="connsiteY526" fmla="*/ 491585 h 49652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</a:cxnLst>
                            <a:rect l="l" t="t" r="r" b="b"/>
                            <a:pathLst>
                              <a:path w="1959768" h="496527">
                                <a:moveTo>
                                  <a:pt x="117157" y="317087"/>
                                </a:moveTo>
                                <a:cubicBezTo>
                                  <a:pt x="117157" y="307562"/>
                                  <a:pt x="118300" y="304705"/>
                                  <a:pt x="129349" y="304038"/>
                                </a:cubicBezTo>
                                <a:cubicBezTo>
                                  <a:pt x="208827" y="300837"/>
                                  <a:pt x="282760" y="262439"/>
                                  <a:pt x="331089" y="199263"/>
                                </a:cubicBezTo>
                                <a:cubicBezTo>
                                  <a:pt x="366246" y="155060"/>
                                  <a:pt x="386280" y="100736"/>
                                  <a:pt x="388239" y="44291"/>
                                </a:cubicBezTo>
                                <a:cubicBezTo>
                                  <a:pt x="388810" y="31528"/>
                                  <a:pt x="399288" y="33052"/>
                                  <a:pt x="407289" y="33052"/>
                                </a:cubicBezTo>
                                <a:cubicBezTo>
                                  <a:pt x="418529" y="33052"/>
                                  <a:pt x="416243" y="39815"/>
                                  <a:pt x="415957" y="46196"/>
                                </a:cubicBezTo>
                                <a:cubicBezTo>
                                  <a:pt x="409736" y="179091"/>
                                  <a:pt x="316638" y="291972"/>
                                  <a:pt x="187357" y="323374"/>
                                </a:cubicBezTo>
                                <a:cubicBezTo>
                                  <a:pt x="168900" y="327709"/>
                                  <a:pt x="150093" y="330387"/>
                                  <a:pt x="131159" y="331375"/>
                                </a:cubicBezTo>
                                <a:cubicBezTo>
                                  <a:pt x="117253" y="332804"/>
                                  <a:pt x="117062" y="332423"/>
                                  <a:pt x="117157" y="317087"/>
                                </a:cubicBezTo>
                                <a:close/>
                                <a:moveTo>
                                  <a:pt x="360712" y="46482"/>
                                </a:moveTo>
                                <a:cubicBezTo>
                                  <a:pt x="361379" y="39529"/>
                                  <a:pt x="361950" y="33719"/>
                                  <a:pt x="351187" y="33623"/>
                                </a:cubicBezTo>
                                <a:cubicBezTo>
                                  <a:pt x="343567" y="33623"/>
                                  <a:pt x="333661" y="31242"/>
                                  <a:pt x="333375" y="44672"/>
                                </a:cubicBezTo>
                                <a:cubicBezTo>
                                  <a:pt x="333069" y="67369"/>
                                  <a:pt x="328346" y="89789"/>
                                  <a:pt x="319468" y="110681"/>
                                </a:cubicBezTo>
                                <a:cubicBezTo>
                                  <a:pt x="283559" y="196406"/>
                                  <a:pt x="219170" y="244031"/>
                                  <a:pt x="126968" y="250031"/>
                                </a:cubicBezTo>
                                <a:cubicBezTo>
                                  <a:pt x="113824" y="250984"/>
                                  <a:pt x="116681" y="261652"/>
                                  <a:pt x="117443" y="268415"/>
                                </a:cubicBezTo>
                                <a:cubicBezTo>
                                  <a:pt x="117443" y="277940"/>
                                  <a:pt x="122396" y="277940"/>
                                  <a:pt x="129064" y="277273"/>
                                </a:cubicBezTo>
                                <a:cubicBezTo>
                                  <a:pt x="140138" y="276610"/>
                                  <a:pt x="151170" y="275371"/>
                                  <a:pt x="162116" y="273558"/>
                                </a:cubicBezTo>
                                <a:cubicBezTo>
                                  <a:pt x="270144" y="253421"/>
                                  <a:pt x="351310" y="163439"/>
                                  <a:pt x="360235" y="53912"/>
                                </a:cubicBezTo>
                                <a:cubicBezTo>
                                  <a:pt x="360331" y="51435"/>
                                  <a:pt x="360426" y="48959"/>
                                  <a:pt x="360712" y="46482"/>
                                </a:cubicBezTo>
                                <a:close/>
                                <a:moveTo>
                                  <a:pt x="816959" y="76676"/>
                                </a:moveTo>
                                <a:cubicBezTo>
                                  <a:pt x="831209" y="76959"/>
                                  <a:pt x="844944" y="81987"/>
                                  <a:pt x="856012" y="90964"/>
                                </a:cubicBezTo>
                                <a:lnTo>
                                  <a:pt x="872395" y="67342"/>
                                </a:lnTo>
                                <a:cubicBezTo>
                                  <a:pt x="864899" y="61103"/>
                                  <a:pt x="856307" y="56321"/>
                                  <a:pt x="847058" y="53245"/>
                                </a:cubicBezTo>
                                <a:cubicBezTo>
                                  <a:pt x="837867" y="50037"/>
                                  <a:pt x="828218" y="48363"/>
                                  <a:pt x="818483" y="48292"/>
                                </a:cubicBezTo>
                                <a:cubicBezTo>
                                  <a:pt x="805024" y="47837"/>
                                  <a:pt x="791804" y="51931"/>
                                  <a:pt x="780955" y="59912"/>
                                </a:cubicBezTo>
                                <a:cubicBezTo>
                                  <a:pt x="771411" y="67487"/>
                                  <a:pt x="766067" y="79170"/>
                                  <a:pt x="766572" y="91345"/>
                                </a:cubicBezTo>
                                <a:cubicBezTo>
                                  <a:pt x="765620" y="102704"/>
                                  <a:pt x="769944" y="113870"/>
                                  <a:pt x="778288" y="121634"/>
                                </a:cubicBezTo>
                                <a:cubicBezTo>
                                  <a:pt x="789365" y="129461"/>
                                  <a:pt x="802005" y="134790"/>
                                  <a:pt x="815340" y="137255"/>
                                </a:cubicBezTo>
                                <a:cubicBezTo>
                                  <a:pt x="822855" y="138695"/>
                                  <a:pt x="830094" y="141333"/>
                                  <a:pt x="836771" y="145066"/>
                                </a:cubicBezTo>
                                <a:cubicBezTo>
                                  <a:pt x="840229" y="147371"/>
                                  <a:pt x="842239" y="151297"/>
                                  <a:pt x="842105" y="155448"/>
                                </a:cubicBezTo>
                                <a:cubicBezTo>
                                  <a:pt x="842267" y="159537"/>
                                  <a:pt x="840372" y="163436"/>
                                  <a:pt x="837057" y="165830"/>
                                </a:cubicBezTo>
                                <a:cubicBezTo>
                                  <a:pt x="832923" y="168587"/>
                                  <a:pt x="828008" y="169925"/>
                                  <a:pt x="823055" y="169640"/>
                                </a:cubicBezTo>
                                <a:cubicBezTo>
                                  <a:pt x="806587" y="168272"/>
                                  <a:pt x="791156" y="160999"/>
                                  <a:pt x="779621" y="149162"/>
                                </a:cubicBezTo>
                                <a:lnTo>
                                  <a:pt x="760571" y="172784"/>
                                </a:lnTo>
                                <a:cubicBezTo>
                                  <a:pt x="777116" y="189064"/>
                                  <a:pt x="799367" y="198226"/>
                                  <a:pt x="822579" y="198311"/>
                                </a:cubicBezTo>
                                <a:cubicBezTo>
                                  <a:pt x="836466" y="198975"/>
                                  <a:pt x="850135" y="194688"/>
                                  <a:pt x="861155" y="186214"/>
                                </a:cubicBezTo>
                                <a:cubicBezTo>
                                  <a:pt x="870699" y="178493"/>
                                  <a:pt x="876081" y="166763"/>
                                  <a:pt x="875729" y="154496"/>
                                </a:cubicBezTo>
                                <a:cubicBezTo>
                                  <a:pt x="876490" y="143416"/>
                                  <a:pt x="872300" y="132570"/>
                                  <a:pt x="864298" y="124873"/>
                                </a:cubicBezTo>
                                <a:cubicBezTo>
                                  <a:pt x="855040" y="117249"/>
                                  <a:pt x="844048" y="112016"/>
                                  <a:pt x="832294" y="109633"/>
                                </a:cubicBezTo>
                                <a:cubicBezTo>
                                  <a:pt x="823151" y="107854"/>
                                  <a:pt x="814273" y="104876"/>
                                  <a:pt x="805910" y="100775"/>
                                </a:cubicBezTo>
                                <a:cubicBezTo>
                                  <a:pt x="802310" y="98698"/>
                                  <a:pt x="800119" y="94832"/>
                                  <a:pt x="800195" y="90678"/>
                                </a:cubicBezTo>
                                <a:cubicBezTo>
                                  <a:pt x="800052" y="86734"/>
                                  <a:pt x="801786" y="82954"/>
                                  <a:pt x="804863" y="80486"/>
                                </a:cubicBezTo>
                                <a:cubicBezTo>
                                  <a:pt x="808377" y="77937"/>
                                  <a:pt x="812616" y="76600"/>
                                  <a:pt x="816959" y="76676"/>
                                </a:cubicBezTo>
                                <a:close/>
                                <a:moveTo>
                                  <a:pt x="1015841" y="196691"/>
                                </a:moveTo>
                                <a:lnTo>
                                  <a:pt x="1015841" y="168116"/>
                                </a:lnTo>
                                <a:lnTo>
                                  <a:pt x="938784" y="168116"/>
                                </a:lnTo>
                                <a:lnTo>
                                  <a:pt x="1014984" y="73724"/>
                                </a:lnTo>
                                <a:lnTo>
                                  <a:pt x="1014984" y="51530"/>
                                </a:lnTo>
                                <a:lnTo>
                                  <a:pt x="896874" y="51530"/>
                                </a:lnTo>
                                <a:lnTo>
                                  <a:pt x="896874" y="79629"/>
                                </a:lnTo>
                                <a:lnTo>
                                  <a:pt x="970407" y="79629"/>
                                </a:lnTo>
                                <a:lnTo>
                                  <a:pt x="894207" y="174879"/>
                                </a:lnTo>
                                <a:lnTo>
                                  <a:pt x="894207" y="197072"/>
                                </a:lnTo>
                                <a:close/>
                                <a:moveTo>
                                  <a:pt x="1044416" y="51530"/>
                                </a:moveTo>
                                <a:lnTo>
                                  <a:pt x="1044416" y="196691"/>
                                </a:lnTo>
                                <a:lnTo>
                                  <a:pt x="1151382" y="196691"/>
                                </a:lnTo>
                                <a:lnTo>
                                  <a:pt x="1151382" y="168116"/>
                                </a:lnTo>
                                <a:lnTo>
                                  <a:pt x="1076801" y="168116"/>
                                </a:lnTo>
                                <a:lnTo>
                                  <a:pt x="1076801" y="137922"/>
                                </a:lnTo>
                                <a:lnTo>
                                  <a:pt x="1141762" y="137922"/>
                                </a:lnTo>
                                <a:lnTo>
                                  <a:pt x="1141762" y="110300"/>
                                </a:lnTo>
                                <a:lnTo>
                                  <a:pt x="1076801" y="110300"/>
                                </a:lnTo>
                                <a:lnTo>
                                  <a:pt x="1076801" y="80391"/>
                                </a:lnTo>
                                <a:lnTo>
                                  <a:pt x="1149096" y="80391"/>
                                </a:lnTo>
                                <a:lnTo>
                                  <a:pt x="1149096" y="51816"/>
                                </a:lnTo>
                                <a:close/>
                                <a:moveTo>
                                  <a:pt x="1137476" y="13430"/>
                                </a:moveTo>
                                <a:lnTo>
                                  <a:pt x="1105281" y="0"/>
                                </a:lnTo>
                                <a:lnTo>
                                  <a:pt x="1078897" y="36671"/>
                                </a:lnTo>
                                <a:lnTo>
                                  <a:pt x="1108615" y="36671"/>
                                </a:lnTo>
                                <a:close/>
                                <a:moveTo>
                                  <a:pt x="1217200" y="156305"/>
                                </a:moveTo>
                                <a:cubicBezTo>
                                  <a:pt x="1208570" y="147540"/>
                                  <a:pt x="1204036" y="135537"/>
                                  <a:pt x="1204722" y="123254"/>
                                </a:cubicBezTo>
                                <a:cubicBezTo>
                                  <a:pt x="1204141" y="111174"/>
                                  <a:pt x="1208875" y="99444"/>
                                  <a:pt x="1217676" y="91154"/>
                                </a:cubicBezTo>
                                <a:cubicBezTo>
                                  <a:pt x="1226049" y="83208"/>
                                  <a:pt x="1237183" y="78835"/>
                                  <a:pt x="1248728" y="78962"/>
                                </a:cubicBezTo>
                                <a:cubicBezTo>
                                  <a:pt x="1263739" y="78871"/>
                                  <a:pt x="1277893" y="85948"/>
                                  <a:pt x="1286828" y="98012"/>
                                </a:cubicBezTo>
                                <a:lnTo>
                                  <a:pt x="1307021" y="75152"/>
                                </a:lnTo>
                                <a:cubicBezTo>
                                  <a:pt x="1292152" y="57600"/>
                                  <a:pt x="1270206" y="47636"/>
                                  <a:pt x="1247204" y="48006"/>
                                </a:cubicBezTo>
                                <a:cubicBezTo>
                                  <a:pt x="1227039" y="47544"/>
                                  <a:pt x="1207551" y="55277"/>
                                  <a:pt x="1193197" y="69437"/>
                                </a:cubicBezTo>
                                <a:cubicBezTo>
                                  <a:pt x="1178585" y="83506"/>
                                  <a:pt x="1170565" y="103072"/>
                                  <a:pt x="1171099" y="123349"/>
                                </a:cubicBezTo>
                                <a:cubicBezTo>
                                  <a:pt x="1170508" y="143421"/>
                                  <a:pt x="1178385" y="162817"/>
                                  <a:pt x="1192816" y="176784"/>
                                </a:cubicBezTo>
                                <a:cubicBezTo>
                                  <a:pt x="1224429" y="206360"/>
                                  <a:pt x="1274035" y="204707"/>
                                  <a:pt x="1303620" y="173089"/>
                                </a:cubicBezTo>
                                <a:cubicBezTo>
                                  <a:pt x="1304525" y="172122"/>
                                  <a:pt x="1305401" y="171130"/>
                                  <a:pt x="1306259" y="170117"/>
                                </a:cubicBezTo>
                                <a:lnTo>
                                  <a:pt x="1285494" y="148781"/>
                                </a:lnTo>
                                <a:cubicBezTo>
                                  <a:pt x="1276302" y="161045"/>
                                  <a:pt x="1261767" y="168134"/>
                                  <a:pt x="1246442" y="167831"/>
                                </a:cubicBezTo>
                                <a:cubicBezTo>
                                  <a:pt x="1235316" y="168083"/>
                                  <a:pt x="1224591" y="163701"/>
                                  <a:pt x="1216819" y="155734"/>
                                </a:cubicBezTo>
                                <a:close/>
                                <a:moveTo>
                                  <a:pt x="1422273" y="112776"/>
                                </a:moveTo>
                                <a:lnTo>
                                  <a:pt x="1364552" y="112776"/>
                                </a:lnTo>
                                <a:lnTo>
                                  <a:pt x="1364552" y="51530"/>
                                </a:lnTo>
                                <a:lnTo>
                                  <a:pt x="1332167" y="51530"/>
                                </a:lnTo>
                                <a:lnTo>
                                  <a:pt x="1332167" y="196691"/>
                                </a:lnTo>
                                <a:lnTo>
                                  <a:pt x="1364552" y="196691"/>
                                </a:lnTo>
                                <a:lnTo>
                                  <a:pt x="1364552" y="139541"/>
                                </a:lnTo>
                                <a:lnTo>
                                  <a:pt x="1422273" y="139541"/>
                                </a:lnTo>
                                <a:lnTo>
                                  <a:pt x="1422273" y="196691"/>
                                </a:lnTo>
                                <a:lnTo>
                                  <a:pt x="1454658" y="196691"/>
                                </a:lnTo>
                                <a:lnTo>
                                  <a:pt x="1454658" y="51530"/>
                                </a:lnTo>
                                <a:lnTo>
                                  <a:pt x="1422273" y="51530"/>
                                </a:lnTo>
                                <a:close/>
                                <a:moveTo>
                                  <a:pt x="1490472" y="51530"/>
                                </a:moveTo>
                                <a:lnTo>
                                  <a:pt x="1490472" y="196691"/>
                                </a:lnTo>
                                <a:lnTo>
                                  <a:pt x="1597343" y="196691"/>
                                </a:lnTo>
                                <a:lnTo>
                                  <a:pt x="1597343" y="168116"/>
                                </a:lnTo>
                                <a:lnTo>
                                  <a:pt x="1522857" y="168116"/>
                                </a:lnTo>
                                <a:lnTo>
                                  <a:pt x="1522857" y="137922"/>
                                </a:lnTo>
                                <a:lnTo>
                                  <a:pt x="1587818" y="137922"/>
                                </a:lnTo>
                                <a:lnTo>
                                  <a:pt x="1587818" y="110300"/>
                                </a:lnTo>
                                <a:lnTo>
                                  <a:pt x="1522857" y="110300"/>
                                </a:lnTo>
                                <a:lnTo>
                                  <a:pt x="1522857" y="80391"/>
                                </a:lnTo>
                                <a:lnTo>
                                  <a:pt x="1595057" y="80391"/>
                                </a:lnTo>
                                <a:lnTo>
                                  <a:pt x="1595057" y="51816"/>
                                </a:lnTo>
                                <a:close/>
                                <a:moveTo>
                                  <a:pt x="1727740" y="144971"/>
                                </a:moveTo>
                                <a:lnTo>
                                  <a:pt x="1656493" y="51530"/>
                                </a:lnTo>
                                <a:lnTo>
                                  <a:pt x="1625727" y="51530"/>
                                </a:lnTo>
                                <a:lnTo>
                                  <a:pt x="1625727" y="196691"/>
                                </a:lnTo>
                                <a:lnTo>
                                  <a:pt x="1658112" y="196691"/>
                                </a:lnTo>
                                <a:lnTo>
                                  <a:pt x="1658112" y="105728"/>
                                </a:lnTo>
                                <a:lnTo>
                                  <a:pt x="1727264" y="196691"/>
                                </a:lnTo>
                                <a:lnTo>
                                  <a:pt x="1759649" y="196691"/>
                                </a:lnTo>
                                <a:lnTo>
                                  <a:pt x="1759649" y="51530"/>
                                </a:lnTo>
                                <a:lnTo>
                                  <a:pt x="1727264" y="51530"/>
                                </a:lnTo>
                                <a:close/>
                                <a:moveTo>
                                  <a:pt x="1858232" y="139351"/>
                                </a:moveTo>
                                <a:lnTo>
                                  <a:pt x="1908524" y="51530"/>
                                </a:lnTo>
                                <a:lnTo>
                                  <a:pt x="1873377" y="51530"/>
                                </a:lnTo>
                                <a:lnTo>
                                  <a:pt x="1842040" y="105537"/>
                                </a:lnTo>
                                <a:lnTo>
                                  <a:pt x="1810703" y="51530"/>
                                </a:lnTo>
                                <a:lnTo>
                                  <a:pt x="1775651" y="51530"/>
                                </a:lnTo>
                                <a:lnTo>
                                  <a:pt x="1825847" y="139351"/>
                                </a:lnTo>
                                <a:lnTo>
                                  <a:pt x="1825847" y="196501"/>
                                </a:lnTo>
                                <a:lnTo>
                                  <a:pt x="1858232" y="196501"/>
                                </a:lnTo>
                                <a:close/>
                                <a:moveTo>
                                  <a:pt x="1924050" y="196501"/>
                                </a:moveTo>
                                <a:lnTo>
                                  <a:pt x="1956435" y="196501"/>
                                </a:lnTo>
                                <a:lnTo>
                                  <a:pt x="1956435" y="51530"/>
                                </a:lnTo>
                                <a:lnTo>
                                  <a:pt x="1924050" y="51530"/>
                                </a:lnTo>
                                <a:close/>
                                <a:moveTo>
                                  <a:pt x="770287" y="229362"/>
                                </a:moveTo>
                                <a:lnTo>
                                  <a:pt x="770287" y="374237"/>
                                </a:lnTo>
                                <a:lnTo>
                                  <a:pt x="877157" y="374237"/>
                                </a:lnTo>
                                <a:lnTo>
                                  <a:pt x="877157" y="345662"/>
                                </a:lnTo>
                                <a:lnTo>
                                  <a:pt x="802672" y="345662"/>
                                </a:lnTo>
                                <a:lnTo>
                                  <a:pt x="802672" y="315659"/>
                                </a:lnTo>
                                <a:lnTo>
                                  <a:pt x="867632" y="315659"/>
                                </a:lnTo>
                                <a:lnTo>
                                  <a:pt x="867632" y="288512"/>
                                </a:lnTo>
                                <a:lnTo>
                                  <a:pt x="802672" y="288512"/>
                                </a:lnTo>
                                <a:lnTo>
                                  <a:pt x="802672" y="258223"/>
                                </a:lnTo>
                                <a:lnTo>
                                  <a:pt x="874871" y="258223"/>
                                </a:lnTo>
                                <a:lnTo>
                                  <a:pt x="874871" y="229648"/>
                                </a:lnTo>
                                <a:close/>
                                <a:moveTo>
                                  <a:pt x="1002506" y="340424"/>
                                </a:moveTo>
                                <a:cubicBezTo>
                                  <a:pt x="993896" y="344978"/>
                                  <a:pt x="984237" y="347180"/>
                                  <a:pt x="974503" y="346805"/>
                                </a:cubicBezTo>
                                <a:cubicBezTo>
                                  <a:pt x="963692" y="346798"/>
                                  <a:pt x="953367" y="342356"/>
                                  <a:pt x="945928" y="334518"/>
                                </a:cubicBezTo>
                                <a:cubicBezTo>
                                  <a:pt x="937603" y="325620"/>
                                  <a:pt x="933240" y="313731"/>
                                  <a:pt x="933831" y="301562"/>
                                </a:cubicBezTo>
                                <a:cubicBezTo>
                                  <a:pt x="933250" y="289259"/>
                                  <a:pt x="937851" y="277275"/>
                                  <a:pt x="946499" y="268510"/>
                                </a:cubicBezTo>
                                <a:cubicBezTo>
                                  <a:pt x="954700" y="260199"/>
                                  <a:pt x="965978" y="255648"/>
                                  <a:pt x="977646" y="255937"/>
                                </a:cubicBezTo>
                                <a:cubicBezTo>
                                  <a:pt x="983694" y="255894"/>
                                  <a:pt x="989695" y="256960"/>
                                  <a:pt x="995363" y="259080"/>
                                </a:cubicBezTo>
                                <a:cubicBezTo>
                                  <a:pt x="1001944" y="261993"/>
                                  <a:pt x="1008002" y="265985"/>
                                  <a:pt x="1013269" y="270891"/>
                                </a:cubicBezTo>
                                <a:lnTo>
                                  <a:pt x="1030129" y="246602"/>
                                </a:lnTo>
                                <a:cubicBezTo>
                                  <a:pt x="1015308" y="233082"/>
                                  <a:pt x="995896" y="225723"/>
                                  <a:pt x="975836" y="226028"/>
                                </a:cubicBezTo>
                                <a:cubicBezTo>
                                  <a:pt x="955872" y="225663"/>
                                  <a:pt x="936612" y="233434"/>
                                  <a:pt x="922496" y="247555"/>
                                </a:cubicBezTo>
                                <a:cubicBezTo>
                                  <a:pt x="907723" y="261547"/>
                                  <a:pt x="899522" y="281120"/>
                                  <a:pt x="899922" y="301466"/>
                                </a:cubicBezTo>
                                <a:cubicBezTo>
                                  <a:pt x="899274" y="321652"/>
                                  <a:pt x="907199" y="341168"/>
                                  <a:pt x="921734" y="355187"/>
                                </a:cubicBezTo>
                                <a:cubicBezTo>
                                  <a:pt x="935993" y="369231"/>
                                  <a:pt x="955358" y="376865"/>
                                  <a:pt x="975360" y="376333"/>
                                </a:cubicBezTo>
                                <a:cubicBezTo>
                                  <a:pt x="997868" y="377573"/>
                                  <a:pt x="1019766" y="368784"/>
                                  <a:pt x="1035177" y="352330"/>
                                </a:cubicBezTo>
                                <a:lnTo>
                                  <a:pt x="1035177" y="300514"/>
                                </a:lnTo>
                                <a:lnTo>
                                  <a:pt x="1002506" y="300514"/>
                                </a:lnTo>
                                <a:close/>
                                <a:moveTo>
                                  <a:pt x="1126331" y="317183"/>
                                </a:moveTo>
                                <a:lnTo>
                                  <a:pt x="1176147" y="229362"/>
                                </a:lnTo>
                                <a:lnTo>
                                  <a:pt x="1141000" y="229362"/>
                                </a:lnTo>
                                <a:lnTo>
                                  <a:pt x="1109663" y="283274"/>
                                </a:lnTo>
                                <a:lnTo>
                                  <a:pt x="1078325" y="229362"/>
                                </a:lnTo>
                                <a:lnTo>
                                  <a:pt x="1043273" y="229362"/>
                                </a:lnTo>
                                <a:lnTo>
                                  <a:pt x="1093851" y="317087"/>
                                </a:lnTo>
                                <a:lnTo>
                                  <a:pt x="1093851" y="374237"/>
                                </a:lnTo>
                                <a:lnTo>
                                  <a:pt x="1126236" y="374237"/>
                                </a:lnTo>
                                <a:close/>
                                <a:moveTo>
                                  <a:pt x="1194435" y="229362"/>
                                </a:moveTo>
                                <a:lnTo>
                                  <a:pt x="1194435" y="374237"/>
                                </a:lnTo>
                                <a:lnTo>
                                  <a:pt x="1301401" y="374237"/>
                                </a:lnTo>
                                <a:lnTo>
                                  <a:pt x="1301401" y="345662"/>
                                </a:lnTo>
                                <a:lnTo>
                                  <a:pt x="1226820" y="345662"/>
                                </a:lnTo>
                                <a:lnTo>
                                  <a:pt x="1226820" y="315659"/>
                                </a:lnTo>
                                <a:lnTo>
                                  <a:pt x="1291781" y="315659"/>
                                </a:lnTo>
                                <a:lnTo>
                                  <a:pt x="1291781" y="288512"/>
                                </a:lnTo>
                                <a:lnTo>
                                  <a:pt x="1226820" y="288512"/>
                                </a:lnTo>
                                <a:lnTo>
                                  <a:pt x="1226820" y="258223"/>
                                </a:lnTo>
                                <a:lnTo>
                                  <a:pt x="1299115" y="258223"/>
                                </a:lnTo>
                                <a:lnTo>
                                  <a:pt x="1299115" y="229648"/>
                                </a:lnTo>
                                <a:close/>
                                <a:moveTo>
                                  <a:pt x="1435036" y="257366"/>
                                </a:moveTo>
                                <a:lnTo>
                                  <a:pt x="1435036" y="229362"/>
                                </a:lnTo>
                                <a:lnTo>
                                  <a:pt x="1320736" y="229362"/>
                                </a:lnTo>
                                <a:lnTo>
                                  <a:pt x="1320736" y="257366"/>
                                </a:lnTo>
                                <a:lnTo>
                                  <a:pt x="1361885" y="257366"/>
                                </a:lnTo>
                                <a:lnTo>
                                  <a:pt x="1361885" y="374237"/>
                                </a:lnTo>
                                <a:lnTo>
                                  <a:pt x="1394270" y="374237"/>
                                </a:lnTo>
                                <a:lnTo>
                                  <a:pt x="1394270" y="257366"/>
                                </a:lnTo>
                                <a:close/>
                                <a:moveTo>
                                  <a:pt x="1460945" y="229362"/>
                                </a:moveTo>
                                <a:lnTo>
                                  <a:pt x="1460945" y="374237"/>
                                </a:lnTo>
                                <a:lnTo>
                                  <a:pt x="1567910" y="374237"/>
                                </a:lnTo>
                                <a:lnTo>
                                  <a:pt x="1567910" y="345662"/>
                                </a:lnTo>
                                <a:lnTo>
                                  <a:pt x="1493330" y="345662"/>
                                </a:lnTo>
                                <a:lnTo>
                                  <a:pt x="1493330" y="315659"/>
                                </a:lnTo>
                                <a:lnTo>
                                  <a:pt x="1558385" y="315659"/>
                                </a:lnTo>
                                <a:lnTo>
                                  <a:pt x="1558385" y="288512"/>
                                </a:lnTo>
                                <a:lnTo>
                                  <a:pt x="1493330" y="288512"/>
                                </a:lnTo>
                                <a:lnTo>
                                  <a:pt x="1493330" y="258223"/>
                                </a:lnTo>
                                <a:lnTo>
                                  <a:pt x="1565624" y="258223"/>
                                </a:lnTo>
                                <a:lnTo>
                                  <a:pt x="1565624" y="229648"/>
                                </a:lnTo>
                                <a:close/>
                                <a:moveTo>
                                  <a:pt x="1728597" y="374237"/>
                                </a:moveTo>
                                <a:lnTo>
                                  <a:pt x="1760982" y="374237"/>
                                </a:lnTo>
                                <a:lnTo>
                                  <a:pt x="1760982" y="229362"/>
                                </a:lnTo>
                                <a:lnTo>
                                  <a:pt x="1717358" y="229362"/>
                                </a:lnTo>
                                <a:lnTo>
                                  <a:pt x="1679829" y="309086"/>
                                </a:lnTo>
                                <a:lnTo>
                                  <a:pt x="1642872" y="229362"/>
                                </a:lnTo>
                                <a:lnTo>
                                  <a:pt x="1599057" y="229362"/>
                                </a:lnTo>
                                <a:lnTo>
                                  <a:pt x="1599057" y="374237"/>
                                </a:lnTo>
                                <a:lnTo>
                                  <a:pt x="1631442" y="374237"/>
                                </a:lnTo>
                                <a:lnTo>
                                  <a:pt x="1631442" y="283083"/>
                                </a:lnTo>
                                <a:lnTo>
                                  <a:pt x="1670399" y="362426"/>
                                </a:lnTo>
                                <a:lnTo>
                                  <a:pt x="1689449" y="362426"/>
                                </a:lnTo>
                                <a:lnTo>
                                  <a:pt x="1728597" y="283083"/>
                                </a:lnTo>
                                <a:close/>
                                <a:moveTo>
                                  <a:pt x="766572" y="466725"/>
                                </a:moveTo>
                                <a:lnTo>
                                  <a:pt x="766572" y="431864"/>
                                </a:lnTo>
                                <a:lnTo>
                                  <a:pt x="755999" y="431864"/>
                                </a:lnTo>
                                <a:lnTo>
                                  <a:pt x="755999" y="467201"/>
                                </a:lnTo>
                                <a:cubicBezTo>
                                  <a:pt x="755542" y="474903"/>
                                  <a:pt x="758228" y="482460"/>
                                  <a:pt x="763429" y="488156"/>
                                </a:cubicBezTo>
                                <a:cubicBezTo>
                                  <a:pt x="774278" y="497858"/>
                                  <a:pt x="790680" y="497858"/>
                                  <a:pt x="801529" y="488156"/>
                                </a:cubicBezTo>
                                <a:cubicBezTo>
                                  <a:pt x="806844" y="482524"/>
                                  <a:pt x="809568" y="474929"/>
                                  <a:pt x="809054" y="467201"/>
                                </a:cubicBezTo>
                                <a:lnTo>
                                  <a:pt x="809054" y="431864"/>
                                </a:lnTo>
                                <a:lnTo>
                                  <a:pt x="798385" y="431864"/>
                                </a:lnTo>
                                <a:lnTo>
                                  <a:pt x="798385" y="466725"/>
                                </a:lnTo>
                                <a:cubicBezTo>
                                  <a:pt x="798671" y="471666"/>
                                  <a:pt x="797147" y="476541"/>
                                  <a:pt x="794099" y="480441"/>
                                </a:cubicBezTo>
                                <a:cubicBezTo>
                                  <a:pt x="791147" y="483789"/>
                                  <a:pt x="786851" y="485640"/>
                                  <a:pt x="782384" y="485489"/>
                                </a:cubicBezTo>
                                <a:cubicBezTo>
                                  <a:pt x="777916" y="485682"/>
                                  <a:pt x="773601" y="483822"/>
                                  <a:pt x="770668" y="480441"/>
                                </a:cubicBezTo>
                                <a:cubicBezTo>
                                  <a:pt x="767648" y="476535"/>
                                  <a:pt x="766191" y="471647"/>
                                  <a:pt x="766572" y="466725"/>
                                </a:cubicBezTo>
                                <a:close/>
                                <a:moveTo>
                                  <a:pt x="873443" y="479012"/>
                                </a:moveTo>
                                <a:lnTo>
                                  <a:pt x="836867" y="431959"/>
                                </a:lnTo>
                                <a:lnTo>
                                  <a:pt x="826198" y="431959"/>
                                </a:lnTo>
                                <a:lnTo>
                                  <a:pt x="826198" y="495014"/>
                                </a:lnTo>
                                <a:lnTo>
                                  <a:pt x="836867" y="495014"/>
                                </a:lnTo>
                                <a:lnTo>
                                  <a:pt x="836867" y="448913"/>
                                </a:lnTo>
                                <a:lnTo>
                                  <a:pt x="872490" y="494919"/>
                                </a:lnTo>
                                <a:lnTo>
                                  <a:pt x="884110" y="494919"/>
                                </a:lnTo>
                                <a:lnTo>
                                  <a:pt x="884110" y="431864"/>
                                </a:lnTo>
                                <a:lnTo>
                                  <a:pt x="873443" y="431864"/>
                                </a:lnTo>
                                <a:close/>
                                <a:moveTo>
                                  <a:pt x="901541" y="495014"/>
                                </a:moveTo>
                                <a:lnTo>
                                  <a:pt x="912209" y="495014"/>
                                </a:lnTo>
                                <a:lnTo>
                                  <a:pt x="912209" y="431864"/>
                                </a:lnTo>
                                <a:lnTo>
                                  <a:pt x="901541" y="431864"/>
                                </a:lnTo>
                                <a:close/>
                                <a:moveTo>
                                  <a:pt x="983742" y="431959"/>
                                </a:moveTo>
                                <a:lnTo>
                                  <a:pt x="971836" y="431959"/>
                                </a:lnTo>
                                <a:lnTo>
                                  <a:pt x="952786" y="479012"/>
                                </a:lnTo>
                                <a:lnTo>
                                  <a:pt x="933736" y="431959"/>
                                </a:lnTo>
                                <a:lnTo>
                                  <a:pt x="921830" y="431959"/>
                                </a:lnTo>
                                <a:lnTo>
                                  <a:pt x="947166" y="495014"/>
                                </a:lnTo>
                                <a:lnTo>
                                  <a:pt x="959072" y="495014"/>
                                </a:lnTo>
                                <a:close/>
                                <a:moveTo>
                                  <a:pt x="992791" y="431959"/>
                                </a:moveTo>
                                <a:lnTo>
                                  <a:pt x="992791" y="495014"/>
                                </a:lnTo>
                                <a:lnTo>
                                  <a:pt x="1038130" y="495014"/>
                                </a:lnTo>
                                <a:lnTo>
                                  <a:pt x="1038130" y="484823"/>
                                </a:lnTo>
                                <a:lnTo>
                                  <a:pt x="1003459" y="484823"/>
                                </a:lnTo>
                                <a:lnTo>
                                  <a:pt x="1003459" y="468059"/>
                                </a:lnTo>
                                <a:lnTo>
                                  <a:pt x="1033272" y="468059"/>
                                </a:lnTo>
                                <a:lnTo>
                                  <a:pt x="1033272" y="458534"/>
                                </a:lnTo>
                                <a:lnTo>
                                  <a:pt x="1003078" y="458534"/>
                                </a:lnTo>
                                <a:lnTo>
                                  <a:pt x="1003078" y="441865"/>
                                </a:lnTo>
                                <a:lnTo>
                                  <a:pt x="1036701" y="441865"/>
                                </a:lnTo>
                                <a:lnTo>
                                  <a:pt x="1036701" y="432340"/>
                                </a:lnTo>
                                <a:close/>
                                <a:moveTo>
                                  <a:pt x="1095851" y="436817"/>
                                </a:moveTo>
                                <a:cubicBezTo>
                                  <a:pt x="1089651" y="433045"/>
                                  <a:pt x="1082412" y="431343"/>
                                  <a:pt x="1075182" y="431959"/>
                                </a:cubicBezTo>
                                <a:lnTo>
                                  <a:pt x="1051751" y="431959"/>
                                </a:lnTo>
                                <a:lnTo>
                                  <a:pt x="1051751" y="495014"/>
                                </a:lnTo>
                                <a:lnTo>
                                  <a:pt x="1062419" y="495014"/>
                                </a:lnTo>
                                <a:lnTo>
                                  <a:pt x="1062419" y="473678"/>
                                </a:lnTo>
                                <a:lnTo>
                                  <a:pt x="1076325" y="473678"/>
                                </a:lnTo>
                                <a:lnTo>
                                  <a:pt x="1091375" y="494919"/>
                                </a:lnTo>
                                <a:lnTo>
                                  <a:pt x="1104900" y="494919"/>
                                </a:lnTo>
                                <a:lnTo>
                                  <a:pt x="1088422" y="471964"/>
                                </a:lnTo>
                                <a:cubicBezTo>
                                  <a:pt x="1097194" y="469701"/>
                                  <a:pt x="1102995" y="461354"/>
                                  <a:pt x="1102043" y="452342"/>
                                </a:cubicBezTo>
                                <a:cubicBezTo>
                                  <a:pt x="1102509" y="446458"/>
                                  <a:pt x="1100223" y="440688"/>
                                  <a:pt x="1095851" y="436721"/>
                                </a:cubicBezTo>
                                <a:close/>
                                <a:moveTo>
                                  <a:pt x="1075658" y="464153"/>
                                </a:moveTo>
                                <a:lnTo>
                                  <a:pt x="1062419" y="464153"/>
                                </a:lnTo>
                                <a:lnTo>
                                  <a:pt x="1062419" y="441484"/>
                                </a:lnTo>
                                <a:lnTo>
                                  <a:pt x="1075849" y="441484"/>
                                </a:lnTo>
                                <a:cubicBezTo>
                                  <a:pt x="1079954" y="441126"/>
                                  <a:pt x="1084078" y="441917"/>
                                  <a:pt x="1087755" y="443770"/>
                                </a:cubicBezTo>
                                <a:cubicBezTo>
                                  <a:pt x="1090232" y="445846"/>
                                  <a:pt x="1091489" y="449039"/>
                                  <a:pt x="1091089" y="452247"/>
                                </a:cubicBezTo>
                                <a:cubicBezTo>
                                  <a:pt x="1091575" y="455755"/>
                                  <a:pt x="1090374" y="459284"/>
                                  <a:pt x="1087850" y="461772"/>
                                </a:cubicBezTo>
                                <a:cubicBezTo>
                                  <a:pt x="1084145" y="463839"/>
                                  <a:pt x="1079859" y="464641"/>
                                  <a:pt x="1075658" y="464058"/>
                                </a:cubicBezTo>
                                <a:close/>
                                <a:moveTo>
                                  <a:pt x="1145858" y="441865"/>
                                </a:moveTo>
                                <a:cubicBezTo>
                                  <a:pt x="1148639" y="442704"/>
                                  <a:pt x="1151201" y="444134"/>
                                  <a:pt x="1153382" y="446056"/>
                                </a:cubicBezTo>
                                <a:lnTo>
                                  <a:pt x="1159097" y="437960"/>
                                </a:lnTo>
                                <a:cubicBezTo>
                                  <a:pt x="1156049" y="435488"/>
                                  <a:pt x="1152554" y="433613"/>
                                  <a:pt x="1148810" y="432435"/>
                                </a:cubicBezTo>
                                <a:cubicBezTo>
                                  <a:pt x="1144943" y="431117"/>
                                  <a:pt x="1140895" y="430440"/>
                                  <a:pt x="1136809" y="430435"/>
                                </a:cubicBezTo>
                                <a:cubicBezTo>
                                  <a:pt x="1131189" y="430226"/>
                                  <a:pt x="1125655" y="431903"/>
                                  <a:pt x="1121093" y="435197"/>
                                </a:cubicBezTo>
                                <a:cubicBezTo>
                                  <a:pt x="1116873" y="438343"/>
                                  <a:pt x="1114482" y="443371"/>
                                  <a:pt x="1114711" y="448628"/>
                                </a:cubicBezTo>
                                <a:cubicBezTo>
                                  <a:pt x="1114330" y="453608"/>
                                  <a:pt x="1116435" y="458454"/>
                                  <a:pt x="1120331" y="461582"/>
                                </a:cubicBezTo>
                                <a:cubicBezTo>
                                  <a:pt x="1122264" y="463129"/>
                                  <a:pt x="1124417" y="464382"/>
                                  <a:pt x="1126712" y="465296"/>
                                </a:cubicBezTo>
                                <a:cubicBezTo>
                                  <a:pt x="1130179" y="466488"/>
                                  <a:pt x="1133713" y="467505"/>
                                  <a:pt x="1137285" y="468344"/>
                                </a:cubicBezTo>
                                <a:cubicBezTo>
                                  <a:pt x="1140657" y="469000"/>
                                  <a:pt x="1143886" y="470258"/>
                                  <a:pt x="1146810" y="472059"/>
                                </a:cubicBezTo>
                                <a:cubicBezTo>
                                  <a:pt x="1148648" y="473321"/>
                                  <a:pt x="1149696" y="475452"/>
                                  <a:pt x="1149572" y="477679"/>
                                </a:cubicBezTo>
                                <a:cubicBezTo>
                                  <a:pt x="1149649" y="480019"/>
                                  <a:pt x="1148534" y="482238"/>
                                  <a:pt x="1146620" y="483584"/>
                                </a:cubicBezTo>
                                <a:cubicBezTo>
                                  <a:pt x="1144181" y="485149"/>
                                  <a:pt x="1141324" y="485915"/>
                                  <a:pt x="1138428" y="485775"/>
                                </a:cubicBezTo>
                                <a:cubicBezTo>
                                  <a:pt x="1131027" y="485552"/>
                                  <a:pt x="1123969" y="482600"/>
                                  <a:pt x="1118616" y="477488"/>
                                </a:cubicBezTo>
                                <a:lnTo>
                                  <a:pt x="1111949" y="485489"/>
                                </a:lnTo>
                                <a:cubicBezTo>
                                  <a:pt x="1119054" y="492043"/>
                                  <a:pt x="1128379" y="495652"/>
                                  <a:pt x="1138047" y="495586"/>
                                </a:cubicBezTo>
                                <a:cubicBezTo>
                                  <a:pt x="1143943" y="495863"/>
                                  <a:pt x="1149753" y="494041"/>
                                  <a:pt x="1154430" y="490442"/>
                                </a:cubicBezTo>
                                <a:cubicBezTo>
                                  <a:pt x="1158450" y="487197"/>
                                  <a:pt x="1160736" y="482272"/>
                                  <a:pt x="1160621" y="477107"/>
                                </a:cubicBezTo>
                                <a:cubicBezTo>
                                  <a:pt x="1160974" y="472408"/>
                                  <a:pt x="1159145" y="467807"/>
                                  <a:pt x="1155668" y="464630"/>
                                </a:cubicBezTo>
                                <a:cubicBezTo>
                                  <a:pt x="1151401" y="461300"/>
                                  <a:pt x="1146410" y="459015"/>
                                  <a:pt x="1141095" y="457962"/>
                                </a:cubicBezTo>
                                <a:cubicBezTo>
                                  <a:pt x="1136685" y="457171"/>
                                  <a:pt x="1132408" y="455726"/>
                                  <a:pt x="1128427" y="453676"/>
                                </a:cubicBezTo>
                                <a:cubicBezTo>
                                  <a:pt x="1126484" y="452354"/>
                                  <a:pt x="1125369" y="450118"/>
                                  <a:pt x="1125474" y="447770"/>
                                </a:cubicBezTo>
                                <a:cubicBezTo>
                                  <a:pt x="1125312" y="445463"/>
                                  <a:pt x="1126455" y="443259"/>
                                  <a:pt x="1128427" y="442055"/>
                                </a:cubicBezTo>
                                <a:cubicBezTo>
                                  <a:pt x="1130732" y="440711"/>
                                  <a:pt x="1133380" y="440050"/>
                                  <a:pt x="1136047" y="440150"/>
                                </a:cubicBezTo>
                                <a:cubicBezTo>
                                  <a:pt x="1139381" y="440153"/>
                                  <a:pt x="1142695" y="440700"/>
                                  <a:pt x="1145858" y="441769"/>
                                </a:cubicBezTo>
                                <a:close/>
                                <a:moveTo>
                                  <a:pt x="1174433" y="495014"/>
                                </a:moveTo>
                                <a:lnTo>
                                  <a:pt x="1185101" y="495014"/>
                                </a:lnTo>
                                <a:lnTo>
                                  <a:pt x="1185101" y="431864"/>
                                </a:lnTo>
                                <a:lnTo>
                                  <a:pt x="1174433" y="431864"/>
                                </a:lnTo>
                                <a:close/>
                                <a:moveTo>
                                  <a:pt x="1245489" y="441674"/>
                                </a:moveTo>
                                <a:lnTo>
                                  <a:pt x="1245489" y="432149"/>
                                </a:lnTo>
                                <a:lnTo>
                                  <a:pt x="1196626" y="432149"/>
                                </a:lnTo>
                                <a:lnTo>
                                  <a:pt x="1196626" y="441674"/>
                                </a:lnTo>
                                <a:lnTo>
                                  <a:pt x="1215676" y="441674"/>
                                </a:lnTo>
                                <a:lnTo>
                                  <a:pt x="1215676" y="495014"/>
                                </a:lnTo>
                                <a:lnTo>
                                  <a:pt x="1226249" y="495014"/>
                                </a:lnTo>
                                <a:lnTo>
                                  <a:pt x="1226249" y="441674"/>
                                </a:lnTo>
                                <a:close/>
                                <a:moveTo>
                                  <a:pt x="1281779" y="470249"/>
                                </a:moveTo>
                                <a:lnTo>
                                  <a:pt x="1305211" y="432149"/>
                                </a:lnTo>
                                <a:lnTo>
                                  <a:pt x="1293305" y="432149"/>
                                </a:lnTo>
                                <a:lnTo>
                                  <a:pt x="1276064" y="460724"/>
                                </a:lnTo>
                                <a:lnTo>
                                  <a:pt x="1258919" y="432149"/>
                                </a:lnTo>
                                <a:lnTo>
                                  <a:pt x="1247299" y="432149"/>
                                </a:lnTo>
                                <a:lnTo>
                                  <a:pt x="1270730" y="470249"/>
                                </a:lnTo>
                                <a:lnTo>
                                  <a:pt x="1270730" y="495205"/>
                                </a:lnTo>
                                <a:lnTo>
                                  <a:pt x="1281494" y="495205"/>
                                </a:lnTo>
                                <a:close/>
                                <a:moveTo>
                                  <a:pt x="1400270" y="463201"/>
                                </a:moveTo>
                                <a:cubicBezTo>
                                  <a:pt x="1400461" y="454466"/>
                                  <a:pt x="1397013" y="446046"/>
                                  <a:pt x="1390745" y="439960"/>
                                </a:cubicBezTo>
                                <a:cubicBezTo>
                                  <a:pt x="1377401" y="427284"/>
                                  <a:pt x="1356465" y="427284"/>
                                  <a:pt x="1343120" y="439960"/>
                                </a:cubicBezTo>
                                <a:cubicBezTo>
                                  <a:pt x="1330281" y="452790"/>
                                  <a:pt x="1330281" y="473597"/>
                                  <a:pt x="1343111" y="486432"/>
                                </a:cubicBezTo>
                                <a:cubicBezTo>
                                  <a:pt x="1343111" y="486436"/>
                                  <a:pt x="1343120" y="486439"/>
                                  <a:pt x="1343120" y="486442"/>
                                </a:cubicBezTo>
                                <a:cubicBezTo>
                                  <a:pt x="1356465" y="499118"/>
                                  <a:pt x="1377401" y="499118"/>
                                  <a:pt x="1390745" y="486442"/>
                                </a:cubicBezTo>
                                <a:cubicBezTo>
                                  <a:pt x="1396994" y="480244"/>
                                  <a:pt x="1400346" y="471707"/>
                                  <a:pt x="1399985" y="462915"/>
                                </a:cubicBezTo>
                                <a:close/>
                                <a:moveTo>
                                  <a:pt x="1389317" y="463201"/>
                                </a:moveTo>
                                <a:cubicBezTo>
                                  <a:pt x="1389459" y="469238"/>
                                  <a:pt x="1387164" y="475077"/>
                                  <a:pt x="1382935" y="479393"/>
                                </a:cubicBezTo>
                                <a:cubicBezTo>
                                  <a:pt x="1374362" y="488152"/>
                                  <a:pt x="1360313" y="488302"/>
                                  <a:pt x="1351550" y="479728"/>
                                </a:cubicBezTo>
                                <a:cubicBezTo>
                                  <a:pt x="1351436" y="479617"/>
                                  <a:pt x="1351331" y="479506"/>
                                  <a:pt x="1351217" y="479393"/>
                                </a:cubicBezTo>
                                <a:cubicBezTo>
                                  <a:pt x="1342701" y="470278"/>
                                  <a:pt x="1342701" y="456124"/>
                                  <a:pt x="1351217" y="447008"/>
                                </a:cubicBezTo>
                                <a:cubicBezTo>
                                  <a:pt x="1359789" y="438249"/>
                                  <a:pt x="1373838" y="438100"/>
                                  <a:pt x="1382601" y="446674"/>
                                </a:cubicBezTo>
                                <a:cubicBezTo>
                                  <a:pt x="1382716" y="446784"/>
                                  <a:pt x="1382820" y="446896"/>
                                  <a:pt x="1382935" y="447008"/>
                                </a:cubicBezTo>
                                <a:cubicBezTo>
                                  <a:pt x="1386983" y="451300"/>
                                  <a:pt x="1389174" y="457016"/>
                                  <a:pt x="1389031" y="462915"/>
                                </a:cubicBezTo>
                                <a:close/>
                                <a:moveTo>
                                  <a:pt x="1455992" y="442055"/>
                                </a:moveTo>
                                <a:lnTo>
                                  <a:pt x="1455992" y="432530"/>
                                </a:lnTo>
                                <a:lnTo>
                                  <a:pt x="1413986" y="432530"/>
                                </a:lnTo>
                                <a:lnTo>
                                  <a:pt x="1413986" y="495586"/>
                                </a:lnTo>
                                <a:lnTo>
                                  <a:pt x="1423797" y="495586"/>
                                </a:lnTo>
                                <a:lnTo>
                                  <a:pt x="1423797" y="468916"/>
                                </a:lnTo>
                                <a:lnTo>
                                  <a:pt x="1452372" y="468916"/>
                                </a:lnTo>
                                <a:lnTo>
                                  <a:pt x="1452372" y="459391"/>
                                </a:lnTo>
                                <a:lnTo>
                                  <a:pt x="1423797" y="459391"/>
                                </a:lnTo>
                                <a:lnTo>
                                  <a:pt x="1423797" y="441769"/>
                                </a:lnTo>
                                <a:close/>
                                <a:moveTo>
                                  <a:pt x="1536859" y="481775"/>
                                </a:moveTo>
                                <a:cubicBezTo>
                                  <a:pt x="1532344" y="484547"/>
                                  <a:pt x="1527105" y="485907"/>
                                  <a:pt x="1521809" y="485680"/>
                                </a:cubicBezTo>
                                <a:cubicBezTo>
                                  <a:pt x="1516113" y="485816"/>
                                  <a:pt x="1510598" y="483613"/>
                                  <a:pt x="1506569" y="479584"/>
                                </a:cubicBezTo>
                                <a:cubicBezTo>
                                  <a:pt x="1498063" y="470501"/>
                                  <a:pt x="1498063" y="456377"/>
                                  <a:pt x="1506569" y="447294"/>
                                </a:cubicBezTo>
                                <a:cubicBezTo>
                                  <a:pt x="1510837" y="443140"/>
                                  <a:pt x="1516618" y="440905"/>
                                  <a:pt x="1522571" y="441103"/>
                                </a:cubicBezTo>
                                <a:cubicBezTo>
                                  <a:pt x="1525534" y="441057"/>
                                  <a:pt x="1528486" y="441443"/>
                                  <a:pt x="1531334" y="442246"/>
                                </a:cubicBezTo>
                                <a:cubicBezTo>
                                  <a:pt x="1534058" y="443232"/>
                                  <a:pt x="1536583" y="444717"/>
                                  <a:pt x="1538764" y="446627"/>
                                </a:cubicBezTo>
                                <a:lnTo>
                                  <a:pt x="1544384" y="438531"/>
                                </a:lnTo>
                                <a:cubicBezTo>
                                  <a:pt x="1538107" y="433178"/>
                                  <a:pt x="1530058" y="430360"/>
                                  <a:pt x="1521809" y="430625"/>
                                </a:cubicBezTo>
                                <a:cubicBezTo>
                                  <a:pt x="1513094" y="430512"/>
                                  <a:pt x="1504702" y="433950"/>
                                  <a:pt x="1498568" y="440150"/>
                                </a:cubicBezTo>
                                <a:cubicBezTo>
                                  <a:pt x="1485852" y="453145"/>
                                  <a:pt x="1485852" y="473922"/>
                                  <a:pt x="1498568" y="486918"/>
                                </a:cubicBezTo>
                                <a:cubicBezTo>
                                  <a:pt x="1504760" y="493147"/>
                                  <a:pt x="1513218" y="496587"/>
                                  <a:pt x="1522000" y="496443"/>
                                </a:cubicBezTo>
                                <a:cubicBezTo>
                                  <a:pt x="1531487" y="497124"/>
                                  <a:pt x="1540802" y="493648"/>
                                  <a:pt x="1547527" y="486918"/>
                                </a:cubicBezTo>
                                <a:lnTo>
                                  <a:pt x="1547527" y="464248"/>
                                </a:lnTo>
                                <a:lnTo>
                                  <a:pt x="1536192" y="464248"/>
                                </a:lnTo>
                                <a:close/>
                                <a:moveTo>
                                  <a:pt x="1585246" y="470249"/>
                                </a:moveTo>
                                <a:lnTo>
                                  <a:pt x="1608677" y="432149"/>
                                </a:lnTo>
                                <a:lnTo>
                                  <a:pt x="1597057" y="432149"/>
                                </a:lnTo>
                                <a:lnTo>
                                  <a:pt x="1579817" y="460724"/>
                                </a:lnTo>
                                <a:lnTo>
                                  <a:pt x="1562672" y="432149"/>
                                </a:lnTo>
                                <a:lnTo>
                                  <a:pt x="1550956" y="432149"/>
                                </a:lnTo>
                                <a:lnTo>
                                  <a:pt x="1574483" y="470249"/>
                                </a:lnTo>
                                <a:lnTo>
                                  <a:pt x="1574483" y="495205"/>
                                </a:lnTo>
                                <a:lnTo>
                                  <a:pt x="1585246" y="495205"/>
                                </a:lnTo>
                                <a:close/>
                                <a:moveTo>
                                  <a:pt x="1678972" y="463201"/>
                                </a:moveTo>
                                <a:cubicBezTo>
                                  <a:pt x="1679200" y="454461"/>
                                  <a:pt x="1675743" y="446026"/>
                                  <a:pt x="1669447" y="439960"/>
                                </a:cubicBezTo>
                                <a:cubicBezTo>
                                  <a:pt x="1656102" y="427284"/>
                                  <a:pt x="1635166" y="427284"/>
                                  <a:pt x="1621822" y="439960"/>
                                </a:cubicBezTo>
                                <a:cubicBezTo>
                                  <a:pt x="1609134" y="452858"/>
                                  <a:pt x="1609134" y="473543"/>
                                  <a:pt x="1621822" y="486442"/>
                                </a:cubicBezTo>
                                <a:cubicBezTo>
                                  <a:pt x="1635166" y="499118"/>
                                  <a:pt x="1656102" y="499118"/>
                                  <a:pt x="1669447" y="486442"/>
                                </a:cubicBezTo>
                                <a:cubicBezTo>
                                  <a:pt x="1675590" y="480206"/>
                                  <a:pt x="1678810" y="471657"/>
                                  <a:pt x="1678305" y="462915"/>
                                </a:cubicBezTo>
                                <a:close/>
                                <a:moveTo>
                                  <a:pt x="1668113" y="463201"/>
                                </a:moveTo>
                                <a:cubicBezTo>
                                  <a:pt x="1668218" y="469250"/>
                                  <a:pt x="1665884" y="475087"/>
                                  <a:pt x="1661636" y="479393"/>
                                </a:cubicBezTo>
                                <a:cubicBezTo>
                                  <a:pt x="1653111" y="488126"/>
                                  <a:pt x="1639119" y="488293"/>
                                  <a:pt x="1630385" y="479768"/>
                                </a:cubicBezTo>
                                <a:cubicBezTo>
                                  <a:pt x="1630261" y="479644"/>
                                  <a:pt x="1630137" y="479519"/>
                                  <a:pt x="1630013" y="479393"/>
                                </a:cubicBezTo>
                                <a:cubicBezTo>
                                  <a:pt x="1621355" y="470335"/>
                                  <a:pt x="1621355" y="456067"/>
                                  <a:pt x="1630013" y="447008"/>
                                </a:cubicBezTo>
                                <a:cubicBezTo>
                                  <a:pt x="1638538" y="438276"/>
                                  <a:pt x="1652530" y="438108"/>
                                  <a:pt x="1661265" y="446634"/>
                                </a:cubicBezTo>
                                <a:cubicBezTo>
                                  <a:pt x="1661389" y="446758"/>
                                  <a:pt x="1661512" y="446882"/>
                                  <a:pt x="1661636" y="447008"/>
                                </a:cubicBezTo>
                                <a:cubicBezTo>
                                  <a:pt x="1665570" y="451351"/>
                                  <a:pt x="1667656" y="457058"/>
                                  <a:pt x="1667447" y="462915"/>
                                </a:cubicBezTo>
                                <a:close/>
                                <a:moveTo>
                                  <a:pt x="1736503" y="437007"/>
                                </a:moveTo>
                                <a:cubicBezTo>
                                  <a:pt x="1730311" y="433223"/>
                                  <a:pt x="1723063" y="431521"/>
                                  <a:pt x="1715834" y="432149"/>
                                </a:cubicBezTo>
                                <a:lnTo>
                                  <a:pt x="1692402" y="432149"/>
                                </a:lnTo>
                                <a:lnTo>
                                  <a:pt x="1692402" y="495205"/>
                                </a:lnTo>
                                <a:lnTo>
                                  <a:pt x="1703070" y="495205"/>
                                </a:lnTo>
                                <a:lnTo>
                                  <a:pt x="1703070" y="473678"/>
                                </a:lnTo>
                                <a:lnTo>
                                  <a:pt x="1717072" y="473678"/>
                                </a:lnTo>
                                <a:lnTo>
                                  <a:pt x="1732121" y="494919"/>
                                </a:lnTo>
                                <a:lnTo>
                                  <a:pt x="1745647" y="494919"/>
                                </a:lnTo>
                                <a:lnTo>
                                  <a:pt x="1728597" y="471964"/>
                                </a:lnTo>
                                <a:cubicBezTo>
                                  <a:pt x="1737360" y="469698"/>
                                  <a:pt x="1743123" y="461337"/>
                                  <a:pt x="1742123" y="452342"/>
                                </a:cubicBezTo>
                                <a:cubicBezTo>
                                  <a:pt x="1742656" y="446427"/>
                                  <a:pt x="1740322" y="440615"/>
                                  <a:pt x="1735836" y="436721"/>
                                </a:cubicBezTo>
                                <a:close/>
                                <a:moveTo>
                                  <a:pt x="1716310" y="464344"/>
                                </a:moveTo>
                                <a:lnTo>
                                  <a:pt x="1703070" y="464344"/>
                                </a:lnTo>
                                <a:lnTo>
                                  <a:pt x="1703070" y="441484"/>
                                </a:lnTo>
                                <a:lnTo>
                                  <a:pt x="1716596" y="441484"/>
                                </a:lnTo>
                                <a:cubicBezTo>
                                  <a:pt x="1720701" y="441126"/>
                                  <a:pt x="1724825" y="441917"/>
                                  <a:pt x="1728502" y="443770"/>
                                </a:cubicBezTo>
                                <a:cubicBezTo>
                                  <a:pt x="1730978" y="445846"/>
                                  <a:pt x="1732236" y="449039"/>
                                  <a:pt x="1731836" y="452247"/>
                                </a:cubicBezTo>
                                <a:cubicBezTo>
                                  <a:pt x="1732321" y="455755"/>
                                  <a:pt x="1731121" y="459284"/>
                                  <a:pt x="1728597" y="461772"/>
                                </a:cubicBezTo>
                                <a:cubicBezTo>
                                  <a:pt x="1724654" y="463966"/>
                                  <a:pt x="1720091" y="464770"/>
                                  <a:pt x="1715643" y="464058"/>
                                </a:cubicBezTo>
                                <a:close/>
                                <a:moveTo>
                                  <a:pt x="578072" y="56864"/>
                                </a:moveTo>
                                <a:lnTo>
                                  <a:pt x="578072" y="33338"/>
                                </a:lnTo>
                                <a:cubicBezTo>
                                  <a:pt x="578025" y="31533"/>
                                  <a:pt x="576539" y="30098"/>
                                  <a:pt x="574739" y="30099"/>
                                </a:cubicBezTo>
                                <a:lnTo>
                                  <a:pt x="467963" y="30099"/>
                                </a:lnTo>
                                <a:cubicBezTo>
                                  <a:pt x="466174" y="30099"/>
                                  <a:pt x="464725" y="31549"/>
                                  <a:pt x="464725" y="33338"/>
                                </a:cubicBezTo>
                                <a:lnTo>
                                  <a:pt x="464725" y="56864"/>
                                </a:lnTo>
                                <a:cubicBezTo>
                                  <a:pt x="464725" y="58653"/>
                                  <a:pt x="466174" y="60103"/>
                                  <a:pt x="467963" y="60103"/>
                                </a:cubicBezTo>
                                <a:lnTo>
                                  <a:pt x="574739" y="60103"/>
                                </a:lnTo>
                                <a:cubicBezTo>
                                  <a:pt x="576539" y="60104"/>
                                  <a:pt x="578025" y="58668"/>
                                  <a:pt x="578072" y="56864"/>
                                </a:cubicBezTo>
                                <a:close/>
                                <a:moveTo>
                                  <a:pt x="578072" y="111157"/>
                                </a:moveTo>
                                <a:lnTo>
                                  <a:pt x="578072" y="87725"/>
                                </a:lnTo>
                                <a:cubicBezTo>
                                  <a:pt x="578025" y="85921"/>
                                  <a:pt x="576539" y="84486"/>
                                  <a:pt x="574739" y="84487"/>
                                </a:cubicBezTo>
                                <a:lnTo>
                                  <a:pt x="467963" y="84487"/>
                                </a:lnTo>
                                <a:cubicBezTo>
                                  <a:pt x="466174" y="84487"/>
                                  <a:pt x="464725" y="85936"/>
                                  <a:pt x="464725" y="87725"/>
                                </a:cubicBezTo>
                                <a:lnTo>
                                  <a:pt x="464725" y="111157"/>
                                </a:lnTo>
                                <a:cubicBezTo>
                                  <a:pt x="464725" y="112946"/>
                                  <a:pt x="466174" y="114395"/>
                                  <a:pt x="467963" y="114395"/>
                                </a:cubicBezTo>
                                <a:lnTo>
                                  <a:pt x="574739" y="114395"/>
                                </a:lnTo>
                                <a:cubicBezTo>
                                  <a:pt x="576539" y="114396"/>
                                  <a:pt x="578025" y="112961"/>
                                  <a:pt x="578072" y="111157"/>
                                </a:cubicBezTo>
                                <a:close/>
                                <a:moveTo>
                                  <a:pt x="578072" y="165545"/>
                                </a:moveTo>
                                <a:lnTo>
                                  <a:pt x="578072" y="142113"/>
                                </a:lnTo>
                                <a:cubicBezTo>
                                  <a:pt x="578072" y="140272"/>
                                  <a:pt x="576577" y="138779"/>
                                  <a:pt x="574739" y="138779"/>
                                </a:cubicBezTo>
                                <a:lnTo>
                                  <a:pt x="467963" y="138779"/>
                                </a:lnTo>
                                <a:cubicBezTo>
                                  <a:pt x="466159" y="138831"/>
                                  <a:pt x="464724" y="140308"/>
                                  <a:pt x="464725" y="142113"/>
                                </a:cubicBezTo>
                                <a:lnTo>
                                  <a:pt x="464725" y="165545"/>
                                </a:lnTo>
                                <a:cubicBezTo>
                                  <a:pt x="464725" y="167333"/>
                                  <a:pt x="466174" y="168783"/>
                                  <a:pt x="467963" y="168783"/>
                                </a:cubicBezTo>
                                <a:lnTo>
                                  <a:pt x="574739" y="168783"/>
                                </a:lnTo>
                                <a:cubicBezTo>
                                  <a:pt x="576539" y="168784"/>
                                  <a:pt x="578025" y="167349"/>
                                  <a:pt x="578072" y="165545"/>
                                </a:cubicBezTo>
                                <a:close/>
                                <a:moveTo>
                                  <a:pt x="578072" y="219837"/>
                                </a:moveTo>
                                <a:lnTo>
                                  <a:pt x="578072" y="196406"/>
                                </a:lnTo>
                                <a:cubicBezTo>
                                  <a:pt x="578025" y="194601"/>
                                  <a:pt x="576539" y="193166"/>
                                  <a:pt x="574739" y="193167"/>
                                </a:cubicBezTo>
                                <a:lnTo>
                                  <a:pt x="467963" y="193167"/>
                                </a:lnTo>
                                <a:cubicBezTo>
                                  <a:pt x="466174" y="193167"/>
                                  <a:pt x="464725" y="194617"/>
                                  <a:pt x="464725" y="196406"/>
                                </a:cubicBezTo>
                                <a:lnTo>
                                  <a:pt x="464725" y="219837"/>
                                </a:lnTo>
                                <a:cubicBezTo>
                                  <a:pt x="464724" y="221642"/>
                                  <a:pt x="466159" y="223119"/>
                                  <a:pt x="467963" y="223171"/>
                                </a:cubicBezTo>
                                <a:lnTo>
                                  <a:pt x="574739" y="223171"/>
                                </a:lnTo>
                                <a:cubicBezTo>
                                  <a:pt x="576577" y="223171"/>
                                  <a:pt x="578072" y="221678"/>
                                  <a:pt x="578072" y="219837"/>
                                </a:cubicBezTo>
                                <a:close/>
                                <a:moveTo>
                                  <a:pt x="578072" y="274225"/>
                                </a:moveTo>
                                <a:lnTo>
                                  <a:pt x="578072" y="250412"/>
                                </a:lnTo>
                                <a:cubicBezTo>
                                  <a:pt x="578025" y="248608"/>
                                  <a:pt x="576539" y="247173"/>
                                  <a:pt x="574739" y="247174"/>
                                </a:cubicBezTo>
                                <a:lnTo>
                                  <a:pt x="467963" y="247174"/>
                                </a:lnTo>
                                <a:cubicBezTo>
                                  <a:pt x="466174" y="247174"/>
                                  <a:pt x="464725" y="248623"/>
                                  <a:pt x="464725" y="250412"/>
                                </a:cubicBezTo>
                                <a:lnTo>
                                  <a:pt x="464725" y="274225"/>
                                </a:lnTo>
                                <a:cubicBezTo>
                                  <a:pt x="464725" y="276014"/>
                                  <a:pt x="466174" y="277463"/>
                                  <a:pt x="467963" y="277463"/>
                                </a:cubicBezTo>
                                <a:lnTo>
                                  <a:pt x="574739" y="277463"/>
                                </a:lnTo>
                                <a:cubicBezTo>
                                  <a:pt x="576539" y="277464"/>
                                  <a:pt x="578025" y="276029"/>
                                  <a:pt x="578072" y="274225"/>
                                </a:cubicBezTo>
                                <a:close/>
                                <a:moveTo>
                                  <a:pt x="578072" y="328517"/>
                                </a:moveTo>
                                <a:lnTo>
                                  <a:pt x="578072" y="305086"/>
                                </a:lnTo>
                                <a:cubicBezTo>
                                  <a:pt x="578025" y="303282"/>
                                  <a:pt x="576539" y="301846"/>
                                  <a:pt x="574739" y="301847"/>
                                </a:cubicBezTo>
                                <a:lnTo>
                                  <a:pt x="467963" y="301847"/>
                                </a:lnTo>
                                <a:cubicBezTo>
                                  <a:pt x="466174" y="301847"/>
                                  <a:pt x="464725" y="303297"/>
                                  <a:pt x="464725" y="305086"/>
                                </a:cubicBezTo>
                                <a:lnTo>
                                  <a:pt x="464725" y="328517"/>
                                </a:lnTo>
                                <a:cubicBezTo>
                                  <a:pt x="464724" y="330322"/>
                                  <a:pt x="466159" y="331800"/>
                                  <a:pt x="467963" y="331851"/>
                                </a:cubicBezTo>
                                <a:lnTo>
                                  <a:pt x="574739" y="331851"/>
                                </a:lnTo>
                                <a:cubicBezTo>
                                  <a:pt x="576577" y="331851"/>
                                  <a:pt x="578072" y="330358"/>
                                  <a:pt x="578072" y="328517"/>
                                </a:cubicBezTo>
                                <a:close/>
                                <a:moveTo>
                                  <a:pt x="578072" y="382905"/>
                                </a:moveTo>
                                <a:lnTo>
                                  <a:pt x="578072" y="359474"/>
                                </a:lnTo>
                                <a:cubicBezTo>
                                  <a:pt x="578025" y="357669"/>
                                  <a:pt x="576539" y="356234"/>
                                  <a:pt x="574739" y="356235"/>
                                </a:cubicBezTo>
                                <a:lnTo>
                                  <a:pt x="467963" y="356235"/>
                                </a:lnTo>
                                <a:cubicBezTo>
                                  <a:pt x="466174" y="356235"/>
                                  <a:pt x="464725" y="357685"/>
                                  <a:pt x="464725" y="359474"/>
                                </a:cubicBezTo>
                                <a:lnTo>
                                  <a:pt x="464725" y="382905"/>
                                </a:lnTo>
                                <a:cubicBezTo>
                                  <a:pt x="464725" y="384694"/>
                                  <a:pt x="466174" y="386144"/>
                                  <a:pt x="467963" y="386144"/>
                                </a:cubicBezTo>
                                <a:lnTo>
                                  <a:pt x="574739" y="386144"/>
                                </a:lnTo>
                                <a:cubicBezTo>
                                  <a:pt x="576539" y="386144"/>
                                  <a:pt x="578025" y="384709"/>
                                  <a:pt x="578072" y="382905"/>
                                </a:cubicBezTo>
                                <a:close/>
                                <a:moveTo>
                                  <a:pt x="578072" y="437293"/>
                                </a:moveTo>
                                <a:lnTo>
                                  <a:pt x="578072" y="413861"/>
                                </a:lnTo>
                                <a:cubicBezTo>
                                  <a:pt x="578072" y="412020"/>
                                  <a:pt x="576577" y="410528"/>
                                  <a:pt x="574739" y="410528"/>
                                </a:cubicBezTo>
                                <a:lnTo>
                                  <a:pt x="467963" y="410528"/>
                                </a:lnTo>
                                <a:cubicBezTo>
                                  <a:pt x="466159" y="410579"/>
                                  <a:pt x="464724" y="412056"/>
                                  <a:pt x="464725" y="413861"/>
                                </a:cubicBezTo>
                                <a:lnTo>
                                  <a:pt x="464725" y="437293"/>
                                </a:lnTo>
                                <a:cubicBezTo>
                                  <a:pt x="464725" y="439082"/>
                                  <a:pt x="466174" y="440531"/>
                                  <a:pt x="467963" y="440531"/>
                                </a:cubicBezTo>
                                <a:lnTo>
                                  <a:pt x="574739" y="440531"/>
                                </a:lnTo>
                                <a:cubicBezTo>
                                  <a:pt x="576539" y="440532"/>
                                  <a:pt x="578025" y="439097"/>
                                  <a:pt x="578072" y="437293"/>
                                </a:cubicBezTo>
                                <a:close/>
                                <a:moveTo>
                                  <a:pt x="578072" y="491585"/>
                                </a:moveTo>
                                <a:lnTo>
                                  <a:pt x="578072" y="468154"/>
                                </a:lnTo>
                                <a:cubicBezTo>
                                  <a:pt x="578025" y="466350"/>
                                  <a:pt x="576539" y="464914"/>
                                  <a:pt x="574739" y="464915"/>
                                </a:cubicBezTo>
                                <a:lnTo>
                                  <a:pt x="467963" y="464915"/>
                                </a:lnTo>
                                <a:cubicBezTo>
                                  <a:pt x="466174" y="464915"/>
                                  <a:pt x="464725" y="466365"/>
                                  <a:pt x="464725" y="468154"/>
                                </a:cubicBezTo>
                                <a:lnTo>
                                  <a:pt x="464725" y="491585"/>
                                </a:lnTo>
                                <a:cubicBezTo>
                                  <a:pt x="464724" y="493390"/>
                                  <a:pt x="466159" y="494868"/>
                                  <a:pt x="467963" y="494919"/>
                                </a:cubicBezTo>
                                <a:lnTo>
                                  <a:pt x="574739" y="494919"/>
                                </a:lnTo>
                                <a:cubicBezTo>
                                  <a:pt x="576577" y="494919"/>
                                  <a:pt x="578072" y="493426"/>
                                  <a:pt x="578072" y="491585"/>
                                </a:cubicBezTo>
                                <a:close/>
                                <a:moveTo>
                                  <a:pt x="411289" y="382905"/>
                                </a:moveTo>
                                <a:lnTo>
                                  <a:pt x="411289" y="359474"/>
                                </a:lnTo>
                                <a:cubicBezTo>
                                  <a:pt x="411289" y="357685"/>
                                  <a:pt x="409840" y="356235"/>
                                  <a:pt x="408051" y="356235"/>
                                </a:cubicBezTo>
                                <a:lnTo>
                                  <a:pt x="3239" y="356235"/>
                                </a:lnTo>
                                <a:cubicBezTo>
                                  <a:pt x="1450" y="356235"/>
                                  <a:pt x="0" y="357685"/>
                                  <a:pt x="0" y="359474"/>
                                </a:cubicBezTo>
                                <a:lnTo>
                                  <a:pt x="0" y="382905"/>
                                </a:lnTo>
                                <a:cubicBezTo>
                                  <a:pt x="0" y="384694"/>
                                  <a:pt x="1450" y="386144"/>
                                  <a:pt x="3239" y="386144"/>
                                </a:cubicBezTo>
                                <a:lnTo>
                                  <a:pt x="408051" y="386144"/>
                                </a:lnTo>
                                <a:cubicBezTo>
                                  <a:pt x="409840" y="386144"/>
                                  <a:pt x="411289" y="384694"/>
                                  <a:pt x="411289" y="382905"/>
                                </a:cubicBezTo>
                                <a:close/>
                                <a:moveTo>
                                  <a:pt x="411289" y="491585"/>
                                </a:moveTo>
                                <a:lnTo>
                                  <a:pt x="411289" y="468154"/>
                                </a:lnTo>
                                <a:cubicBezTo>
                                  <a:pt x="411289" y="466365"/>
                                  <a:pt x="409840" y="464915"/>
                                  <a:pt x="408051" y="464915"/>
                                </a:cubicBezTo>
                                <a:lnTo>
                                  <a:pt x="3239" y="464915"/>
                                </a:lnTo>
                                <a:cubicBezTo>
                                  <a:pt x="1450" y="464915"/>
                                  <a:pt x="0" y="466365"/>
                                  <a:pt x="0" y="468154"/>
                                </a:cubicBezTo>
                                <a:lnTo>
                                  <a:pt x="0" y="491585"/>
                                </a:lnTo>
                                <a:cubicBezTo>
                                  <a:pt x="-1" y="493390"/>
                                  <a:pt x="1434" y="494868"/>
                                  <a:pt x="3239" y="494919"/>
                                </a:cubicBezTo>
                                <a:lnTo>
                                  <a:pt x="408051" y="494919"/>
                                </a:lnTo>
                                <a:cubicBezTo>
                                  <a:pt x="409855" y="494868"/>
                                  <a:pt x="411291" y="493390"/>
                                  <a:pt x="411289" y="491585"/>
                                </a:cubicBezTo>
                                <a:close/>
                                <a:moveTo>
                                  <a:pt x="1660589" y="413290"/>
                                </a:moveTo>
                                <a:lnTo>
                                  <a:pt x="1653064" y="409766"/>
                                </a:lnTo>
                                <a:lnTo>
                                  <a:pt x="1645158" y="424910"/>
                                </a:lnTo>
                                <a:lnTo>
                                  <a:pt x="1652778" y="424910"/>
                                </a:lnTo>
                                <a:close/>
                                <a:moveTo>
                                  <a:pt x="1646682" y="412337"/>
                                </a:moveTo>
                                <a:lnTo>
                                  <a:pt x="1639443" y="409480"/>
                                </a:lnTo>
                                <a:lnTo>
                                  <a:pt x="1631537" y="424625"/>
                                </a:lnTo>
                                <a:lnTo>
                                  <a:pt x="1639062" y="424625"/>
                                </a:lnTo>
                                <a:close/>
                                <a:moveTo>
                                  <a:pt x="1959769" y="491300"/>
                                </a:moveTo>
                                <a:lnTo>
                                  <a:pt x="1959769" y="468154"/>
                                </a:lnTo>
                                <a:cubicBezTo>
                                  <a:pt x="1959769" y="466365"/>
                                  <a:pt x="1958321" y="464915"/>
                                  <a:pt x="1956530" y="464915"/>
                                </a:cubicBezTo>
                                <a:lnTo>
                                  <a:pt x="1812131" y="464915"/>
                                </a:lnTo>
                                <a:cubicBezTo>
                                  <a:pt x="1810341" y="464915"/>
                                  <a:pt x="1808893" y="466365"/>
                                  <a:pt x="1808893" y="468154"/>
                                </a:cubicBezTo>
                                <a:lnTo>
                                  <a:pt x="1808893" y="491585"/>
                                </a:lnTo>
                                <a:cubicBezTo>
                                  <a:pt x="1808893" y="493390"/>
                                  <a:pt x="1810331" y="494868"/>
                                  <a:pt x="1812131" y="494919"/>
                                </a:cubicBezTo>
                                <a:lnTo>
                                  <a:pt x="1956530" y="494919"/>
                                </a:lnTo>
                                <a:cubicBezTo>
                                  <a:pt x="1958331" y="494868"/>
                                  <a:pt x="1959769" y="493390"/>
                                  <a:pt x="1959769" y="49158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42943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Freeform: Shape 3">
                          <a:extLst>
                            <a:ext uri="{FF2B5EF4-FFF2-40B4-BE49-F238E27FC236}">
                              <a16:creationId xmlns:a16="http://schemas.microsoft.com/office/drawing/2014/main" id="{AB3CBDB5-7E14-4CC7-B84F-2DE73FECDC2A}"/>
                            </a:ext>
                          </a:extLst>
                        </wps:cNvPr>
                        <wps:cNvSpPr/>
                        <wps:spPr>
                          <a:xfrm rot="5400000">
                            <a:off x="280114" y="145496"/>
                            <a:ext cx="30003" cy="286797"/>
                          </a:xfrm>
                          <a:custGeom>
                            <a:avLst/>
                            <a:gdLst>
                              <a:gd name="connsiteX0" fmla="*/ 26765 w 30003"/>
                              <a:gd name="connsiteY0" fmla="*/ 0 h 286797"/>
                              <a:gd name="connsiteX1" fmla="*/ 30004 w 30003"/>
                              <a:gd name="connsiteY1" fmla="*/ 3239 h 286797"/>
                              <a:gd name="connsiteX2" fmla="*/ 30004 w 30003"/>
                              <a:gd name="connsiteY2" fmla="*/ 283559 h 286797"/>
                              <a:gd name="connsiteX3" fmla="*/ 26765 w 30003"/>
                              <a:gd name="connsiteY3" fmla="*/ 286798 h 286797"/>
                              <a:gd name="connsiteX4" fmla="*/ 3239 w 30003"/>
                              <a:gd name="connsiteY4" fmla="*/ 286798 h 286797"/>
                              <a:gd name="connsiteX5" fmla="*/ 0 w 30003"/>
                              <a:gd name="connsiteY5" fmla="*/ 283559 h 286797"/>
                              <a:gd name="connsiteX6" fmla="*/ 0 w 30003"/>
                              <a:gd name="connsiteY6" fmla="*/ 3238 h 286797"/>
                              <a:gd name="connsiteX7" fmla="*/ 3239 w 30003"/>
                              <a:gd name="connsiteY7" fmla="*/ 0 h 2867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30003" h="286797">
                                <a:moveTo>
                                  <a:pt x="26765" y="0"/>
                                </a:moveTo>
                                <a:cubicBezTo>
                                  <a:pt x="28554" y="0"/>
                                  <a:pt x="30004" y="1450"/>
                                  <a:pt x="30004" y="3239"/>
                                </a:cubicBezTo>
                                <a:lnTo>
                                  <a:pt x="30004" y="283559"/>
                                </a:lnTo>
                                <a:cubicBezTo>
                                  <a:pt x="30004" y="285348"/>
                                  <a:pt x="28554" y="286798"/>
                                  <a:pt x="26765" y="286798"/>
                                </a:cubicBezTo>
                                <a:lnTo>
                                  <a:pt x="3239" y="286798"/>
                                </a:lnTo>
                                <a:cubicBezTo>
                                  <a:pt x="1450" y="286798"/>
                                  <a:pt x="0" y="285348"/>
                                  <a:pt x="0" y="283559"/>
                                </a:cubicBezTo>
                                <a:lnTo>
                                  <a:pt x="0" y="3238"/>
                                </a:lnTo>
                                <a:cubicBezTo>
                                  <a:pt x="0" y="1450"/>
                                  <a:pt x="1450" y="0"/>
                                  <a:pt x="32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1ADCA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332F20" id="Graphic 6" o:spid="_x0000_s1026" style="width:177.2pt;height:44.85pt;mso-position-horizontal-relative:char;mso-position-vertical-relative:line" coordorigin="381,-1371" coordsize="19597,4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">
                <v:shape id="Freeform: Shape 2" o:spid="_x0000_s1027" style="position:absolute;left:381;top:-1371;width:19597;height:4964;visibility:visible;mso-wrap-style:square;v-text-anchor:middle" coordsize="1959768,496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" path="m117157,317087v,-9525,1143,-12382,12192,-13049c208827,300837,282760,262439,331089,199263v35157,-44203,55191,-98527,57150,-154972c388810,31528,399288,33052,407289,33052v11240,,8954,6763,8668,13144c409736,179091,316638,291972,187357,323374v-18457,4335,-37264,7013,-56198,8001c117253,332804,117062,332423,117157,317087xm360712,46482v667,-6953,1238,-12763,-9525,-12859c343567,33623,333661,31242,333375,44672v-306,22697,-5029,45117,-13907,66009c283559,196406,219170,244031,126968,250031v-13144,953,-10287,11621,-9525,18384c117443,277940,122396,277940,129064,277273v11074,-663,22106,-1902,33052,-3715c270144,253421,351310,163439,360235,53912v96,-2477,191,-4953,477,-7430xm816959,76676v14250,283,27985,5311,39053,14288l872395,67342c864899,61103,856307,56321,847058,53245v-9191,-3208,-18840,-4882,-28575,-4953c805024,47837,791804,51931,780955,59912v-9544,7575,-14888,19258,-14383,31433c765620,102704,769944,113870,778288,121634v11077,7827,23717,13156,37052,15621c822855,138695,830094,141333,836771,145066v3458,2305,5468,6231,5334,10382c842267,159537,840372,163436,837057,165830v-4134,2757,-9049,4095,-14002,3810c806587,168272,791156,160999,779621,149162r-19050,23622c777116,189064,799367,198226,822579,198311v13887,664,27556,-3623,38576,-12097c870699,178493,876081,166763,875729,154496v761,-11080,-3429,-21926,-11431,-29623c855040,117249,844048,112016,832294,109633v-9143,-1779,-18021,-4757,-26384,-8858c802310,98698,800119,94832,800195,90678v-143,-3944,1591,-7724,4668,-10192c808377,77937,812616,76600,816959,76676xm1015841,196691r,-28575l938784,168116r76200,-94392l1014984,51530r-118110,l896874,79629r73533,l894207,174879r,22193l1015841,196691xm1044416,51530r,145161l1151382,196691r,-28575l1076801,168116r,-30194l1141762,137922r,-27622l1076801,110300r,-29909l1149096,80391r,-28575l1044416,51530xm1137476,13430l1105281,r-26384,36671l1108615,36671r28861,-23241xm1217200,156305v-8630,-8765,-13164,-20768,-12478,-33051c1204141,111174,1208875,99444,1217676,91154v8373,-7946,19507,-12319,31052,-12192c1263739,78871,1277893,85948,1286828,98012r20193,-22860c1292152,57600,1270206,47636,1247204,48006v-20165,-462,-39653,7271,-54007,21431c1178585,83506,1170565,103072,1171099,123349v-591,20072,7286,39468,21717,53435c1224429,206360,1274035,204707,1303620,173089v905,-967,1781,-1959,2639,-2972l1285494,148781v-9192,12264,-23727,19353,-39052,19050c1235316,168083,1224591,163701,1216819,155734r381,571xm1422273,112776r-57721,l1364552,51530r-32385,l1332167,196691r32385,l1364552,139541r57721,l1422273,196691r32385,l1454658,51530r-32385,l1422273,112776xm1490472,51530r,145161l1597343,196691r,-28575l1522857,168116r,-30194l1587818,137922r,-27622l1522857,110300r,-29909l1595057,80391r,-28575l1490472,51530xm1727740,144971l1656493,51530r-30766,l1625727,196691r32385,l1658112,105728r69152,90963l1759649,196691r,-145161l1727264,51530r476,93441xm1858232,139351r50292,-87821l1873377,51530r-31337,54007l1810703,51530r-35052,l1825847,139351r,57150l1858232,196501r,-57150xm1924050,196501r32385,l1956435,51530r-32385,l1924050,196501xm770287,229362r,144875l877157,374237r,-28575l802672,345662r,-30003l867632,315659r,-27147l802672,288512r,-30289l874871,258223r,-28575l770287,229362xm1002506,340424v-8610,4554,-18269,6756,-28003,6381c963692,346798,953367,342356,945928,334518v-8325,-8898,-12688,-20787,-12097,-32956c933250,289259,937851,277275,946499,268510v8201,-8311,19479,-12862,31147,-12573c983694,255894,989695,256960,995363,259080v6581,2913,12639,6905,17906,11811l1030129,246602v-14821,-13520,-34233,-20879,-54293,-20574c955872,225663,936612,233434,922496,247555v-14773,13992,-22974,33565,-22574,53911c899274,321652,907199,341168,921734,355187v14259,14044,33624,21678,53626,21146c997868,377573,1019766,368784,1035177,352330r,-51816l1002506,300514r,39910xm1126331,317183r49816,-87821l1141000,229362r-31337,53912l1078325,229362r-35052,l1093851,317087r,57150l1126236,374237r95,-57054xm1194435,229362r,144875l1301401,374237r,-28575l1226820,345662r,-30003l1291781,315659r,-27147l1226820,288512r,-30289l1299115,258223r,-28575l1194435,229362xm1435036,257366r,-28004l1320736,229362r,28004l1361885,257366r,116871l1394270,374237r,-116871l1435036,257366xm1460945,229362r,144875l1567910,374237r,-28575l1493330,345662r,-30003l1558385,315659r,-27147l1493330,288512r,-30289l1565624,258223r,-28575l1460945,229362xm1728597,374237r32385,l1760982,229362r-43624,l1679829,309086r-36957,-79724l1599057,229362r,144875l1631442,374237r,-91154l1670399,362426r19050,l1728597,283083r,91154xm766572,466725r,-34861l755999,431864r,35337c755542,474903,758228,482460,763429,488156v10849,9702,27251,9702,38100,c806844,482524,809568,474929,809054,467201r,-35337l798385,431864r,34861c798671,471666,797147,476541,794099,480441v-2952,3348,-7248,5199,-11715,5048c777916,485682,773601,483822,770668,480441v-3020,-3906,-4477,-8794,-4096,-13716xm873443,479012l836867,431959r-10669,l826198,495014r10669,l836867,448913r35623,46006l884110,494919r,-63055l873443,431864r,47148xm901541,495014r10668,l912209,431864r-10668,l901541,495014xm983742,431959r-11906,l952786,479012,933736,431959r-11906,l947166,495014r11906,l983742,431959xm992791,431959r,63055l1038130,495014r,-10191l1003459,484823r,-16764l1033272,468059r,-9525l1003078,458534r,-16669l1036701,441865r,-9525l992791,431959xm1095851,436817v-6200,-3772,-13439,-5474,-20669,-4858l1051751,431959r,63055l1062419,495014r,-21336l1076325,473678r15050,21241l1104900,494919r-16478,-22955c1097194,469701,1102995,461354,1102043,452342v466,-5884,-1820,-11654,-6192,-15621l1095851,436817xm1075658,464153r-13239,l1062419,441484r13430,c1079954,441126,1084078,441917,1087755,443770v2477,2076,3734,5269,3334,8477c1091575,455755,1090374,459284,1087850,461772v-3705,2067,-7991,2869,-12192,2286l1075658,464153xm1145858,441865v2781,839,5343,2269,7524,4191l1159097,437960v-3048,-2472,-6543,-4347,-10287,-5525c1144943,431117,1140895,430440,1136809,430435v-5620,-209,-11154,1468,-15716,4762c1116873,438343,1114482,443371,1114711,448628v-381,4980,1724,9826,5620,12954c1122264,463129,1124417,464382,1126712,465296v3467,1192,7001,2209,10573,3048c1140657,469000,1143886,470258,1146810,472059v1838,1262,2886,3393,2762,5620c1149649,480019,1148534,482238,1146620,483584v-2439,1565,-5296,2331,-8192,2191c1131027,485552,1123969,482600,1118616,477488r-6667,8001c1119054,492043,1128379,495652,1138047,495586v5896,277,11706,-1545,16383,-5144c1158450,487197,1160736,482272,1160621,477107v353,-4699,-1476,-9300,-4953,-12477c1151401,461300,1146410,459015,1141095,457962v-4410,-791,-8687,-2236,-12668,-4286c1126484,452354,1125369,450118,1125474,447770v-162,-2307,981,-4511,2953,-5715c1130732,440711,1133380,440050,1136047,440150v3334,3,6648,550,9811,1619l1145858,441865xm1174433,495014r10668,l1185101,431864r-10668,l1174433,495014xm1245489,441674r,-9525l1196626,432149r,9525l1215676,441674r,53340l1226249,495014r,-53340l1245489,441674xm1281779,470249r23432,-38100l1293305,432149r-17241,28575l1258919,432149r-11620,l1270730,470249r,24956l1281494,495205r285,-24956xm1400270,463201v191,-8735,-3257,-17155,-9525,-23241c1377401,427284,1356465,427284,1343120,439960v-12839,12830,-12839,33637,-9,46472c1343111,486436,1343120,486439,1343120,486442v13345,12676,34281,12676,47625,c1396994,480244,1400346,471707,1399985,462915r285,286xm1389317,463201v142,6037,-2153,11876,-6382,16192c1374362,488152,1360313,488302,1351550,479728v-114,-111,-219,-222,-333,-335c1342701,470278,1342701,456124,1351217,447008v8572,-8759,22621,-8908,31384,-334c1382716,446784,1382820,446896,1382935,447008v4048,4292,6239,10008,6096,15907l1389317,463201xm1455992,442055r,-9525l1413986,432530r,63056l1423797,495586r,-26670l1452372,468916r,-9525l1423797,459391r,-17622l1455992,442055xm1536859,481775v-4515,2772,-9754,4132,-15050,3905c1516113,485816,1510598,483613,1506569,479584v-8506,-9083,-8506,-23207,,-32290c1510837,443140,1516618,440905,1522571,441103v2963,-46,5915,340,8763,1143c1534058,443232,1536583,444717,1538764,446627r5620,-8096c1538107,433178,1530058,430360,1521809,430625v-8715,-113,-17107,3325,-23241,9525c1485852,453145,1485852,473922,1498568,486918v6192,6229,14650,9669,23432,9525c1531487,497124,1540802,493648,1547527,486918r,-22670l1536192,464248r667,17527xm1585246,470249r23431,-38100l1597057,432149r-17240,28575l1562672,432149r-11716,l1574483,470249r,24956l1585246,495205r,-24956xm1678972,463201v228,-8740,-3229,-17175,-9525,-23241c1656102,427284,1635166,427284,1621822,439960v-12688,12898,-12688,33583,,46482c1635166,499118,1656102,499118,1669447,486442v6143,-6236,9363,-14785,8858,-23527l1678972,463201xm1668113,463201v105,6049,-2229,11886,-6477,16192c1653111,488126,1639119,488293,1630385,479768v-124,-124,-248,-249,-372,-375c1621355,470335,1621355,456067,1630013,447008v8525,-8732,22517,-8900,31252,-374c1661389,446758,1661512,446882,1661636,447008v3934,4343,6020,10050,5811,15907l1668113,463201xm1736503,437007v-6192,-3784,-13440,-5486,-20669,-4858l1692402,432149r,63056l1703070,495205r,-21527l1717072,473678r15049,21241l1745647,494919r-17050,-22955c1737360,469698,1743123,461337,1742123,452342v533,-5915,-1801,-11727,-6287,-15621l1736503,437007xm1716310,464344r-13240,l1703070,441484r13526,c1720701,441126,1724825,441917,1728502,443770v2476,2076,3734,5269,3334,8477c1732321,455755,1731121,459284,1728597,461772v-3943,2194,-8506,2998,-12954,2286l1716310,464344xm578072,56864r,-23526c578025,31533,576539,30098,574739,30099r-106776,c466174,30099,464725,31549,464725,33338r,23526c464725,58653,466174,60103,467963,60103r106776,c576539,60104,578025,58668,578072,56864xm578072,111157r,-23432c578025,85921,576539,84486,574739,84487r-106776,c466174,84487,464725,85936,464725,87725r,23432c464725,112946,466174,114395,467963,114395r106776,c576539,114396,578025,112961,578072,111157xm578072,165545r,-23432c578072,140272,576577,138779,574739,138779r-106776,c466159,138831,464724,140308,464725,142113r,23432c464725,167333,466174,168783,467963,168783r106776,c576539,168784,578025,167349,578072,165545xm578072,219837r,-23431c578025,194601,576539,193166,574739,193167r-106776,c466174,193167,464725,194617,464725,196406r,23431c464724,221642,466159,223119,467963,223171r106776,c576577,223171,578072,221678,578072,219837xm578072,274225r,-23813c578025,248608,576539,247173,574739,247174r-106776,c466174,247174,464725,248623,464725,250412r,23813c464725,276014,466174,277463,467963,277463r106776,c576539,277464,578025,276029,578072,274225xm578072,328517r,-23431c578025,303282,576539,301846,574739,301847r-106776,c466174,301847,464725,303297,464725,305086r,23431c464724,330322,466159,331800,467963,331851r106776,c576577,331851,578072,330358,578072,328517xm578072,382905r,-23431c578025,357669,576539,356234,574739,356235r-106776,c466174,356235,464725,357685,464725,359474r,23431c464725,384694,466174,386144,467963,386144r106776,c576539,386144,578025,384709,578072,382905xm578072,437293r,-23432c578072,412020,576577,410528,574739,410528r-106776,c466159,410579,464724,412056,464725,413861r,23432c464725,439082,466174,440531,467963,440531r106776,c576539,440532,578025,439097,578072,437293xm578072,491585r,-23431c578025,466350,576539,464914,574739,464915r-106776,c466174,464915,464725,466365,464725,468154r,23431c464724,493390,466159,494868,467963,494919r106776,c576577,494919,578072,493426,578072,491585xm411289,382905r,-23431c411289,357685,409840,356235,408051,356235r-404812,c1450,356235,,357685,,359474r,23431c,384694,1450,386144,3239,386144r404812,c409840,386144,411289,384694,411289,382905xm411289,491585r,-23431c411289,466365,409840,464915,408051,464915r-404812,c1450,464915,,466365,,468154r,23431c-1,493390,1434,494868,3239,494919r404812,c409855,494868,411291,493390,411289,491585xm1660589,413290r-7525,-3524l1645158,424910r7620,l1660589,413290xm1646682,412337r-7239,-2857l1631537,424625r7525,l1646682,412337xm1959769,491300r,-23146c1959769,466365,1958321,464915,1956530,464915r-144399,c1810341,464915,1808893,466365,1808893,468154r,23431c1808893,493390,1810331,494868,1812131,494919r144399,c1958331,494868,1959769,493390,1959769,491585r,-285xe" fillcolor="#242943" stroked="f">
                  <v:stroke joinstyle="miter"/>
                  <v:path arrowok="t" o:connecttype="custom" o:connectlocs="117157,317086;129349,304037;331089,199263;388239,44291;407289,33052;415957,46196;187357,323373;131159,331374;117157,317086;360712,46482;351187,33623;333375,44672;319468,110681;126968,250030;117443,268414;129064,277272;162116,273557;360235,53912;360712,46482;816959,76676;856012,90964;872395,67342;847058,53245;818483,48292;780955,59912;766572,91345;778288,121634;815340,137255;836771,145066;842105,155448;837057,165830;823055,169640;779621,149162;760571,172784;822579,198311;861155,186214;875729,154496;864298,124873;832294,109633;805910,100775;800195,90678;804863,80486;816959,76676;1015841,196691;1015841,168116;938784,168116;1014984,73724;1014984,51530;896874,51530;896874,79629;970407,79629;894207,174879;894207,197072;1044416,51530;1044416,196691;1151382,196691;1151382,168116;1076801,168116;1076801,137922;1141762,137922;1141762,110300;1076801,110300;1076801,80391;1149096,80391;1149096,51816;1137476,13430;1105281,0;1078897,36671;1108615,36671;1217200,156305;1204722,123254;1217676,91154;1248728,78962;1286828,98012;1307021,75152;1247204,48006;1193197,69437;1171099,123349;1192816,176784;1303620,173089;1306259,170117;1285494,148781;1246442,167831;1216819,155734;1422273,112776;1364552,112776;1364552,51530;1332167,51530;1332167,196691;1364552,196691;1364552,139541;1422273,139541;1422273,196691;1454658,196691;1454658,51530;1422273,51530;1490472,51530;1490472,196691;1597343,196691;1597343,168116;1522857,168116;1522857,137922;1587818,137922;1587818,110300;1522857,110300;1522857,80391;1595057,80391;1595057,51816;1727740,144971;1656493,51530;1625727,51530;1625727,196691;1658112,196691;1658112,105728;1727264,196691;1759649,196691;1759649,51530;1727264,51530;1858232,139351;1908524,51530;1873377,51530;1842040,105537;1810703,51530;1775651,51530;1825847,139351;1825847,196501;1858232,196501;1924050,196501;1956435,196501;1956435,51530;1924050,51530;770287,229362;770287,374236;877157,374236;877157,345661;802672,345661;802672,315658;867632,315658;867632,288511;802672,288511;802672,258222;874871,258222;874871,229648;1002506,340423;974503,346804;945928,334517;933831,301561;946499,268509;977646,255936;995363,259079;1013269,270890;1030129,246602;975836,226028;922496,247555;899922,301465;921734,355186;975360,376332;1035177,352329;1035177,300513;1002506,300513;1126331,317182;1176147,229362;1141000,229362;1109663,283273;1078325,229362;1043273,229362;1093851,317086;1093851,374236;1126236,374236;1194435,229362;1194435,374236;1301401,374236;1301401,345661;1226820,345661;1226820,315658;1291781,315658;1291781,288511;1226820,288511;1226820,258222;1299115,258222;1299115,229648;1435036,257365;1435036,229362;1320736,229362;1320736,257365;1361885,257365;1361885,374236;1394270,374236;1394270,257365;1460945,229362;1460945,374236;1567910,374236;1567910,345661;1493330,345661;1493330,315658;1558385,315658;1558385,288511;1493330,288511;1493330,258222;1565624,258222;1565624,229648;1728597,374236;1760982,374236;1760982,229362;1717358,229362;1679829,309085;1642872,229362;1599057,229362;1599057,374236;1631442,374236;1631442,283082;1670399,362425;1689449,362425;1728597,283082;766572,466724;766572,431863;755999,431863;755999,467200;763429,488155;801529,488155;809054,467200;809054,431863;798385,431863;798385,466724;794099,480440;782384,485488;770668,480440;766572,466724;873443,479011;836867,431958;826198,431958;826198,495013;836867,495013;836867,448912;872490,494918;884110,494918;884110,431863;873443,431863;901541,495013;912209,495013;912209,431863;901541,431863;983742,431958;971836,431958;952786,479011;933736,431958;921830,431958;947166,495013;959072,495013;992791,431958;992791,495013;1038130,495013;1038130,484822;1003459,484822;1003459,468058;1033272,468058;1033272,458533;1003078,458533;1003078,441864;1036701,441864;1036701,432339;1095851,436816;1075182,431958;1051751,431958;1051751,495013;1062419,495013;1062419,473677;1076325,473677;1091375,494918;1104900,494918;1088422,471963;1102043,452341;1095851,436720;1075658,464152;1062419,464152;1062419,441483;1075849,441483;1087755,443769;1091089,452246;1087850,461771;1075658,464057;1145858,441864;1153382,446055;1159097,437959;1148810,432434;1136809,430434;1121093,435196;1114711,448627;1120331,461581;1126712,465295;1137285,468343;1146810,472058;1149572,477678;1146620,483583;1138428,485774;1118616,477487;1111949,485488;1138047,495585;1154430,490441;1160621,477106;1155668,464629;1141095,457961;1128427,453675;1125474,447769;1128427,442054;1136047,440149;1145858,441768;1174433,495013;1185101,495013;1185101,431863;1174433,431863;1245489,441673;1245489,432148;1196626,432148;1196626,441673;1215676,441673;1215676,495013;1226249,495013;1226249,441673;1281779,470248;1305211,432148;1293305,432148;1276064,460723;1258919,432148;1247299,432148;1270730,470248;1270730,495204;1281494,495204;1400270,463200;1390745,439959;1343120,439959;1343111,486431;1343120,486441;1390745,486441;1399985,462914;1389317,463200;1382935,479392;1351550,479727;1351217,479392;1351217,447007;1382601,446673;1382935,447007;1389031,462914;1455992,442054;1455992,432529;1413986,432529;1413986,495585;1423797,495585;1423797,468915;1452372,468915;1452372,459390;1423797,459390;1423797,441768;1536859,481774;1521809,485679;1506569,479583;1506569,447293;1522571,441102;1531334,442245;1538764,446626;1544384,438530;1521809,430624;1498568,440149;1498568,486917;1522000,496442;1547527,486917;1547527,464247;1536192,464247;1585246,470248;1608677,432148;1597057,432148;1579817,460723;1562672,432148;1550956,432148;1574483,470248;1574483,495204;1585246,495204;1678972,463200;1669447,439959;1621822,439959;1621822,486441;1669447,486441;1678305,462914;1668113,463200;1661636,479392;1630385,479767;1630013,479392;1630013,447007;1661265,446633;1661636,447007;1667447,462914;1736503,437006;1715834,432148;1692402,432148;1692402,495204;1703070,495204;1703070,473677;1717072,473677;1732121,494918;1745647,494918;1728597,471963;1742123,452341;1735836,436720;1716310,464343;1703070,464343;1703070,441483;1716596,441483;1728502,443769;1731836,452246;1728597,461771;1715643,464057;578072,56864;578072,33338;574739,30099;467963,30099;464725,33338;464725,56864;467963,60103;574739,60103;578072,56864;578072,111157;578072,87725;574739,84487;467963,84487;464725,87725;464725,111157;467963,114395;574739,114395;578072,111157;578072,165545;578072,142113;574739,138779;467963,138779;464725,142113;464725,165545;467963,168783;574739,168783;578072,165545;578072,219837;578072,196406;574739,193167;467963,193167;464725,196406;464725,219837;467963,223171;574739,223171;578072,219837;578072,274224;578072,250411;574739,247174;467963,247174;464725,250411;464725,274224;467963,277462;574739,277462;578072,274224;578072,328516;578072,305085;574739,301846;467963,301846;464725,305085;464725,328516;467963,331850;574739,331850;578072,328516;578072,382904;578072,359473;574739,356234;467963,356234;464725,359473;464725,382904;467963,386143;574739,386143;578072,382904;578072,437292;578072,413860;574739,410527;467963,410527;464725,413860;464725,437292;467963,440530;574739,440530;578072,437292;578072,491584;578072,468153;574739,464914;467963,464914;464725,468153;464725,491584;467963,494918;574739,494918;578072,491584;411289,382904;411289,359473;408051,356234;3239,356234;0,359473;0,382904;3239,386143;408051,386143;411289,382904;411289,491584;411289,468153;408051,464914;3239,464914;0,468153;0,491584;3239,494918;408051,494918;411289,491584;1660589,413289;1653064,409765;1645158,424909;1652778,424909;1646682,412336;1639443,409479;1631537,424624;1639062,424624;1959769,491299;1959769,468153;1956530,464914;1812131,464914;1808893,468153;1808893,491584;1812131,494918;1956530,494918;1959769,491584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3" o:spid="_x0000_s1028" style="position:absolute;left:2801;top:1454;width:300;height:2868;rotation:90;visibility:visible;mso-wrap-style:square;v-text-anchor:middle" coordsize="30003,286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" path="m26765,v1789,,3239,1450,3239,3239l30004,283559v,1789,-1450,3239,-3239,3239l3239,286798c1450,286798,,285348,,283559l,3238c,1450,1450,,3239,l26765,xe" fillcolor="#51adca" stroked="f">
                  <v:stroke joinstyle="miter"/>
                  <v:path arrowok="t" o:connecttype="custom" o:connectlocs="26765,0;30004,3239;30004,283559;26765,286798;3239,286798;0,283559;0,3238;3239,0" o:connectangles="0,0,0,0,0,0,0,0"/>
                </v:shape>
                <w10:anchorlock/>
              </v:group>
            </w:pict>
          </mc:Fallback>
        </mc:AlternateContent>
      </w:r>
      <w:r w:rsidRPr="00DC62F9">
        <w:rPr>
          <w:rFonts w:ascii="Arial" w:eastAsia="Times New Roman" w:hAnsi="Arial" w:cs="Arial"/>
          <w:color w:val="800000"/>
        </w:rPr>
        <w:t xml:space="preserve"> </w:t>
      </w:r>
      <w:r w:rsidRPr="00DC62F9">
        <w:rPr>
          <w:rFonts w:ascii="Arial" w:eastAsia="Times New Roman" w:hAnsi="Arial" w:cs="Arial"/>
          <w:color w:val="800000"/>
        </w:rPr>
        <w:tab/>
      </w:r>
      <w:r w:rsidRPr="00DC62F9">
        <w:rPr>
          <w:rFonts w:ascii="Arial" w:eastAsia="Times New Roman" w:hAnsi="Arial" w:cs="Arial"/>
          <w:noProof/>
          <w:color w:val="800000"/>
        </w:rPr>
        <mc:AlternateContent>
          <mc:Choice Requires="wpg">
            <w:drawing>
              <wp:inline distT="0" distB="0" distL="0" distR="0" wp14:anchorId="17CCABD0" wp14:editId="21E80515">
                <wp:extent cx="2393950" cy="549488"/>
                <wp:effectExtent l="0" t="0" r="6350" b="3175"/>
                <wp:docPr id="4" name="Graphic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3950" cy="549488"/>
                          <a:chOff x="0" y="0"/>
                          <a:chExt cx="2014750" cy="462338"/>
                        </a:xfrm>
                        <a:solidFill>
                          <a:schemeClr val="accent1"/>
                        </a:solidFill>
                      </wpg:grpSpPr>
                      <wps:wsp>
                        <wps:cNvPr id="5" name="Freeform: Shape 5"/>
                        <wps:cNvSpPr/>
                        <wps:spPr>
                          <a:xfrm>
                            <a:off x="187378" y="61615"/>
                            <a:ext cx="95630" cy="95631"/>
                          </a:xfrm>
                          <a:custGeom>
                            <a:avLst/>
                            <a:gdLst>
                              <a:gd name="connsiteX0" fmla="*/ 95631 w 95630"/>
                              <a:gd name="connsiteY0" fmla="*/ 47815 h 95631"/>
                              <a:gd name="connsiteX1" fmla="*/ 47816 w 95630"/>
                              <a:gd name="connsiteY1" fmla="*/ 95631 h 95631"/>
                              <a:gd name="connsiteX2" fmla="*/ 0 w 95630"/>
                              <a:gd name="connsiteY2" fmla="*/ 47815 h 95631"/>
                              <a:gd name="connsiteX3" fmla="*/ 47816 w 95630"/>
                              <a:gd name="connsiteY3" fmla="*/ 0 h 95631"/>
                              <a:gd name="connsiteX4" fmla="*/ 95631 w 95630"/>
                              <a:gd name="connsiteY4" fmla="*/ 47815 h 956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95630" h="95631">
                                <a:moveTo>
                                  <a:pt x="95631" y="47815"/>
                                </a:moveTo>
                                <a:cubicBezTo>
                                  <a:pt x="95631" y="74223"/>
                                  <a:pt x="74223" y="95631"/>
                                  <a:pt x="47816" y="95631"/>
                                </a:cubicBezTo>
                                <a:cubicBezTo>
                                  <a:pt x="21408" y="95631"/>
                                  <a:pt x="0" y="74223"/>
                                  <a:pt x="0" y="47815"/>
                                </a:cubicBezTo>
                                <a:cubicBezTo>
                                  <a:pt x="0" y="21408"/>
                                  <a:pt x="21408" y="0"/>
                                  <a:pt x="47816" y="0"/>
                                </a:cubicBezTo>
                                <a:cubicBezTo>
                                  <a:pt x="74223" y="0"/>
                                  <a:pt x="95631" y="21408"/>
                                  <a:pt x="95631" y="4781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1ADCA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Freeform: Shape 6"/>
                        <wps:cNvSpPr/>
                        <wps:spPr>
                          <a:xfrm>
                            <a:off x="0" y="0"/>
                            <a:ext cx="2014750" cy="462338"/>
                          </a:xfrm>
                          <a:custGeom>
                            <a:avLst/>
                            <a:gdLst>
                              <a:gd name="connsiteX0" fmla="*/ 653913 w 2014750"/>
                              <a:gd name="connsiteY0" fmla="*/ 3036 h 462338"/>
                              <a:gd name="connsiteX1" fmla="*/ 683917 w 2014750"/>
                              <a:gd name="connsiteY1" fmla="*/ 3036 h 462338"/>
                              <a:gd name="connsiteX2" fmla="*/ 683917 w 2014750"/>
                              <a:gd name="connsiteY2" fmla="*/ 137339 h 462338"/>
                              <a:gd name="connsiteX3" fmla="*/ 653913 w 2014750"/>
                              <a:gd name="connsiteY3" fmla="*/ 137339 h 462338"/>
                              <a:gd name="connsiteX4" fmla="*/ 806313 w 2014750"/>
                              <a:gd name="connsiteY4" fmla="*/ 3036 h 462338"/>
                              <a:gd name="connsiteX5" fmla="*/ 836317 w 2014750"/>
                              <a:gd name="connsiteY5" fmla="*/ 3036 h 462338"/>
                              <a:gd name="connsiteX6" fmla="*/ 836317 w 2014750"/>
                              <a:gd name="connsiteY6" fmla="*/ 137339 h 462338"/>
                              <a:gd name="connsiteX7" fmla="*/ 806218 w 2014750"/>
                              <a:gd name="connsiteY7" fmla="*/ 137339 h 462338"/>
                              <a:gd name="connsiteX8" fmla="*/ 742305 w 2014750"/>
                              <a:gd name="connsiteY8" fmla="*/ 53233 h 462338"/>
                              <a:gd name="connsiteX9" fmla="*/ 742305 w 2014750"/>
                              <a:gd name="connsiteY9" fmla="*/ 137339 h 462338"/>
                              <a:gd name="connsiteX10" fmla="*/ 712301 w 2014750"/>
                              <a:gd name="connsiteY10" fmla="*/ 137339 h 462338"/>
                              <a:gd name="connsiteX11" fmla="*/ 712301 w 2014750"/>
                              <a:gd name="connsiteY11" fmla="*/ 3036 h 462338"/>
                              <a:gd name="connsiteX12" fmla="*/ 740876 w 2014750"/>
                              <a:gd name="connsiteY12" fmla="*/ 3036 h 462338"/>
                              <a:gd name="connsiteX13" fmla="*/ 806694 w 2014750"/>
                              <a:gd name="connsiteY13" fmla="*/ 89523 h 462338"/>
                              <a:gd name="connsiteX14" fmla="*/ 956998 w 2014750"/>
                              <a:gd name="connsiteY14" fmla="*/ 3036 h 462338"/>
                              <a:gd name="connsiteX15" fmla="*/ 956998 w 2014750"/>
                              <a:gd name="connsiteY15" fmla="*/ 29420 h 462338"/>
                              <a:gd name="connsiteX16" fmla="*/ 894705 w 2014750"/>
                              <a:gd name="connsiteY16" fmla="*/ 29420 h 462338"/>
                              <a:gd name="connsiteX17" fmla="*/ 894705 w 2014750"/>
                              <a:gd name="connsiteY17" fmla="*/ 57995 h 462338"/>
                              <a:gd name="connsiteX18" fmla="*/ 953950 w 2014750"/>
                              <a:gd name="connsiteY18" fmla="*/ 57995 h 462338"/>
                              <a:gd name="connsiteX19" fmla="*/ 953950 w 2014750"/>
                              <a:gd name="connsiteY19" fmla="*/ 84284 h 462338"/>
                              <a:gd name="connsiteX20" fmla="*/ 894705 w 2014750"/>
                              <a:gd name="connsiteY20" fmla="*/ 84284 h 462338"/>
                              <a:gd name="connsiteX21" fmla="*/ 894705 w 2014750"/>
                              <a:gd name="connsiteY21" fmla="*/ 136958 h 462338"/>
                              <a:gd name="connsiteX22" fmla="*/ 864796 w 2014750"/>
                              <a:gd name="connsiteY22" fmla="*/ 136958 h 462338"/>
                              <a:gd name="connsiteX23" fmla="*/ 864796 w 2014750"/>
                              <a:gd name="connsiteY23" fmla="*/ 3036 h 462338"/>
                              <a:gd name="connsiteX24" fmla="*/ 1090348 w 2014750"/>
                              <a:gd name="connsiteY24" fmla="*/ 118765 h 462338"/>
                              <a:gd name="connsiteX25" fmla="*/ 990050 w 2014750"/>
                              <a:gd name="connsiteY25" fmla="*/ 118765 h 462338"/>
                              <a:gd name="connsiteX26" fmla="*/ 990050 w 2014750"/>
                              <a:gd name="connsiteY26" fmla="*/ 19895 h 462338"/>
                              <a:gd name="connsiteX27" fmla="*/ 1090348 w 2014750"/>
                              <a:gd name="connsiteY27" fmla="*/ 19895 h 462338"/>
                              <a:gd name="connsiteX28" fmla="*/ 1090348 w 2014750"/>
                              <a:gd name="connsiteY28" fmla="*/ 118765 h 462338"/>
                              <a:gd name="connsiteX29" fmla="*/ 1080157 w 2014750"/>
                              <a:gd name="connsiteY29" fmla="*/ 69425 h 462338"/>
                              <a:gd name="connsiteX30" fmla="*/ 1069108 w 2014750"/>
                              <a:gd name="connsiteY30" fmla="*/ 38755 h 462338"/>
                              <a:gd name="connsiteX31" fmla="*/ 1015301 w 2014750"/>
                              <a:gd name="connsiteY31" fmla="*/ 35886 h 462338"/>
                              <a:gd name="connsiteX32" fmla="*/ 1012434 w 2014750"/>
                              <a:gd name="connsiteY32" fmla="*/ 38755 h 462338"/>
                              <a:gd name="connsiteX33" fmla="*/ 1012434 w 2014750"/>
                              <a:gd name="connsiteY33" fmla="*/ 100001 h 462338"/>
                              <a:gd name="connsiteX34" fmla="*/ 1066241 w 2014750"/>
                              <a:gd name="connsiteY34" fmla="*/ 102870 h 462338"/>
                              <a:gd name="connsiteX35" fmla="*/ 1069108 w 2014750"/>
                              <a:gd name="connsiteY35" fmla="*/ 100001 h 462338"/>
                              <a:gd name="connsiteX36" fmla="*/ 1080442 w 2014750"/>
                              <a:gd name="connsiteY36" fmla="*/ 69425 h 462338"/>
                              <a:gd name="connsiteX37" fmla="*/ 1240558 w 2014750"/>
                              <a:gd name="connsiteY37" fmla="*/ 47613 h 462338"/>
                              <a:gd name="connsiteX38" fmla="*/ 1215031 w 2014750"/>
                              <a:gd name="connsiteY38" fmla="*/ 89333 h 462338"/>
                              <a:gd name="connsiteX39" fmla="*/ 1249035 w 2014750"/>
                              <a:gd name="connsiteY39" fmla="*/ 136958 h 462338"/>
                              <a:gd name="connsiteX40" fmla="*/ 1211983 w 2014750"/>
                              <a:gd name="connsiteY40" fmla="*/ 136958 h 462338"/>
                              <a:gd name="connsiteX41" fmla="*/ 1182169 w 2014750"/>
                              <a:gd name="connsiteY41" fmla="*/ 94095 h 462338"/>
                              <a:gd name="connsiteX42" fmla="*/ 1161405 w 2014750"/>
                              <a:gd name="connsiteY42" fmla="*/ 94095 h 462338"/>
                              <a:gd name="connsiteX43" fmla="*/ 1161405 w 2014750"/>
                              <a:gd name="connsiteY43" fmla="*/ 136958 h 462338"/>
                              <a:gd name="connsiteX44" fmla="*/ 1131496 w 2014750"/>
                              <a:gd name="connsiteY44" fmla="*/ 136958 h 462338"/>
                              <a:gd name="connsiteX45" fmla="*/ 1131496 w 2014750"/>
                              <a:gd name="connsiteY45" fmla="*/ 3036 h 462338"/>
                              <a:gd name="connsiteX46" fmla="*/ 1182360 w 2014750"/>
                              <a:gd name="connsiteY46" fmla="*/ 3036 h 462338"/>
                              <a:gd name="connsiteX47" fmla="*/ 1227032 w 2014750"/>
                              <a:gd name="connsiteY47" fmla="*/ 13609 h 462338"/>
                              <a:gd name="connsiteX48" fmla="*/ 1240558 w 2014750"/>
                              <a:gd name="connsiteY48" fmla="*/ 47613 h 462338"/>
                              <a:gd name="connsiteX49" fmla="*/ 1204553 w 2014750"/>
                              <a:gd name="connsiteY49" fmla="*/ 63520 h 462338"/>
                              <a:gd name="connsiteX50" fmla="*/ 1210173 w 2014750"/>
                              <a:gd name="connsiteY50" fmla="*/ 47613 h 462338"/>
                              <a:gd name="connsiteX51" fmla="*/ 1204363 w 2014750"/>
                              <a:gd name="connsiteY51" fmla="*/ 32754 h 462338"/>
                              <a:gd name="connsiteX52" fmla="*/ 1184170 w 2014750"/>
                              <a:gd name="connsiteY52" fmla="*/ 28658 h 462338"/>
                              <a:gd name="connsiteX53" fmla="*/ 1161691 w 2014750"/>
                              <a:gd name="connsiteY53" fmla="*/ 28658 h 462338"/>
                              <a:gd name="connsiteX54" fmla="*/ 1161691 w 2014750"/>
                              <a:gd name="connsiteY54" fmla="*/ 68473 h 462338"/>
                              <a:gd name="connsiteX55" fmla="*/ 1183408 w 2014750"/>
                              <a:gd name="connsiteY55" fmla="*/ 68473 h 462338"/>
                              <a:gd name="connsiteX56" fmla="*/ 1204553 w 2014750"/>
                              <a:gd name="connsiteY56" fmla="*/ 63520 h 462338"/>
                              <a:gd name="connsiteX57" fmla="*/ 1387052 w 2014750"/>
                              <a:gd name="connsiteY57" fmla="*/ 52757 h 462338"/>
                              <a:gd name="connsiteX58" fmla="*/ 1350762 w 2014750"/>
                              <a:gd name="connsiteY58" fmla="*/ 126099 h 462338"/>
                              <a:gd name="connsiteX59" fmla="*/ 1332950 w 2014750"/>
                              <a:gd name="connsiteY59" fmla="*/ 126099 h 462338"/>
                              <a:gd name="connsiteX60" fmla="*/ 1296755 w 2014750"/>
                              <a:gd name="connsiteY60" fmla="*/ 52757 h 462338"/>
                              <a:gd name="connsiteX61" fmla="*/ 1296755 w 2014750"/>
                              <a:gd name="connsiteY61" fmla="*/ 137243 h 462338"/>
                              <a:gd name="connsiteX62" fmla="*/ 1266847 w 2014750"/>
                              <a:gd name="connsiteY62" fmla="*/ 137243 h 462338"/>
                              <a:gd name="connsiteX63" fmla="*/ 1266847 w 2014750"/>
                              <a:gd name="connsiteY63" fmla="*/ 3036 h 462338"/>
                              <a:gd name="connsiteX64" fmla="*/ 1307233 w 2014750"/>
                              <a:gd name="connsiteY64" fmla="*/ 3036 h 462338"/>
                              <a:gd name="connsiteX65" fmla="*/ 1341808 w 2014750"/>
                              <a:gd name="connsiteY65" fmla="*/ 76855 h 462338"/>
                              <a:gd name="connsiteX66" fmla="*/ 1376575 w 2014750"/>
                              <a:gd name="connsiteY66" fmla="*/ 3036 h 462338"/>
                              <a:gd name="connsiteX67" fmla="*/ 1416961 w 2014750"/>
                              <a:gd name="connsiteY67" fmla="*/ 3036 h 462338"/>
                              <a:gd name="connsiteX68" fmla="*/ 1416961 w 2014750"/>
                              <a:gd name="connsiteY68" fmla="*/ 137339 h 462338"/>
                              <a:gd name="connsiteX69" fmla="*/ 1386957 w 2014750"/>
                              <a:gd name="connsiteY69" fmla="*/ 137339 h 462338"/>
                              <a:gd name="connsiteX70" fmla="*/ 1541167 w 2014750"/>
                              <a:gd name="connsiteY70" fmla="*/ 137243 h 462338"/>
                              <a:gd name="connsiteX71" fmla="*/ 1528689 w 2014750"/>
                              <a:gd name="connsiteY71" fmla="*/ 108668 h 462338"/>
                              <a:gd name="connsiteX72" fmla="*/ 1472396 w 2014750"/>
                              <a:gd name="connsiteY72" fmla="*/ 108668 h 462338"/>
                              <a:gd name="connsiteX73" fmla="*/ 1459918 w 2014750"/>
                              <a:gd name="connsiteY73" fmla="*/ 137243 h 462338"/>
                              <a:gd name="connsiteX74" fmla="*/ 1428010 w 2014750"/>
                              <a:gd name="connsiteY74" fmla="*/ 137243 h 462338"/>
                              <a:gd name="connsiteX75" fmla="*/ 1486017 w 2014750"/>
                              <a:gd name="connsiteY75" fmla="*/ 2941 h 462338"/>
                              <a:gd name="connsiteX76" fmla="*/ 1514592 w 2014750"/>
                              <a:gd name="connsiteY76" fmla="*/ 2941 h 462338"/>
                              <a:gd name="connsiteX77" fmla="*/ 1572599 w 2014750"/>
                              <a:gd name="connsiteY77" fmla="*/ 137243 h 462338"/>
                              <a:gd name="connsiteX78" fmla="*/ 1500685 w 2014750"/>
                              <a:gd name="connsiteY78" fmla="*/ 42946 h 462338"/>
                              <a:gd name="connsiteX79" fmla="*/ 1483731 w 2014750"/>
                              <a:gd name="connsiteY79" fmla="*/ 81903 h 462338"/>
                              <a:gd name="connsiteX80" fmla="*/ 1517354 w 2014750"/>
                              <a:gd name="connsiteY80" fmla="*/ 81903 h 462338"/>
                              <a:gd name="connsiteX81" fmla="*/ 1640608 w 2014750"/>
                              <a:gd name="connsiteY81" fmla="*/ 28944 h 462338"/>
                              <a:gd name="connsiteX82" fmla="*/ 1640608 w 2014750"/>
                              <a:gd name="connsiteY82" fmla="*/ 137339 h 462338"/>
                              <a:gd name="connsiteX83" fmla="*/ 1610604 w 2014750"/>
                              <a:gd name="connsiteY83" fmla="*/ 137339 h 462338"/>
                              <a:gd name="connsiteX84" fmla="*/ 1610604 w 2014750"/>
                              <a:gd name="connsiteY84" fmla="*/ 28944 h 462338"/>
                              <a:gd name="connsiteX85" fmla="*/ 1572504 w 2014750"/>
                              <a:gd name="connsiteY85" fmla="*/ 28944 h 462338"/>
                              <a:gd name="connsiteX86" fmla="*/ 1572504 w 2014750"/>
                              <a:gd name="connsiteY86" fmla="*/ 3036 h 462338"/>
                              <a:gd name="connsiteX87" fmla="*/ 1678708 w 2014750"/>
                              <a:gd name="connsiteY87" fmla="*/ 3036 h 462338"/>
                              <a:gd name="connsiteX88" fmla="*/ 1678708 w 2014750"/>
                              <a:gd name="connsiteY88" fmla="*/ 28944 h 462338"/>
                              <a:gd name="connsiteX89" fmla="*/ 1695948 w 2014750"/>
                              <a:gd name="connsiteY89" fmla="*/ 3036 h 462338"/>
                              <a:gd name="connsiteX90" fmla="*/ 1726333 w 2014750"/>
                              <a:gd name="connsiteY90" fmla="*/ 3036 h 462338"/>
                              <a:gd name="connsiteX91" fmla="*/ 1726333 w 2014750"/>
                              <a:gd name="connsiteY91" fmla="*/ 137339 h 462338"/>
                              <a:gd name="connsiteX92" fmla="*/ 1696329 w 2014750"/>
                              <a:gd name="connsiteY92" fmla="*/ 137339 h 462338"/>
                              <a:gd name="connsiteX93" fmla="*/ 1754336 w 2014750"/>
                              <a:gd name="connsiteY93" fmla="*/ 3036 h 462338"/>
                              <a:gd name="connsiteX94" fmla="*/ 1784340 w 2014750"/>
                              <a:gd name="connsiteY94" fmla="*/ 3036 h 462338"/>
                              <a:gd name="connsiteX95" fmla="*/ 1784340 w 2014750"/>
                              <a:gd name="connsiteY95" fmla="*/ 58186 h 462338"/>
                              <a:gd name="connsiteX96" fmla="*/ 1835013 w 2014750"/>
                              <a:gd name="connsiteY96" fmla="*/ 3036 h 462338"/>
                              <a:gd name="connsiteX97" fmla="*/ 1872160 w 2014750"/>
                              <a:gd name="connsiteY97" fmla="*/ 3036 h 462338"/>
                              <a:gd name="connsiteX98" fmla="*/ 1818725 w 2014750"/>
                              <a:gd name="connsiteY98" fmla="*/ 62377 h 462338"/>
                              <a:gd name="connsiteX99" fmla="*/ 1844252 w 2014750"/>
                              <a:gd name="connsiteY99" fmla="*/ 98286 h 462338"/>
                              <a:gd name="connsiteX100" fmla="*/ 1872160 w 2014750"/>
                              <a:gd name="connsiteY100" fmla="*/ 137339 h 462338"/>
                              <a:gd name="connsiteX101" fmla="*/ 1837204 w 2014750"/>
                              <a:gd name="connsiteY101" fmla="*/ 137339 h 462338"/>
                              <a:gd name="connsiteX102" fmla="*/ 1797770 w 2014750"/>
                              <a:gd name="connsiteY102" fmla="*/ 84284 h 462338"/>
                              <a:gd name="connsiteX103" fmla="*/ 1784340 w 2014750"/>
                              <a:gd name="connsiteY103" fmla="*/ 99334 h 462338"/>
                              <a:gd name="connsiteX104" fmla="*/ 1784340 w 2014750"/>
                              <a:gd name="connsiteY104" fmla="*/ 137434 h 462338"/>
                              <a:gd name="connsiteX105" fmla="*/ 1754908 w 2014750"/>
                              <a:gd name="connsiteY105" fmla="*/ 137434 h 462338"/>
                              <a:gd name="connsiteX106" fmla="*/ 1981793 w 2014750"/>
                              <a:gd name="connsiteY106" fmla="*/ 137339 h 462338"/>
                              <a:gd name="connsiteX107" fmla="*/ 1969315 w 2014750"/>
                              <a:gd name="connsiteY107" fmla="*/ 108764 h 462338"/>
                              <a:gd name="connsiteX108" fmla="*/ 1913023 w 2014750"/>
                              <a:gd name="connsiteY108" fmla="*/ 108764 h 462338"/>
                              <a:gd name="connsiteX109" fmla="*/ 1900545 w 2014750"/>
                              <a:gd name="connsiteY109" fmla="*/ 137339 h 462338"/>
                              <a:gd name="connsiteX110" fmla="*/ 1869208 w 2014750"/>
                              <a:gd name="connsiteY110" fmla="*/ 137339 h 462338"/>
                              <a:gd name="connsiteX111" fmla="*/ 1927310 w 2014750"/>
                              <a:gd name="connsiteY111" fmla="*/ 3036 h 462338"/>
                              <a:gd name="connsiteX112" fmla="*/ 1955885 w 2014750"/>
                              <a:gd name="connsiteY112" fmla="*/ 3036 h 462338"/>
                              <a:gd name="connsiteX113" fmla="*/ 2013892 w 2014750"/>
                              <a:gd name="connsiteY113" fmla="*/ 137339 h 462338"/>
                              <a:gd name="connsiteX114" fmla="*/ 1941312 w 2014750"/>
                              <a:gd name="connsiteY114" fmla="*/ 43041 h 462338"/>
                              <a:gd name="connsiteX115" fmla="*/ 1924357 w 2014750"/>
                              <a:gd name="connsiteY115" fmla="*/ 81998 h 462338"/>
                              <a:gd name="connsiteX116" fmla="*/ 1957981 w 2014750"/>
                              <a:gd name="connsiteY116" fmla="*/ 81998 h 462338"/>
                              <a:gd name="connsiteX117" fmla="*/ 710777 w 2014750"/>
                              <a:gd name="connsiteY117" fmla="*/ 215920 h 462338"/>
                              <a:gd name="connsiteX118" fmla="*/ 710777 w 2014750"/>
                              <a:gd name="connsiteY118" fmla="*/ 324219 h 462338"/>
                              <a:gd name="connsiteX119" fmla="*/ 680773 w 2014750"/>
                              <a:gd name="connsiteY119" fmla="*/ 324219 h 462338"/>
                              <a:gd name="connsiteX120" fmla="*/ 680773 w 2014750"/>
                              <a:gd name="connsiteY120" fmla="*/ 215920 h 462338"/>
                              <a:gd name="connsiteX121" fmla="*/ 642673 w 2014750"/>
                              <a:gd name="connsiteY121" fmla="*/ 215920 h 462338"/>
                              <a:gd name="connsiteX122" fmla="*/ 642673 w 2014750"/>
                              <a:gd name="connsiteY122" fmla="*/ 189917 h 462338"/>
                              <a:gd name="connsiteX123" fmla="*/ 748687 w 2014750"/>
                              <a:gd name="connsiteY123" fmla="*/ 189917 h 462338"/>
                              <a:gd name="connsiteX124" fmla="*/ 748687 w 2014750"/>
                              <a:gd name="connsiteY124" fmla="*/ 215920 h 462338"/>
                              <a:gd name="connsiteX125" fmla="*/ 861748 w 2014750"/>
                              <a:gd name="connsiteY125" fmla="*/ 324314 h 462338"/>
                              <a:gd name="connsiteX126" fmla="*/ 849271 w 2014750"/>
                              <a:gd name="connsiteY126" fmla="*/ 295739 h 462338"/>
                              <a:gd name="connsiteX127" fmla="*/ 792883 w 2014750"/>
                              <a:gd name="connsiteY127" fmla="*/ 295739 h 462338"/>
                              <a:gd name="connsiteX128" fmla="*/ 780405 w 2014750"/>
                              <a:gd name="connsiteY128" fmla="*/ 324314 h 462338"/>
                              <a:gd name="connsiteX129" fmla="*/ 748496 w 2014750"/>
                              <a:gd name="connsiteY129" fmla="*/ 324314 h 462338"/>
                              <a:gd name="connsiteX130" fmla="*/ 806503 w 2014750"/>
                              <a:gd name="connsiteY130" fmla="*/ 190012 h 462338"/>
                              <a:gd name="connsiteX131" fmla="*/ 835555 w 2014750"/>
                              <a:gd name="connsiteY131" fmla="*/ 190012 h 462338"/>
                              <a:gd name="connsiteX132" fmla="*/ 893562 w 2014750"/>
                              <a:gd name="connsiteY132" fmla="*/ 324314 h 462338"/>
                              <a:gd name="connsiteX133" fmla="*/ 821458 w 2014750"/>
                              <a:gd name="connsiteY133" fmla="*/ 229922 h 462338"/>
                              <a:gd name="connsiteX134" fmla="*/ 804503 w 2014750"/>
                              <a:gd name="connsiteY134" fmla="*/ 268879 h 462338"/>
                              <a:gd name="connsiteX135" fmla="*/ 838126 w 2014750"/>
                              <a:gd name="connsiteY135" fmla="*/ 268879 h 462338"/>
                              <a:gd name="connsiteX136" fmla="*/ 998813 w 2014750"/>
                              <a:gd name="connsiteY136" fmla="*/ 189917 h 462338"/>
                              <a:gd name="connsiteX137" fmla="*/ 1028722 w 2014750"/>
                              <a:gd name="connsiteY137" fmla="*/ 189917 h 462338"/>
                              <a:gd name="connsiteX138" fmla="*/ 1028722 w 2014750"/>
                              <a:gd name="connsiteY138" fmla="*/ 324219 h 462338"/>
                              <a:gd name="connsiteX139" fmla="*/ 998623 w 2014750"/>
                              <a:gd name="connsiteY139" fmla="*/ 324219 h 462338"/>
                              <a:gd name="connsiteX140" fmla="*/ 934615 w 2014750"/>
                              <a:gd name="connsiteY140" fmla="*/ 240113 h 462338"/>
                              <a:gd name="connsiteX141" fmla="*/ 934615 w 2014750"/>
                              <a:gd name="connsiteY141" fmla="*/ 324219 h 462338"/>
                              <a:gd name="connsiteX142" fmla="*/ 904611 w 2014750"/>
                              <a:gd name="connsiteY142" fmla="*/ 324219 h 462338"/>
                              <a:gd name="connsiteX143" fmla="*/ 904611 w 2014750"/>
                              <a:gd name="connsiteY143" fmla="*/ 189917 h 462338"/>
                              <a:gd name="connsiteX144" fmla="*/ 933186 w 2014750"/>
                              <a:gd name="connsiteY144" fmla="*/ 189917 h 462338"/>
                              <a:gd name="connsiteX145" fmla="*/ 999099 w 2014750"/>
                              <a:gd name="connsiteY145" fmla="*/ 276404 h 462338"/>
                              <a:gd name="connsiteX146" fmla="*/ 1088158 w 2014750"/>
                              <a:gd name="connsiteY146" fmla="*/ 216777 h 462338"/>
                              <a:gd name="connsiteX147" fmla="*/ 1083776 w 2014750"/>
                              <a:gd name="connsiteY147" fmla="*/ 226302 h 462338"/>
                              <a:gd name="connsiteX148" fmla="*/ 1089110 w 2014750"/>
                              <a:gd name="connsiteY148" fmla="*/ 235827 h 462338"/>
                              <a:gd name="connsiteX149" fmla="*/ 1113494 w 2014750"/>
                              <a:gd name="connsiteY149" fmla="*/ 244019 h 462338"/>
                              <a:gd name="connsiteX150" fmla="*/ 1143212 w 2014750"/>
                              <a:gd name="connsiteY150" fmla="*/ 258116 h 462338"/>
                              <a:gd name="connsiteX151" fmla="*/ 1153785 w 2014750"/>
                              <a:gd name="connsiteY151" fmla="*/ 285643 h 462338"/>
                              <a:gd name="connsiteX152" fmla="*/ 1140164 w 2014750"/>
                              <a:gd name="connsiteY152" fmla="*/ 314885 h 462338"/>
                              <a:gd name="connsiteX153" fmla="*/ 1104541 w 2014750"/>
                              <a:gd name="connsiteY153" fmla="*/ 326124 h 462338"/>
                              <a:gd name="connsiteX154" fmla="*/ 1047391 w 2014750"/>
                              <a:gd name="connsiteY154" fmla="*/ 302502 h 462338"/>
                              <a:gd name="connsiteX155" fmla="*/ 1065298 w 2014750"/>
                              <a:gd name="connsiteY155" fmla="*/ 280595 h 462338"/>
                              <a:gd name="connsiteX156" fmla="*/ 1105398 w 2014750"/>
                              <a:gd name="connsiteY156" fmla="*/ 299645 h 462338"/>
                              <a:gd name="connsiteX157" fmla="*/ 1118352 w 2014750"/>
                              <a:gd name="connsiteY157" fmla="*/ 296120 h 462338"/>
                              <a:gd name="connsiteX158" fmla="*/ 1123114 w 2014750"/>
                              <a:gd name="connsiteY158" fmla="*/ 286595 h 462338"/>
                              <a:gd name="connsiteX159" fmla="*/ 1118066 w 2014750"/>
                              <a:gd name="connsiteY159" fmla="*/ 277070 h 462338"/>
                              <a:gd name="connsiteX160" fmla="*/ 1098349 w 2014750"/>
                              <a:gd name="connsiteY160" fmla="*/ 269831 h 462338"/>
                              <a:gd name="connsiteX161" fmla="*/ 1063964 w 2014750"/>
                              <a:gd name="connsiteY161" fmla="*/ 255353 h 462338"/>
                              <a:gd name="connsiteX162" fmla="*/ 1066374 w 2014750"/>
                              <a:gd name="connsiteY162" fmla="*/ 198694 h 462338"/>
                              <a:gd name="connsiteX163" fmla="*/ 1066917 w 2014750"/>
                              <a:gd name="connsiteY163" fmla="*/ 198203 h 462338"/>
                              <a:gd name="connsiteX164" fmla="*/ 1101207 w 2014750"/>
                              <a:gd name="connsiteY164" fmla="*/ 187821 h 462338"/>
                              <a:gd name="connsiteX165" fmla="*/ 1128067 w 2014750"/>
                              <a:gd name="connsiteY165" fmla="*/ 192393 h 462338"/>
                              <a:gd name="connsiteX166" fmla="*/ 1151499 w 2014750"/>
                              <a:gd name="connsiteY166" fmla="*/ 205442 h 462338"/>
                              <a:gd name="connsiteX167" fmla="*/ 1136354 w 2014750"/>
                              <a:gd name="connsiteY167" fmla="*/ 227350 h 462338"/>
                              <a:gd name="connsiteX168" fmla="*/ 1100254 w 2014750"/>
                              <a:gd name="connsiteY168" fmla="*/ 214110 h 462338"/>
                              <a:gd name="connsiteX169" fmla="*/ 1088158 w 2014750"/>
                              <a:gd name="connsiteY169" fmla="*/ 216777 h 462338"/>
                              <a:gd name="connsiteX170" fmla="*/ 1167025 w 2014750"/>
                              <a:gd name="connsiteY170" fmla="*/ 324219 h 462338"/>
                              <a:gd name="connsiteX171" fmla="*/ 1167025 w 2014750"/>
                              <a:gd name="connsiteY171" fmla="*/ 303645 h 462338"/>
                              <a:gd name="connsiteX172" fmla="*/ 1237605 w 2014750"/>
                              <a:gd name="connsiteY172" fmla="*/ 215920 h 462338"/>
                              <a:gd name="connsiteX173" fmla="*/ 1169596 w 2014750"/>
                              <a:gd name="connsiteY173" fmla="*/ 215920 h 462338"/>
                              <a:gd name="connsiteX174" fmla="*/ 1169596 w 2014750"/>
                              <a:gd name="connsiteY174" fmla="*/ 189917 h 462338"/>
                              <a:gd name="connsiteX175" fmla="*/ 1278658 w 2014750"/>
                              <a:gd name="connsiteY175" fmla="*/ 189917 h 462338"/>
                              <a:gd name="connsiteX176" fmla="*/ 1278658 w 2014750"/>
                              <a:gd name="connsiteY176" fmla="*/ 210681 h 462338"/>
                              <a:gd name="connsiteX177" fmla="*/ 1208458 w 2014750"/>
                              <a:gd name="connsiteY177" fmla="*/ 298121 h 462338"/>
                              <a:gd name="connsiteX178" fmla="*/ 1279801 w 2014750"/>
                              <a:gd name="connsiteY178" fmla="*/ 298121 h 462338"/>
                              <a:gd name="connsiteX179" fmla="*/ 1279801 w 2014750"/>
                              <a:gd name="connsiteY179" fmla="*/ 324219 h 462338"/>
                              <a:gd name="connsiteX180" fmla="*/ 1397720 w 2014750"/>
                              <a:gd name="connsiteY180" fmla="*/ 189917 h 462338"/>
                              <a:gd name="connsiteX181" fmla="*/ 1397720 w 2014750"/>
                              <a:gd name="connsiteY181" fmla="*/ 216682 h 462338"/>
                              <a:gd name="connsiteX182" fmla="*/ 1331045 w 2014750"/>
                              <a:gd name="connsiteY182" fmla="*/ 216682 h 462338"/>
                              <a:gd name="connsiteX183" fmla="*/ 1331045 w 2014750"/>
                              <a:gd name="connsiteY183" fmla="*/ 244495 h 462338"/>
                              <a:gd name="connsiteX184" fmla="*/ 1391243 w 2014750"/>
                              <a:gd name="connsiteY184" fmla="*/ 244495 h 462338"/>
                              <a:gd name="connsiteX185" fmla="*/ 1391243 w 2014750"/>
                              <a:gd name="connsiteY185" fmla="*/ 270022 h 462338"/>
                              <a:gd name="connsiteX186" fmla="*/ 1331045 w 2014750"/>
                              <a:gd name="connsiteY186" fmla="*/ 270022 h 462338"/>
                              <a:gd name="connsiteX187" fmla="*/ 1331045 w 2014750"/>
                              <a:gd name="connsiteY187" fmla="*/ 297930 h 462338"/>
                              <a:gd name="connsiteX188" fmla="*/ 1400006 w 2014750"/>
                              <a:gd name="connsiteY188" fmla="*/ 297930 h 462338"/>
                              <a:gd name="connsiteX189" fmla="*/ 1400006 w 2014750"/>
                              <a:gd name="connsiteY189" fmla="*/ 324410 h 462338"/>
                              <a:gd name="connsiteX190" fmla="*/ 1301232 w 2014750"/>
                              <a:gd name="connsiteY190" fmla="*/ 324410 h 462338"/>
                              <a:gd name="connsiteX191" fmla="*/ 1301232 w 2014750"/>
                              <a:gd name="connsiteY191" fmla="*/ 189917 h 462338"/>
                              <a:gd name="connsiteX192" fmla="*/ 1360287 w 2014750"/>
                              <a:gd name="connsiteY192" fmla="*/ 176105 h 462338"/>
                              <a:gd name="connsiteX193" fmla="*/ 1332760 w 2014750"/>
                              <a:gd name="connsiteY193" fmla="*/ 176105 h 462338"/>
                              <a:gd name="connsiteX194" fmla="*/ 1357239 w 2014750"/>
                              <a:gd name="connsiteY194" fmla="*/ 142101 h 462338"/>
                              <a:gd name="connsiteX195" fmla="*/ 1386957 w 2014750"/>
                              <a:gd name="connsiteY195" fmla="*/ 154579 h 462338"/>
                              <a:gd name="connsiteX196" fmla="*/ 1421914 w 2014750"/>
                              <a:gd name="connsiteY196" fmla="*/ 189917 h 462338"/>
                              <a:gd name="connsiteX197" fmla="*/ 1451917 w 2014750"/>
                              <a:gd name="connsiteY197" fmla="*/ 189917 h 462338"/>
                              <a:gd name="connsiteX198" fmla="*/ 1451917 w 2014750"/>
                              <a:gd name="connsiteY198" fmla="*/ 245066 h 462338"/>
                              <a:gd name="connsiteX199" fmla="*/ 1502686 w 2014750"/>
                              <a:gd name="connsiteY199" fmla="*/ 189917 h 462338"/>
                              <a:gd name="connsiteX200" fmla="*/ 1539738 w 2014750"/>
                              <a:gd name="connsiteY200" fmla="*/ 189917 h 462338"/>
                              <a:gd name="connsiteX201" fmla="*/ 1486303 w 2014750"/>
                              <a:gd name="connsiteY201" fmla="*/ 249257 h 462338"/>
                              <a:gd name="connsiteX202" fmla="*/ 1511830 w 2014750"/>
                              <a:gd name="connsiteY202" fmla="*/ 285167 h 462338"/>
                              <a:gd name="connsiteX203" fmla="*/ 1539738 w 2014750"/>
                              <a:gd name="connsiteY203" fmla="*/ 324219 h 462338"/>
                              <a:gd name="connsiteX204" fmla="*/ 1504781 w 2014750"/>
                              <a:gd name="connsiteY204" fmla="*/ 324219 h 462338"/>
                              <a:gd name="connsiteX205" fmla="*/ 1465348 w 2014750"/>
                              <a:gd name="connsiteY205" fmla="*/ 271165 h 462338"/>
                              <a:gd name="connsiteX206" fmla="*/ 1451917 w 2014750"/>
                              <a:gd name="connsiteY206" fmla="*/ 286214 h 462338"/>
                              <a:gd name="connsiteX207" fmla="*/ 1451917 w 2014750"/>
                              <a:gd name="connsiteY207" fmla="*/ 324314 h 462338"/>
                              <a:gd name="connsiteX208" fmla="*/ 1421914 w 2014750"/>
                              <a:gd name="connsiteY208" fmla="*/ 324314 h 462338"/>
                              <a:gd name="connsiteX209" fmla="*/ 674487 w 2014750"/>
                              <a:gd name="connsiteY209" fmla="*/ 393085 h 462338"/>
                              <a:gd name="connsiteX210" fmla="*/ 680488 w 2014750"/>
                              <a:gd name="connsiteY210" fmla="*/ 408230 h 462338"/>
                              <a:gd name="connsiteX211" fmla="*/ 674677 w 2014750"/>
                              <a:gd name="connsiteY211" fmla="*/ 423470 h 462338"/>
                              <a:gd name="connsiteX212" fmla="*/ 656961 w 2014750"/>
                              <a:gd name="connsiteY212" fmla="*/ 429089 h 462338"/>
                              <a:gd name="connsiteX213" fmla="*/ 643150 w 2014750"/>
                              <a:gd name="connsiteY213" fmla="*/ 429089 h 462338"/>
                              <a:gd name="connsiteX214" fmla="*/ 643150 w 2014750"/>
                              <a:gd name="connsiteY214" fmla="*/ 387370 h 462338"/>
                              <a:gd name="connsiteX215" fmla="*/ 657342 w 2014750"/>
                              <a:gd name="connsiteY215" fmla="*/ 387370 h 462338"/>
                              <a:gd name="connsiteX216" fmla="*/ 674487 w 2014750"/>
                              <a:gd name="connsiteY216" fmla="*/ 393085 h 462338"/>
                              <a:gd name="connsiteX217" fmla="*/ 673439 w 2014750"/>
                              <a:gd name="connsiteY217" fmla="*/ 408325 h 462338"/>
                              <a:gd name="connsiteX218" fmla="*/ 657151 w 2014750"/>
                              <a:gd name="connsiteY218" fmla="*/ 394133 h 462338"/>
                              <a:gd name="connsiteX219" fmla="*/ 650008 w 2014750"/>
                              <a:gd name="connsiteY219" fmla="*/ 394133 h 462338"/>
                              <a:gd name="connsiteX220" fmla="*/ 650008 w 2014750"/>
                              <a:gd name="connsiteY220" fmla="*/ 422708 h 462338"/>
                              <a:gd name="connsiteX221" fmla="*/ 657723 w 2014750"/>
                              <a:gd name="connsiteY221" fmla="*/ 422708 h 462338"/>
                              <a:gd name="connsiteX222" fmla="*/ 669248 w 2014750"/>
                              <a:gd name="connsiteY222" fmla="*/ 419088 h 462338"/>
                              <a:gd name="connsiteX223" fmla="*/ 673439 w 2014750"/>
                              <a:gd name="connsiteY223" fmla="*/ 408325 h 462338"/>
                              <a:gd name="connsiteX224" fmla="*/ 718588 w 2014750"/>
                              <a:gd name="connsiteY224" fmla="*/ 387370 h 462338"/>
                              <a:gd name="connsiteX225" fmla="*/ 718588 w 2014750"/>
                              <a:gd name="connsiteY225" fmla="*/ 393942 h 462338"/>
                              <a:gd name="connsiteX226" fmla="*/ 696490 w 2014750"/>
                              <a:gd name="connsiteY226" fmla="*/ 393942 h 462338"/>
                              <a:gd name="connsiteX227" fmla="*/ 696490 w 2014750"/>
                              <a:gd name="connsiteY227" fmla="*/ 404991 h 462338"/>
                              <a:gd name="connsiteX228" fmla="*/ 716683 w 2014750"/>
                              <a:gd name="connsiteY228" fmla="*/ 404991 h 462338"/>
                              <a:gd name="connsiteX229" fmla="*/ 716683 w 2014750"/>
                              <a:gd name="connsiteY229" fmla="*/ 411182 h 462338"/>
                              <a:gd name="connsiteX230" fmla="*/ 696871 w 2014750"/>
                              <a:gd name="connsiteY230" fmla="*/ 411182 h 462338"/>
                              <a:gd name="connsiteX231" fmla="*/ 696871 w 2014750"/>
                              <a:gd name="connsiteY231" fmla="*/ 422231 h 462338"/>
                              <a:gd name="connsiteX232" fmla="*/ 719635 w 2014750"/>
                              <a:gd name="connsiteY232" fmla="*/ 422231 h 462338"/>
                              <a:gd name="connsiteX233" fmla="*/ 719635 w 2014750"/>
                              <a:gd name="connsiteY233" fmla="*/ 428804 h 462338"/>
                              <a:gd name="connsiteX234" fmla="*/ 689822 w 2014750"/>
                              <a:gd name="connsiteY234" fmla="*/ 428804 h 462338"/>
                              <a:gd name="connsiteX235" fmla="*/ 689822 w 2014750"/>
                              <a:gd name="connsiteY235" fmla="*/ 387370 h 462338"/>
                              <a:gd name="connsiteX236" fmla="*/ 756116 w 2014750"/>
                              <a:gd name="connsiteY236" fmla="*/ 390989 h 462338"/>
                              <a:gd name="connsiteX237" fmla="*/ 760498 w 2014750"/>
                              <a:gd name="connsiteY237" fmla="*/ 402134 h 462338"/>
                              <a:gd name="connsiteX238" fmla="*/ 756021 w 2014750"/>
                              <a:gd name="connsiteY238" fmla="*/ 413183 h 462338"/>
                              <a:gd name="connsiteX239" fmla="*/ 742495 w 2014750"/>
                              <a:gd name="connsiteY239" fmla="*/ 416707 h 462338"/>
                              <a:gd name="connsiteX240" fmla="*/ 735161 w 2014750"/>
                              <a:gd name="connsiteY240" fmla="*/ 416707 h 462338"/>
                              <a:gd name="connsiteX241" fmla="*/ 735161 w 2014750"/>
                              <a:gd name="connsiteY241" fmla="*/ 428804 h 462338"/>
                              <a:gd name="connsiteX242" fmla="*/ 728208 w 2014750"/>
                              <a:gd name="connsiteY242" fmla="*/ 428804 h 462338"/>
                              <a:gd name="connsiteX243" fmla="*/ 728208 w 2014750"/>
                              <a:gd name="connsiteY243" fmla="*/ 387370 h 462338"/>
                              <a:gd name="connsiteX244" fmla="*/ 742400 w 2014750"/>
                              <a:gd name="connsiteY244" fmla="*/ 387370 h 462338"/>
                              <a:gd name="connsiteX245" fmla="*/ 756116 w 2014750"/>
                              <a:gd name="connsiteY245" fmla="*/ 391275 h 462338"/>
                              <a:gd name="connsiteX246" fmla="*/ 751163 w 2014750"/>
                              <a:gd name="connsiteY246" fmla="*/ 408134 h 462338"/>
                              <a:gd name="connsiteX247" fmla="*/ 753354 w 2014750"/>
                              <a:gd name="connsiteY247" fmla="*/ 401562 h 462338"/>
                              <a:gd name="connsiteX248" fmla="*/ 750687 w 2014750"/>
                              <a:gd name="connsiteY248" fmla="*/ 395561 h 462338"/>
                              <a:gd name="connsiteX249" fmla="*/ 742305 w 2014750"/>
                              <a:gd name="connsiteY249" fmla="*/ 393752 h 462338"/>
                              <a:gd name="connsiteX250" fmla="*/ 735161 w 2014750"/>
                              <a:gd name="connsiteY250" fmla="*/ 393752 h 462338"/>
                              <a:gd name="connsiteX251" fmla="*/ 735161 w 2014750"/>
                              <a:gd name="connsiteY251" fmla="*/ 410325 h 462338"/>
                              <a:gd name="connsiteX252" fmla="*/ 743257 w 2014750"/>
                              <a:gd name="connsiteY252" fmla="*/ 410325 h 462338"/>
                              <a:gd name="connsiteX253" fmla="*/ 751163 w 2014750"/>
                              <a:gd name="connsiteY253" fmla="*/ 408420 h 462338"/>
                              <a:gd name="connsiteX254" fmla="*/ 774595 w 2014750"/>
                              <a:gd name="connsiteY254" fmla="*/ 419374 h 462338"/>
                              <a:gd name="connsiteX255" fmla="*/ 770404 w 2014750"/>
                              <a:gd name="connsiteY255" fmla="*/ 428899 h 462338"/>
                              <a:gd name="connsiteX256" fmla="*/ 762974 w 2014750"/>
                              <a:gd name="connsiteY256" fmla="*/ 428899 h 462338"/>
                              <a:gd name="connsiteX257" fmla="*/ 781167 w 2014750"/>
                              <a:gd name="connsiteY257" fmla="*/ 387370 h 462338"/>
                              <a:gd name="connsiteX258" fmla="*/ 788692 w 2014750"/>
                              <a:gd name="connsiteY258" fmla="*/ 387370 h 462338"/>
                              <a:gd name="connsiteX259" fmla="*/ 806884 w 2014750"/>
                              <a:gd name="connsiteY259" fmla="*/ 428804 h 462338"/>
                              <a:gd name="connsiteX260" fmla="*/ 799455 w 2014750"/>
                              <a:gd name="connsiteY260" fmla="*/ 428804 h 462338"/>
                              <a:gd name="connsiteX261" fmla="*/ 795264 w 2014750"/>
                              <a:gd name="connsiteY261" fmla="*/ 419279 h 462338"/>
                              <a:gd name="connsiteX262" fmla="*/ 792406 w 2014750"/>
                              <a:gd name="connsiteY262" fmla="*/ 412897 h 462338"/>
                              <a:gd name="connsiteX263" fmla="*/ 784882 w 2014750"/>
                              <a:gd name="connsiteY263" fmla="*/ 395847 h 462338"/>
                              <a:gd name="connsiteX264" fmla="*/ 777452 w 2014750"/>
                              <a:gd name="connsiteY264" fmla="*/ 412897 h 462338"/>
                              <a:gd name="connsiteX265" fmla="*/ 845651 w 2014750"/>
                              <a:gd name="connsiteY265" fmla="*/ 400895 h 462338"/>
                              <a:gd name="connsiteX266" fmla="*/ 836698 w 2014750"/>
                              <a:gd name="connsiteY266" fmla="*/ 413754 h 462338"/>
                              <a:gd name="connsiteX267" fmla="*/ 847556 w 2014750"/>
                              <a:gd name="connsiteY267" fmla="*/ 428804 h 462338"/>
                              <a:gd name="connsiteX268" fmla="*/ 838698 w 2014750"/>
                              <a:gd name="connsiteY268" fmla="*/ 428804 h 462338"/>
                              <a:gd name="connsiteX269" fmla="*/ 829173 w 2014750"/>
                              <a:gd name="connsiteY269" fmla="*/ 414897 h 462338"/>
                              <a:gd name="connsiteX270" fmla="*/ 819648 w 2014750"/>
                              <a:gd name="connsiteY270" fmla="*/ 414897 h 462338"/>
                              <a:gd name="connsiteX271" fmla="*/ 819648 w 2014750"/>
                              <a:gd name="connsiteY271" fmla="*/ 428804 h 462338"/>
                              <a:gd name="connsiteX272" fmla="*/ 812599 w 2014750"/>
                              <a:gd name="connsiteY272" fmla="*/ 428804 h 462338"/>
                              <a:gd name="connsiteX273" fmla="*/ 812599 w 2014750"/>
                              <a:gd name="connsiteY273" fmla="*/ 387370 h 462338"/>
                              <a:gd name="connsiteX274" fmla="*/ 828030 w 2014750"/>
                              <a:gd name="connsiteY274" fmla="*/ 387370 h 462338"/>
                              <a:gd name="connsiteX275" fmla="*/ 841555 w 2014750"/>
                              <a:gd name="connsiteY275" fmla="*/ 390608 h 462338"/>
                              <a:gd name="connsiteX276" fmla="*/ 845651 w 2014750"/>
                              <a:gd name="connsiteY276" fmla="*/ 401181 h 462338"/>
                              <a:gd name="connsiteX277" fmla="*/ 836126 w 2014750"/>
                              <a:gd name="connsiteY277" fmla="*/ 406706 h 462338"/>
                              <a:gd name="connsiteX278" fmla="*/ 838222 w 2014750"/>
                              <a:gd name="connsiteY278" fmla="*/ 400800 h 462338"/>
                              <a:gd name="connsiteX279" fmla="*/ 836031 w 2014750"/>
                              <a:gd name="connsiteY279" fmla="*/ 395276 h 462338"/>
                              <a:gd name="connsiteX280" fmla="*/ 828220 w 2014750"/>
                              <a:gd name="connsiteY280" fmla="*/ 393752 h 462338"/>
                              <a:gd name="connsiteX281" fmla="*/ 819362 w 2014750"/>
                              <a:gd name="connsiteY281" fmla="*/ 393752 h 462338"/>
                              <a:gd name="connsiteX282" fmla="*/ 819362 w 2014750"/>
                              <a:gd name="connsiteY282" fmla="*/ 408515 h 462338"/>
                              <a:gd name="connsiteX283" fmla="*/ 828030 w 2014750"/>
                              <a:gd name="connsiteY283" fmla="*/ 408515 h 462338"/>
                              <a:gd name="connsiteX284" fmla="*/ 836412 w 2014750"/>
                              <a:gd name="connsiteY284" fmla="*/ 406991 h 462338"/>
                              <a:gd name="connsiteX285" fmla="*/ 871083 w 2014750"/>
                              <a:gd name="connsiteY285" fmla="*/ 393847 h 462338"/>
                              <a:gd name="connsiteX286" fmla="*/ 871083 w 2014750"/>
                              <a:gd name="connsiteY286" fmla="*/ 428804 h 462338"/>
                              <a:gd name="connsiteX287" fmla="*/ 864130 w 2014750"/>
                              <a:gd name="connsiteY287" fmla="*/ 428804 h 462338"/>
                              <a:gd name="connsiteX288" fmla="*/ 864130 w 2014750"/>
                              <a:gd name="connsiteY288" fmla="*/ 394133 h 462338"/>
                              <a:gd name="connsiteX289" fmla="*/ 851557 w 2014750"/>
                              <a:gd name="connsiteY289" fmla="*/ 394133 h 462338"/>
                              <a:gd name="connsiteX290" fmla="*/ 851557 w 2014750"/>
                              <a:gd name="connsiteY290" fmla="*/ 387370 h 462338"/>
                              <a:gd name="connsiteX291" fmla="*/ 883656 w 2014750"/>
                              <a:gd name="connsiteY291" fmla="*/ 387370 h 462338"/>
                              <a:gd name="connsiteX292" fmla="*/ 883656 w 2014750"/>
                              <a:gd name="connsiteY292" fmla="*/ 393847 h 462338"/>
                              <a:gd name="connsiteX293" fmla="*/ 898229 w 2014750"/>
                              <a:gd name="connsiteY293" fmla="*/ 428804 h 462338"/>
                              <a:gd name="connsiteX294" fmla="*/ 891181 w 2014750"/>
                              <a:gd name="connsiteY294" fmla="*/ 428804 h 462338"/>
                              <a:gd name="connsiteX295" fmla="*/ 891181 w 2014750"/>
                              <a:gd name="connsiteY295" fmla="*/ 387370 h 462338"/>
                              <a:gd name="connsiteX296" fmla="*/ 902134 w 2014750"/>
                              <a:gd name="connsiteY296" fmla="*/ 387370 h 462338"/>
                              <a:gd name="connsiteX297" fmla="*/ 914612 w 2014750"/>
                              <a:gd name="connsiteY297" fmla="*/ 413373 h 462338"/>
                              <a:gd name="connsiteX298" fmla="*/ 927376 w 2014750"/>
                              <a:gd name="connsiteY298" fmla="*/ 387370 h 462338"/>
                              <a:gd name="connsiteX299" fmla="*/ 938234 w 2014750"/>
                              <a:gd name="connsiteY299" fmla="*/ 387370 h 462338"/>
                              <a:gd name="connsiteX300" fmla="*/ 938234 w 2014750"/>
                              <a:gd name="connsiteY300" fmla="*/ 428804 h 462338"/>
                              <a:gd name="connsiteX301" fmla="*/ 931281 w 2014750"/>
                              <a:gd name="connsiteY301" fmla="*/ 428804 h 462338"/>
                              <a:gd name="connsiteX302" fmla="*/ 931281 w 2014750"/>
                              <a:gd name="connsiteY302" fmla="*/ 396895 h 462338"/>
                              <a:gd name="connsiteX303" fmla="*/ 916708 w 2014750"/>
                              <a:gd name="connsiteY303" fmla="*/ 425470 h 462338"/>
                              <a:gd name="connsiteX304" fmla="*/ 912802 w 2014750"/>
                              <a:gd name="connsiteY304" fmla="*/ 425470 h 462338"/>
                              <a:gd name="connsiteX305" fmla="*/ 898420 w 2014750"/>
                              <a:gd name="connsiteY305" fmla="*/ 396895 h 462338"/>
                              <a:gd name="connsiteX306" fmla="*/ 978811 w 2014750"/>
                              <a:gd name="connsiteY306" fmla="*/ 387370 h 462338"/>
                              <a:gd name="connsiteX307" fmla="*/ 978811 w 2014750"/>
                              <a:gd name="connsiteY307" fmla="*/ 393942 h 462338"/>
                              <a:gd name="connsiteX308" fmla="*/ 956713 w 2014750"/>
                              <a:gd name="connsiteY308" fmla="*/ 393942 h 462338"/>
                              <a:gd name="connsiteX309" fmla="*/ 956713 w 2014750"/>
                              <a:gd name="connsiteY309" fmla="*/ 404991 h 462338"/>
                              <a:gd name="connsiteX310" fmla="*/ 976525 w 2014750"/>
                              <a:gd name="connsiteY310" fmla="*/ 404991 h 462338"/>
                              <a:gd name="connsiteX311" fmla="*/ 976525 w 2014750"/>
                              <a:gd name="connsiteY311" fmla="*/ 411182 h 462338"/>
                              <a:gd name="connsiteX312" fmla="*/ 956713 w 2014750"/>
                              <a:gd name="connsiteY312" fmla="*/ 411182 h 462338"/>
                              <a:gd name="connsiteX313" fmla="*/ 956713 w 2014750"/>
                              <a:gd name="connsiteY313" fmla="*/ 422231 h 462338"/>
                              <a:gd name="connsiteX314" fmla="*/ 979477 w 2014750"/>
                              <a:gd name="connsiteY314" fmla="*/ 422231 h 462338"/>
                              <a:gd name="connsiteX315" fmla="*/ 979477 w 2014750"/>
                              <a:gd name="connsiteY315" fmla="*/ 428804 h 462338"/>
                              <a:gd name="connsiteX316" fmla="*/ 949759 w 2014750"/>
                              <a:gd name="connsiteY316" fmla="*/ 428804 h 462338"/>
                              <a:gd name="connsiteX317" fmla="*/ 949759 w 2014750"/>
                              <a:gd name="connsiteY317" fmla="*/ 387370 h 462338"/>
                              <a:gd name="connsiteX318" fmla="*/ 1019482 w 2014750"/>
                              <a:gd name="connsiteY318" fmla="*/ 387370 h 462338"/>
                              <a:gd name="connsiteX319" fmla="*/ 1026436 w 2014750"/>
                              <a:gd name="connsiteY319" fmla="*/ 387370 h 462338"/>
                              <a:gd name="connsiteX320" fmla="*/ 1026436 w 2014750"/>
                              <a:gd name="connsiteY320" fmla="*/ 428804 h 462338"/>
                              <a:gd name="connsiteX321" fmla="*/ 1018911 w 2014750"/>
                              <a:gd name="connsiteY321" fmla="*/ 428804 h 462338"/>
                              <a:gd name="connsiteX322" fmla="*/ 995479 w 2014750"/>
                              <a:gd name="connsiteY322" fmla="*/ 398609 h 462338"/>
                              <a:gd name="connsiteX323" fmla="*/ 995479 w 2014750"/>
                              <a:gd name="connsiteY323" fmla="*/ 428804 h 462338"/>
                              <a:gd name="connsiteX324" fmla="*/ 988431 w 2014750"/>
                              <a:gd name="connsiteY324" fmla="*/ 428804 h 462338"/>
                              <a:gd name="connsiteX325" fmla="*/ 988431 w 2014750"/>
                              <a:gd name="connsiteY325" fmla="*/ 387370 h 462338"/>
                              <a:gd name="connsiteX326" fmla="*/ 995479 w 2014750"/>
                              <a:gd name="connsiteY326" fmla="*/ 387370 h 462338"/>
                              <a:gd name="connsiteX327" fmla="*/ 1019482 w 2014750"/>
                              <a:gd name="connsiteY327" fmla="*/ 418326 h 462338"/>
                              <a:gd name="connsiteX328" fmla="*/ 1053582 w 2014750"/>
                              <a:gd name="connsiteY328" fmla="*/ 393847 h 462338"/>
                              <a:gd name="connsiteX329" fmla="*/ 1053582 w 2014750"/>
                              <a:gd name="connsiteY329" fmla="*/ 428804 h 462338"/>
                              <a:gd name="connsiteX330" fmla="*/ 1046629 w 2014750"/>
                              <a:gd name="connsiteY330" fmla="*/ 428804 h 462338"/>
                              <a:gd name="connsiteX331" fmla="*/ 1046629 w 2014750"/>
                              <a:gd name="connsiteY331" fmla="*/ 394133 h 462338"/>
                              <a:gd name="connsiteX332" fmla="*/ 1034056 w 2014750"/>
                              <a:gd name="connsiteY332" fmla="*/ 394133 h 462338"/>
                              <a:gd name="connsiteX333" fmla="*/ 1034056 w 2014750"/>
                              <a:gd name="connsiteY333" fmla="*/ 387370 h 462338"/>
                              <a:gd name="connsiteX334" fmla="*/ 1066155 w 2014750"/>
                              <a:gd name="connsiteY334" fmla="*/ 387370 h 462338"/>
                              <a:gd name="connsiteX335" fmla="*/ 1066155 w 2014750"/>
                              <a:gd name="connsiteY335" fmla="*/ 393847 h 462338"/>
                              <a:gd name="connsiteX336" fmla="*/ 1124543 w 2014750"/>
                              <a:gd name="connsiteY336" fmla="*/ 423089 h 462338"/>
                              <a:gd name="connsiteX337" fmla="*/ 1093587 w 2014750"/>
                              <a:gd name="connsiteY337" fmla="*/ 423089 h 462338"/>
                              <a:gd name="connsiteX338" fmla="*/ 1087300 w 2014750"/>
                              <a:gd name="connsiteY338" fmla="*/ 407849 h 462338"/>
                              <a:gd name="connsiteX339" fmla="*/ 1093587 w 2014750"/>
                              <a:gd name="connsiteY339" fmla="*/ 392513 h 462338"/>
                              <a:gd name="connsiteX340" fmla="*/ 1124543 w 2014750"/>
                              <a:gd name="connsiteY340" fmla="*/ 392513 h 462338"/>
                              <a:gd name="connsiteX341" fmla="*/ 1130830 w 2014750"/>
                              <a:gd name="connsiteY341" fmla="*/ 407849 h 462338"/>
                              <a:gd name="connsiteX342" fmla="*/ 1124543 w 2014750"/>
                              <a:gd name="connsiteY342" fmla="*/ 423374 h 462338"/>
                              <a:gd name="connsiteX343" fmla="*/ 1119495 w 2014750"/>
                              <a:gd name="connsiteY343" fmla="*/ 397181 h 462338"/>
                              <a:gd name="connsiteX344" fmla="*/ 1098883 w 2014750"/>
                              <a:gd name="connsiteY344" fmla="*/ 396929 h 462338"/>
                              <a:gd name="connsiteX345" fmla="*/ 1098635 w 2014750"/>
                              <a:gd name="connsiteY345" fmla="*/ 397181 h 462338"/>
                              <a:gd name="connsiteX346" fmla="*/ 1094444 w 2014750"/>
                              <a:gd name="connsiteY346" fmla="*/ 407849 h 462338"/>
                              <a:gd name="connsiteX347" fmla="*/ 1098635 w 2014750"/>
                              <a:gd name="connsiteY347" fmla="*/ 418421 h 462338"/>
                              <a:gd name="connsiteX348" fmla="*/ 1119247 w 2014750"/>
                              <a:gd name="connsiteY348" fmla="*/ 418673 h 462338"/>
                              <a:gd name="connsiteX349" fmla="*/ 1119495 w 2014750"/>
                              <a:gd name="connsiteY349" fmla="*/ 418421 h 462338"/>
                              <a:gd name="connsiteX350" fmla="*/ 1123686 w 2014750"/>
                              <a:gd name="connsiteY350" fmla="*/ 407849 h 462338"/>
                              <a:gd name="connsiteX351" fmla="*/ 1119495 w 2014750"/>
                              <a:gd name="connsiteY351" fmla="*/ 397466 h 462338"/>
                              <a:gd name="connsiteX352" fmla="*/ 1146641 w 2014750"/>
                              <a:gd name="connsiteY352" fmla="*/ 393942 h 462338"/>
                              <a:gd name="connsiteX353" fmla="*/ 1146641 w 2014750"/>
                              <a:gd name="connsiteY353" fmla="*/ 405277 h 462338"/>
                              <a:gd name="connsiteX354" fmla="*/ 1165024 w 2014750"/>
                              <a:gd name="connsiteY354" fmla="*/ 405277 h 462338"/>
                              <a:gd name="connsiteX355" fmla="*/ 1165024 w 2014750"/>
                              <a:gd name="connsiteY355" fmla="*/ 411754 h 462338"/>
                              <a:gd name="connsiteX356" fmla="*/ 1146641 w 2014750"/>
                              <a:gd name="connsiteY356" fmla="*/ 411754 h 462338"/>
                              <a:gd name="connsiteX357" fmla="*/ 1146641 w 2014750"/>
                              <a:gd name="connsiteY357" fmla="*/ 428804 h 462338"/>
                              <a:gd name="connsiteX358" fmla="*/ 1139688 w 2014750"/>
                              <a:gd name="connsiteY358" fmla="*/ 428804 h 462338"/>
                              <a:gd name="connsiteX359" fmla="*/ 1139688 w 2014750"/>
                              <a:gd name="connsiteY359" fmla="*/ 387370 h 462338"/>
                              <a:gd name="connsiteX360" fmla="*/ 1167310 w 2014750"/>
                              <a:gd name="connsiteY360" fmla="*/ 387370 h 462338"/>
                              <a:gd name="connsiteX361" fmla="*/ 1167310 w 2014750"/>
                              <a:gd name="connsiteY361" fmla="*/ 393942 h 462338"/>
                              <a:gd name="connsiteX362" fmla="*/ 1210554 w 2014750"/>
                              <a:gd name="connsiteY362" fmla="*/ 422517 h 462338"/>
                              <a:gd name="connsiteX363" fmla="*/ 1216745 w 2014750"/>
                              <a:gd name="connsiteY363" fmla="*/ 421374 h 462338"/>
                              <a:gd name="connsiteX364" fmla="*/ 1222174 w 2014750"/>
                              <a:gd name="connsiteY364" fmla="*/ 417469 h 462338"/>
                              <a:gd name="connsiteX365" fmla="*/ 1226746 w 2014750"/>
                              <a:gd name="connsiteY365" fmla="*/ 422136 h 462338"/>
                              <a:gd name="connsiteX366" fmla="*/ 1210744 w 2014750"/>
                              <a:gd name="connsiteY366" fmla="*/ 429375 h 462338"/>
                              <a:gd name="connsiteX367" fmla="*/ 1195219 w 2014750"/>
                              <a:gd name="connsiteY367" fmla="*/ 423374 h 462338"/>
                              <a:gd name="connsiteX368" fmla="*/ 1189027 w 2014750"/>
                              <a:gd name="connsiteY368" fmla="*/ 408039 h 462338"/>
                              <a:gd name="connsiteX369" fmla="*/ 1195314 w 2014750"/>
                              <a:gd name="connsiteY369" fmla="*/ 392704 h 462338"/>
                              <a:gd name="connsiteX370" fmla="*/ 1211221 w 2014750"/>
                              <a:gd name="connsiteY370" fmla="*/ 386513 h 462338"/>
                              <a:gd name="connsiteX371" fmla="*/ 1227318 w 2014750"/>
                              <a:gd name="connsiteY371" fmla="*/ 393561 h 462338"/>
                              <a:gd name="connsiteX372" fmla="*/ 1222841 w 2014750"/>
                              <a:gd name="connsiteY372" fmla="*/ 398419 h 462338"/>
                              <a:gd name="connsiteX373" fmla="*/ 1217317 w 2014750"/>
                              <a:gd name="connsiteY373" fmla="*/ 394514 h 462338"/>
                              <a:gd name="connsiteX374" fmla="*/ 1211030 w 2014750"/>
                              <a:gd name="connsiteY374" fmla="*/ 393371 h 462338"/>
                              <a:gd name="connsiteX375" fmla="*/ 1200553 w 2014750"/>
                              <a:gd name="connsiteY375" fmla="*/ 397466 h 462338"/>
                              <a:gd name="connsiteX376" fmla="*/ 1196266 w 2014750"/>
                              <a:gd name="connsiteY376" fmla="*/ 407753 h 462338"/>
                              <a:gd name="connsiteX377" fmla="*/ 1200553 w 2014750"/>
                              <a:gd name="connsiteY377" fmla="*/ 418326 h 462338"/>
                              <a:gd name="connsiteX378" fmla="*/ 1210554 w 2014750"/>
                              <a:gd name="connsiteY378" fmla="*/ 422708 h 462338"/>
                              <a:gd name="connsiteX379" fmla="*/ 1269895 w 2014750"/>
                              <a:gd name="connsiteY379" fmla="*/ 423184 h 462338"/>
                              <a:gd name="connsiteX380" fmla="*/ 1238843 w 2014750"/>
                              <a:gd name="connsiteY380" fmla="*/ 423184 h 462338"/>
                              <a:gd name="connsiteX381" fmla="*/ 1232557 w 2014750"/>
                              <a:gd name="connsiteY381" fmla="*/ 407944 h 462338"/>
                              <a:gd name="connsiteX382" fmla="*/ 1238843 w 2014750"/>
                              <a:gd name="connsiteY382" fmla="*/ 392609 h 462338"/>
                              <a:gd name="connsiteX383" fmla="*/ 1269895 w 2014750"/>
                              <a:gd name="connsiteY383" fmla="*/ 392609 h 462338"/>
                              <a:gd name="connsiteX384" fmla="*/ 1276181 w 2014750"/>
                              <a:gd name="connsiteY384" fmla="*/ 407944 h 462338"/>
                              <a:gd name="connsiteX385" fmla="*/ 1269895 w 2014750"/>
                              <a:gd name="connsiteY385" fmla="*/ 423374 h 462338"/>
                              <a:gd name="connsiteX386" fmla="*/ 1264751 w 2014750"/>
                              <a:gd name="connsiteY386" fmla="*/ 397276 h 462338"/>
                              <a:gd name="connsiteX387" fmla="*/ 1254369 w 2014750"/>
                              <a:gd name="connsiteY387" fmla="*/ 392894 h 462338"/>
                              <a:gd name="connsiteX388" fmla="*/ 1243987 w 2014750"/>
                              <a:gd name="connsiteY388" fmla="*/ 397276 h 462338"/>
                              <a:gd name="connsiteX389" fmla="*/ 1239700 w 2014750"/>
                              <a:gd name="connsiteY389" fmla="*/ 407944 h 462338"/>
                              <a:gd name="connsiteX390" fmla="*/ 1243987 w 2014750"/>
                              <a:gd name="connsiteY390" fmla="*/ 418517 h 462338"/>
                              <a:gd name="connsiteX391" fmla="*/ 1254369 w 2014750"/>
                              <a:gd name="connsiteY391" fmla="*/ 422898 h 462338"/>
                              <a:gd name="connsiteX392" fmla="*/ 1264751 w 2014750"/>
                              <a:gd name="connsiteY392" fmla="*/ 418517 h 462338"/>
                              <a:gd name="connsiteX393" fmla="*/ 1268942 w 2014750"/>
                              <a:gd name="connsiteY393" fmla="*/ 407944 h 462338"/>
                              <a:gd name="connsiteX394" fmla="*/ 1264751 w 2014750"/>
                              <a:gd name="connsiteY394" fmla="*/ 397466 h 462338"/>
                              <a:gd name="connsiteX395" fmla="*/ 1291993 w 2014750"/>
                              <a:gd name="connsiteY395" fmla="*/ 428899 h 462338"/>
                              <a:gd name="connsiteX396" fmla="*/ 1284944 w 2014750"/>
                              <a:gd name="connsiteY396" fmla="*/ 428899 h 462338"/>
                              <a:gd name="connsiteX397" fmla="*/ 1284944 w 2014750"/>
                              <a:gd name="connsiteY397" fmla="*/ 387370 h 462338"/>
                              <a:gd name="connsiteX398" fmla="*/ 1295898 w 2014750"/>
                              <a:gd name="connsiteY398" fmla="*/ 387370 h 462338"/>
                              <a:gd name="connsiteX399" fmla="*/ 1308376 w 2014750"/>
                              <a:gd name="connsiteY399" fmla="*/ 413373 h 462338"/>
                              <a:gd name="connsiteX400" fmla="*/ 1320853 w 2014750"/>
                              <a:gd name="connsiteY400" fmla="*/ 387370 h 462338"/>
                              <a:gd name="connsiteX401" fmla="*/ 1331712 w 2014750"/>
                              <a:gd name="connsiteY401" fmla="*/ 387370 h 462338"/>
                              <a:gd name="connsiteX402" fmla="*/ 1331712 w 2014750"/>
                              <a:gd name="connsiteY402" fmla="*/ 428804 h 462338"/>
                              <a:gd name="connsiteX403" fmla="*/ 1324663 w 2014750"/>
                              <a:gd name="connsiteY403" fmla="*/ 428804 h 462338"/>
                              <a:gd name="connsiteX404" fmla="*/ 1324663 w 2014750"/>
                              <a:gd name="connsiteY404" fmla="*/ 396895 h 462338"/>
                              <a:gd name="connsiteX405" fmla="*/ 1310281 w 2014750"/>
                              <a:gd name="connsiteY405" fmla="*/ 425470 h 462338"/>
                              <a:gd name="connsiteX406" fmla="*/ 1306375 w 2014750"/>
                              <a:gd name="connsiteY406" fmla="*/ 425470 h 462338"/>
                              <a:gd name="connsiteX407" fmla="*/ 1291993 w 2014750"/>
                              <a:gd name="connsiteY407" fmla="*/ 396895 h 462338"/>
                              <a:gd name="connsiteX408" fmla="*/ 1371145 w 2014750"/>
                              <a:gd name="connsiteY408" fmla="*/ 390799 h 462338"/>
                              <a:gd name="connsiteX409" fmla="*/ 1375432 w 2014750"/>
                              <a:gd name="connsiteY409" fmla="*/ 401943 h 462338"/>
                              <a:gd name="connsiteX410" fmla="*/ 1371050 w 2014750"/>
                              <a:gd name="connsiteY410" fmla="*/ 412992 h 462338"/>
                              <a:gd name="connsiteX411" fmla="*/ 1357525 w 2014750"/>
                              <a:gd name="connsiteY411" fmla="*/ 416516 h 462338"/>
                              <a:gd name="connsiteX412" fmla="*/ 1350190 w 2014750"/>
                              <a:gd name="connsiteY412" fmla="*/ 416516 h 462338"/>
                              <a:gd name="connsiteX413" fmla="*/ 1350190 w 2014750"/>
                              <a:gd name="connsiteY413" fmla="*/ 428613 h 462338"/>
                              <a:gd name="connsiteX414" fmla="*/ 1343142 w 2014750"/>
                              <a:gd name="connsiteY414" fmla="*/ 428613 h 462338"/>
                              <a:gd name="connsiteX415" fmla="*/ 1343142 w 2014750"/>
                              <a:gd name="connsiteY415" fmla="*/ 387370 h 462338"/>
                              <a:gd name="connsiteX416" fmla="*/ 1357429 w 2014750"/>
                              <a:gd name="connsiteY416" fmla="*/ 387370 h 462338"/>
                              <a:gd name="connsiteX417" fmla="*/ 1371145 w 2014750"/>
                              <a:gd name="connsiteY417" fmla="*/ 391275 h 462338"/>
                              <a:gd name="connsiteX418" fmla="*/ 1366192 w 2014750"/>
                              <a:gd name="connsiteY418" fmla="*/ 407944 h 462338"/>
                              <a:gd name="connsiteX419" fmla="*/ 1368288 w 2014750"/>
                              <a:gd name="connsiteY419" fmla="*/ 401372 h 462338"/>
                              <a:gd name="connsiteX420" fmla="*/ 1365621 w 2014750"/>
                              <a:gd name="connsiteY420" fmla="*/ 395371 h 462338"/>
                              <a:gd name="connsiteX421" fmla="*/ 1357239 w 2014750"/>
                              <a:gd name="connsiteY421" fmla="*/ 393561 h 462338"/>
                              <a:gd name="connsiteX422" fmla="*/ 1350190 w 2014750"/>
                              <a:gd name="connsiteY422" fmla="*/ 393561 h 462338"/>
                              <a:gd name="connsiteX423" fmla="*/ 1350190 w 2014750"/>
                              <a:gd name="connsiteY423" fmla="*/ 410135 h 462338"/>
                              <a:gd name="connsiteX424" fmla="*/ 1358287 w 2014750"/>
                              <a:gd name="connsiteY424" fmla="*/ 410135 h 462338"/>
                              <a:gd name="connsiteX425" fmla="*/ 1366192 w 2014750"/>
                              <a:gd name="connsiteY425" fmla="*/ 408420 h 462338"/>
                              <a:gd name="connsiteX426" fmla="*/ 1392958 w 2014750"/>
                              <a:gd name="connsiteY426" fmla="*/ 419564 h 462338"/>
                              <a:gd name="connsiteX427" fmla="*/ 1407902 w 2014750"/>
                              <a:gd name="connsiteY427" fmla="*/ 420051 h 462338"/>
                              <a:gd name="connsiteX428" fmla="*/ 1408388 w 2014750"/>
                              <a:gd name="connsiteY428" fmla="*/ 419564 h 462338"/>
                              <a:gd name="connsiteX429" fmla="*/ 1411246 w 2014750"/>
                              <a:gd name="connsiteY429" fmla="*/ 410611 h 462338"/>
                              <a:gd name="connsiteX430" fmla="*/ 1411246 w 2014750"/>
                              <a:gd name="connsiteY430" fmla="*/ 387370 h 462338"/>
                              <a:gd name="connsiteX431" fmla="*/ 1418199 w 2014750"/>
                              <a:gd name="connsiteY431" fmla="*/ 387370 h 462338"/>
                              <a:gd name="connsiteX432" fmla="*/ 1418199 w 2014750"/>
                              <a:gd name="connsiteY432" fmla="*/ 410611 h 462338"/>
                              <a:gd name="connsiteX433" fmla="*/ 1413246 w 2014750"/>
                              <a:gd name="connsiteY433" fmla="*/ 424422 h 462338"/>
                              <a:gd name="connsiteX434" fmla="*/ 1388100 w 2014750"/>
                              <a:gd name="connsiteY434" fmla="*/ 424422 h 462338"/>
                              <a:gd name="connsiteX435" fmla="*/ 1383147 w 2014750"/>
                              <a:gd name="connsiteY435" fmla="*/ 410611 h 462338"/>
                              <a:gd name="connsiteX436" fmla="*/ 1383147 w 2014750"/>
                              <a:gd name="connsiteY436" fmla="*/ 387370 h 462338"/>
                              <a:gd name="connsiteX437" fmla="*/ 1390100 w 2014750"/>
                              <a:gd name="connsiteY437" fmla="*/ 387370 h 462338"/>
                              <a:gd name="connsiteX438" fmla="*/ 1390100 w 2014750"/>
                              <a:gd name="connsiteY438" fmla="*/ 410325 h 462338"/>
                              <a:gd name="connsiteX439" fmla="*/ 1392958 w 2014750"/>
                              <a:gd name="connsiteY439" fmla="*/ 419564 h 462338"/>
                              <a:gd name="connsiteX440" fmla="*/ 1444774 w 2014750"/>
                              <a:gd name="connsiteY440" fmla="*/ 394133 h 462338"/>
                              <a:gd name="connsiteX441" fmla="*/ 1444774 w 2014750"/>
                              <a:gd name="connsiteY441" fmla="*/ 429089 h 462338"/>
                              <a:gd name="connsiteX442" fmla="*/ 1437820 w 2014750"/>
                              <a:gd name="connsiteY442" fmla="*/ 429089 h 462338"/>
                              <a:gd name="connsiteX443" fmla="*/ 1437820 w 2014750"/>
                              <a:gd name="connsiteY443" fmla="*/ 394133 h 462338"/>
                              <a:gd name="connsiteX444" fmla="*/ 1425247 w 2014750"/>
                              <a:gd name="connsiteY444" fmla="*/ 394133 h 462338"/>
                              <a:gd name="connsiteX445" fmla="*/ 1425247 w 2014750"/>
                              <a:gd name="connsiteY445" fmla="*/ 387370 h 462338"/>
                              <a:gd name="connsiteX446" fmla="*/ 1457347 w 2014750"/>
                              <a:gd name="connsiteY446" fmla="*/ 387370 h 462338"/>
                              <a:gd name="connsiteX447" fmla="*/ 1457347 w 2014750"/>
                              <a:gd name="connsiteY447" fmla="*/ 393847 h 462338"/>
                              <a:gd name="connsiteX448" fmla="*/ 1494018 w 2014750"/>
                              <a:gd name="connsiteY448" fmla="*/ 387656 h 462338"/>
                              <a:gd name="connsiteX449" fmla="*/ 1494018 w 2014750"/>
                              <a:gd name="connsiteY449" fmla="*/ 394228 h 462338"/>
                              <a:gd name="connsiteX450" fmla="*/ 1471920 w 2014750"/>
                              <a:gd name="connsiteY450" fmla="*/ 394228 h 462338"/>
                              <a:gd name="connsiteX451" fmla="*/ 1471920 w 2014750"/>
                              <a:gd name="connsiteY451" fmla="*/ 405277 h 462338"/>
                              <a:gd name="connsiteX452" fmla="*/ 1491732 w 2014750"/>
                              <a:gd name="connsiteY452" fmla="*/ 405277 h 462338"/>
                              <a:gd name="connsiteX453" fmla="*/ 1491732 w 2014750"/>
                              <a:gd name="connsiteY453" fmla="*/ 411468 h 462338"/>
                              <a:gd name="connsiteX454" fmla="*/ 1471920 w 2014750"/>
                              <a:gd name="connsiteY454" fmla="*/ 411468 h 462338"/>
                              <a:gd name="connsiteX455" fmla="*/ 1471920 w 2014750"/>
                              <a:gd name="connsiteY455" fmla="*/ 422517 h 462338"/>
                              <a:gd name="connsiteX456" fmla="*/ 1494685 w 2014750"/>
                              <a:gd name="connsiteY456" fmla="*/ 422517 h 462338"/>
                              <a:gd name="connsiteX457" fmla="*/ 1494685 w 2014750"/>
                              <a:gd name="connsiteY457" fmla="*/ 429089 h 462338"/>
                              <a:gd name="connsiteX458" fmla="*/ 1464871 w 2014750"/>
                              <a:gd name="connsiteY458" fmla="*/ 429089 h 462338"/>
                              <a:gd name="connsiteX459" fmla="*/ 1464871 w 2014750"/>
                              <a:gd name="connsiteY459" fmla="*/ 387370 h 462338"/>
                              <a:gd name="connsiteX460" fmla="*/ 1536690 w 2014750"/>
                              <a:gd name="connsiteY460" fmla="*/ 401181 h 462338"/>
                              <a:gd name="connsiteX461" fmla="*/ 1527736 w 2014750"/>
                              <a:gd name="connsiteY461" fmla="*/ 414040 h 462338"/>
                              <a:gd name="connsiteX462" fmla="*/ 1538595 w 2014750"/>
                              <a:gd name="connsiteY462" fmla="*/ 429089 h 462338"/>
                              <a:gd name="connsiteX463" fmla="*/ 1529641 w 2014750"/>
                              <a:gd name="connsiteY463" fmla="*/ 429089 h 462338"/>
                              <a:gd name="connsiteX464" fmla="*/ 1520116 w 2014750"/>
                              <a:gd name="connsiteY464" fmla="*/ 415183 h 462338"/>
                              <a:gd name="connsiteX465" fmla="*/ 1510591 w 2014750"/>
                              <a:gd name="connsiteY465" fmla="*/ 415183 h 462338"/>
                              <a:gd name="connsiteX466" fmla="*/ 1510591 w 2014750"/>
                              <a:gd name="connsiteY466" fmla="*/ 429089 h 462338"/>
                              <a:gd name="connsiteX467" fmla="*/ 1503638 w 2014750"/>
                              <a:gd name="connsiteY467" fmla="*/ 429089 h 462338"/>
                              <a:gd name="connsiteX468" fmla="*/ 1503638 w 2014750"/>
                              <a:gd name="connsiteY468" fmla="*/ 387370 h 462338"/>
                              <a:gd name="connsiteX469" fmla="*/ 1519069 w 2014750"/>
                              <a:gd name="connsiteY469" fmla="*/ 387370 h 462338"/>
                              <a:gd name="connsiteX470" fmla="*/ 1532594 w 2014750"/>
                              <a:gd name="connsiteY470" fmla="*/ 390608 h 462338"/>
                              <a:gd name="connsiteX471" fmla="*/ 1536690 w 2014750"/>
                              <a:gd name="connsiteY471" fmla="*/ 401181 h 462338"/>
                              <a:gd name="connsiteX472" fmla="*/ 1527165 w 2014750"/>
                              <a:gd name="connsiteY472" fmla="*/ 406991 h 462338"/>
                              <a:gd name="connsiteX473" fmla="*/ 1529356 w 2014750"/>
                              <a:gd name="connsiteY473" fmla="*/ 401086 h 462338"/>
                              <a:gd name="connsiteX474" fmla="*/ 1527165 w 2014750"/>
                              <a:gd name="connsiteY474" fmla="*/ 395561 h 462338"/>
                              <a:gd name="connsiteX475" fmla="*/ 1519354 w 2014750"/>
                              <a:gd name="connsiteY475" fmla="*/ 394037 h 462338"/>
                              <a:gd name="connsiteX476" fmla="*/ 1510401 w 2014750"/>
                              <a:gd name="connsiteY476" fmla="*/ 394037 h 462338"/>
                              <a:gd name="connsiteX477" fmla="*/ 1510401 w 2014750"/>
                              <a:gd name="connsiteY477" fmla="*/ 408801 h 462338"/>
                              <a:gd name="connsiteX478" fmla="*/ 1519164 w 2014750"/>
                              <a:gd name="connsiteY478" fmla="*/ 408801 h 462338"/>
                              <a:gd name="connsiteX479" fmla="*/ 1527355 w 2014750"/>
                              <a:gd name="connsiteY479" fmla="*/ 406991 h 462338"/>
                              <a:gd name="connsiteX480" fmla="*/ 1574790 w 2014750"/>
                              <a:gd name="connsiteY480" fmla="*/ 393180 h 462338"/>
                              <a:gd name="connsiteX481" fmla="*/ 1569837 w 2014750"/>
                              <a:gd name="connsiteY481" fmla="*/ 394418 h 462338"/>
                              <a:gd name="connsiteX482" fmla="*/ 1567837 w 2014750"/>
                              <a:gd name="connsiteY482" fmla="*/ 398133 h 462338"/>
                              <a:gd name="connsiteX483" fmla="*/ 1569837 w 2014750"/>
                              <a:gd name="connsiteY483" fmla="*/ 402038 h 462338"/>
                              <a:gd name="connsiteX484" fmla="*/ 1578124 w 2014750"/>
                              <a:gd name="connsiteY484" fmla="*/ 404896 h 462338"/>
                              <a:gd name="connsiteX485" fmla="*/ 1587649 w 2014750"/>
                              <a:gd name="connsiteY485" fmla="*/ 409182 h 462338"/>
                              <a:gd name="connsiteX486" fmla="*/ 1590887 w 2014750"/>
                              <a:gd name="connsiteY486" fmla="*/ 417374 h 462338"/>
                              <a:gd name="connsiteX487" fmla="*/ 1586791 w 2014750"/>
                              <a:gd name="connsiteY487" fmla="*/ 426232 h 462338"/>
                              <a:gd name="connsiteX488" fmla="*/ 1576028 w 2014750"/>
                              <a:gd name="connsiteY488" fmla="*/ 429566 h 462338"/>
                              <a:gd name="connsiteX489" fmla="*/ 1558788 w 2014750"/>
                              <a:gd name="connsiteY489" fmla="*/ 422898 h 462338"/>
                              <a:gd name="connsiteX490" fmla="*/ 1563169 w 2014750"/>
                              <a:gd name="connsiteY490" fmla="*/ 417564 h 462338"/>
                              <a:gd name="connsiteX491" fmla="*/ 1576219 w 2014750"/>
                              <a:gd name="connsiteY491" fmla="*/ 423089 h 462338"/>
                              <a:gd name="connsiteX492" fmla="*/ 1581553 w 2014750"/>
                              <a:gd name="connsiteY492" fmla="*/ 421565 h 462338"/>
                              <a:gd name="connsiteX493" fmla="*/ 1583553 w 2014750"/>
                              <a:gd name="connsiteY493" fmla="*/ 417755 h 462338"/>
                              <a:gd name="connsiteX494" fmla="*/ 1581743 w 2014750"/>
                              <a:gd name="connsiteY494" fmla="*/ 414040 h 462338"/>
                              <a:gd name="connsiteX495" fmla="*/ 1575266 w 2014750"/>
                              <a:gd name="connsiteY495" fmla="*/ 411563 h 462338"/>
                              <a:gd name="connsiteX496" fmla="*/ 1568408 w 2014750"/>
                              <a:gd name="connsiteY496" fmla="*/ 409563 h 462338"/>
                              <a:gd name="connsiteX497" fmla="*/ 1564122 w 2014750"/>
                              <a:gd name="connsiteY497" fmla="*/ 407182 h 462338"/>
                              <a:gd name="connsiteX498" fmla="*/ 1560502 w 2014750"/>
                              <a:gd name="connsiteY498" fmla="*/ 398609 h 462338"/>
                              <a:gd name="connsiteX499" fmla="*/ 1564693 w 2014750"/>
                              <a:gd name="connsiteY499" fmla="*/ 389846 h 462338"/>
                              <a:gd name="connsiteX500" fmla="*/ 1574980 w 2014750"/>
                              <a:gd name="connsiteY500" fmla="*/ 386703 h 462338"/>
                              <a:gd name="connsiteX501" fmla="*/ 1582886 w 2014750"/>
                              <a:gd name="connsiteY501" fmla="*/ 388037 h 462338"/>
                              <a:gd name="connsiteX502" fmla="*/ 1589649 w 2014750"/>
                              <a:gd name="connsiteY502" fmla="*/ 391656 h 462338"/>
                              <a:gd name="connsiteX503" fmla="*/ 1585934 w 2014750"/>
                              <a:gd name="connsiteY503" fmla="*/ 396895 h 462338"/>
                              <a:gd name="connsiteX504" fmla="*/ 1580886 w 2014750"/>
                              <a:gd name="connsiteY504" fmla="*/ 394228 h 462338"/>
                              <a:gd name="connsiteX505" fmla="*/ 1575457 w 2014750"/>
                              <a:gd name="connsiteY505" fmla="*/ 393180 h 462338"/>
                              <a:gd name="connsiteX506" fmla="*/ 1618510 w 2014750"/>
                              <a:gd name="connsiteY506" fmla="*/ 422708 h 462338"/>
                              <a:gd name="connsiteX507" fmla="*/ 1624701 w 2014750"/>
                              <a:gd name="connsiteY507" fmla="*/ 421565 h 462338"/>
                              <a:gd name="connsiteX508" fmla="*/ 1630130 w 2014750"/>
                              <a:gd name="connsiteY508" fmla="*/ 417659 h 462338"/>
                              <a:gd name="connsiteX509" fmla="*/ 1634702 w 2014750"/>
                              <a:gd name="connsiteY509" fmla="*/ 422327 h 462338"/>
                              <a:gd name="connsiteX510" fmla="*/ 1618700 w 2014750"/>
                              <a:gd name="connsiteY510" fmla="*/ 429566 h 462338"/>
                              <a:gd name="connsiteX511" fmla="*/ 1603174 w 2014750"/>
                              <a:gd name="connsiteY511" fmla="*/ 423565 h 462338"/>
                              <a:gd name="connsiteX512" fmla="*/ 1596983 w 2014750"/>
                              <a:gd name="connsiteY512" fmla="*/ 408230 h 462338"/>
                              <a:gd name="connsiteX513" fmla="*/ 1603270 w 2014750"/>
                              <a:gd name="connsiteY513" fmla="*/ 392894 h 462338"/>
                              <a:gd name="connsiteX514" fmla="*/ 1619176 w 2014750"/>
                              <a:gd name="connsiteY514" fmla="*/ 386703 h 462338"/>
                              <a:gd name="connsiteX515" fmla="*/ 1635274 w 2014750"/>
                              <a:gd name="connsiteY515" fmla="*/ 393752 h 462338"/>
                              <a:gd name="connsiteX516" fmla="*/ 1630797 w 2014750"/>
                              <a:gd name="connsiteY516" fmla="*/ 398609 h 462338"/>
                              <a:gd name="connsiteX517" fmla="*/ 1625177 w 2014750"/>
                              <a:gd name="connsiteY517" fmla="*/ 394704 h 462338"/>
                              <a:gd name="connsiteX518" fmla="*/ 1618986 w 2014750"/>
                              <a:gd name="connsiteY518" fmla="*/ 393561 h 462338"/>
                              <a:gd name="connsiteX519" fmla="*/ 1608508 w 2014750"/>
                              <a:gd name="connsiteY519" fmla="*/ 397657 h 462338"/>
                              <a:gd name="connsiteX520" fmla="*/ 1604222 w 2014750"/>
                              <a:gd name="connsiteY520" fmla="*/ 407944 h 462338"/>
                              <a:gd name="connsiteX521" fmla="*/ 1608413 w 2014750"/>
                              <a:gd name="connsiteY521" fmla="*/ 418517 h 462338"/>
                              <a:gd name="connsiteX522" fmla="*/ 1619176 w 2014750"/>
                              <a:gd name="connsiteY522" fmla="*/ 422708 h 462338"/>
                              <a:gd name="connsiteX523" fmla="*/ 1643846 w 2014750"/>
                              <a:gd name="connsiteY523" fmla="*/ 387370 h 462338"/>
                              <a:gd name="connsiteX524" fmla="*/ 1650799 w 2014750"/>
                              <a:gd name="connsiteY524" fmla="*/ 387370 h 462338"/>
                              <a:gd name="connsiteX525" fmla="*/ 1650799 w 2014750"/>
                              <a:gd name="connsiteY525" fmla="*/ 428804 h 462338"/>
                              <a:gd name="connsiteX526" fmla="*/ 1643846 w 2014750"/>
                              <a:gd name="connsiteY526" fmla="*/ 428804 h 462338"/>
                              <a:gd name="connsiteX527" fmla="*/ 1691471 w 2014750"/>
                              <a:gd name="connsiteY527" fmla="*/ 387370 h 462338"/>
                              <a:gd name="connsiteX528" fmla="*/ 1691471 w 2014750"/>
                              <a:gd name="connsiteY528" fmla="*/ 393942 h 462338"/>
                              <a:gd name="connsiteX529" fmla="*/ 1669183 w 2014750"/>
                              <a:gd name="connsiteY529" fmla="*/ 393942 h 462338"/>
                              <a:gd name="connsiteX530" fmla="*/ 1669183 w 2014750"/>
                              <a:gd name="connsiteY530" fmla="*/ 404991 h 462338"/>
                              <a:gd name="connsiteX531" fmla="*/ 1689090 w 2014750"/>
                              <a:gd name="connsiteY531" fmla="*/ 404991 h 462338"/>
                              <a:gd name="connsiteX532" fmla="*/ 1689090 w 2014750"/>
                              <a:gd name="connsiteY532" fmla="*/ 411182 h 462338"/>
                              <a:gd name="connsiteX533" fmla="*/ 1669183 w 2014750"/>
                              <a:gd name="connsiteY533" fmla="*/ 411182 h 462338"/>
                              <a:gd name="connsiteX534" fmla="*/ 1669183 w 2014750"/>
                              <a:gd name="connsiteY534" fmla="*/ 422231 h 462338"/>
                              <a:gd name="connsiteX535" fmla="*/ 1692043 w 2014750"/>
                              <a:gd name="connsiteY535" fmla="*/ 422231 h 462338"/>
                              <a:gd name="connsiteX536" fmla="*/ 1692043 w 2014750"/>
                              <a:gd name="connsiteY536" fmla="*/ 428804 h 462338"/>
                              <a:gd name="connsiteX537" fmla="*/ 1662229 w 2014750"/>
                              <a:gd name="connsiteY537" fmla="*/ 428804 h 462338"/>
                              <a:gd name="connsiteX538" fmla="*/ 1662229 w 2014750"/>
                              <a:gd name="connsiteY538" fmla="*/ 387370 h 462338"/>
                              <a:gd name="connsiteX539" fmla="*/ 1732143 w 2014750"/>
                              <a:gd name="connsiteY539" fmla="*/ 387370 h 462338"/>
                              <a:gd name="connsiteX540" fmla="*/ 1739191 w 2014750"/>
                              <a:gd name="connsiteY540" fmla="*/ 387370 h 462338"/>
                              <a:gd name="connsiteX541" fmla="*/ 1739191 w 2014750"/>
                              <a:gd name="connsiteY541" fmla="*/ 428804 h 462338"/>
                              <a:gd name="connsiteX542" fmla="*/ 1731571 w 2014750"/>
                              <a:gd name="connsiteY542" fmla="*/ 428804 h 462338"/>
                              <a:gd name="connsiteX543" fmla="*/ 1708140 w 2014750"/>
                              <a:gd name="connsiteY543" fmla="*/ 398609 h 462338"/>
                              <a:gd name="connsiteX544" fmla="*/ 1708140 w 2014750"/>
                              <a:gd name="connsiteY544" fmla="*/ 428804 h 462338"/>
                              <a:gd name="connsiteX545" fmla="*/ 1701187 w 2014750"/>
                              <a:gd name="connsiteY545" fmla="*/ 428804 h 462338"/>
                              <a:gd name="connsiteX546" fmla="*/ 1701187 w 2014750"/>
                              <a:gd name="connsiteY546" fmla="*/ 387370 h 462338"/>
                              <a:gd name="connsiteX547" fmla="*/ 1708140 w 2014750"/>
                              <a:gd name="connsiteY547" fmla="*/ 387370 h 462338"/>
                              <a:gd name="connsiteX548" fmla="*/ 1732143 w 2014750"/>
                              <a:gd name="connsiteY548" fmla="*/ 418326 h 462338"/>
                              <a:gd name="connsiteX549" fmla="*/ 1769576 w 2014750"/>
                              <a:gd name="connsiteY549" fmla="*/ 422422 h 462338"/>
                              <a:gd name="connsiteX550" fmla="*/ 1775767 w 2014750"/>
                              <a:gd name="connsiteY550" fmla="*/ 421279 h 462338"/>
                              <a:gd name="connsiteX551" fmla="*/ 1781197 w 2014750"/>
                              <a:gd name="connsiteY551" fmla="*/ 417374 h 462338"/>
                              <a:gd name="connsiteX552" fmla="*/ 1785673 w 2014750"/>
                              <a:gd name="connsiteY552" fmla="*/ 422041 h 462338"/>
                              <a:gd name="connsiteX553" fmla="*/ 1769767 w 2014750"/>
                              <a:gd name="connsiteY553" fmla="*/ 429280 h 462338"/>
                              <a:gd name="connsiteX554" fmla="*/ 1754146 w 2014750"/>
                              <a:gd name="connsiteY554" fmla="*/ 423279 h 462338"/>
                              <a:gd name="connsiteX555" fmla="*/ 1747954 w 2014750"/>
                              <a:gd name="connsiteY555" fmla="*/ 407944 h 462338"/>
                              <a:gd name="connsiteX556" fmla="*/ 1754336 w 2014750"/>
                              <a:gd name="connsiteY556" fmla="*/ 392609 h 462338"/>
                              <a:gd name="connsiteX557" fmla="*/ 1786340 w 2014750"/>
                              <a:gd name="connsiteY557" fmla="*/ 393466 h 462338"/>
                              <a:gd name="connsiteX558" fmla="*/ 1781863 w 2014750"/>
                              <a:gd name="connsiteY558" fmla="*/ 398324 h 462338"/>
                              <a:gd name="connsiteX559" fmla="*/ 1776244 w 2014750"/>
                              <a:gd name="connsiteY559" fmla="*/ 394418 h 462338"/>
                              <a:gd name="connsiteX560" fmla="*/ 1770052 w 2014750"/>
                              <a:gd name="connsiteY560" fmla="*/ 393275 h 462338"/>
                              <a:gd name="connsiteX561" fmla="*/ 1759480 w 2014750"/>
                              <a:gd name="connsiteY561" fmla="*/ 397371 h 462338"/>
                              <a:gd name="connsiteX562" fmla="*/ 1755289 w 2014750"/>
                              <a:gd name="connsiteY562" fmla="*/ 407658 h 462338"/>
                              <a:gd name="connsiteX563" fmla="*/ 1759480 w 2014750"/>
                              <a:gd name="connsiteY563" fmla="*/ 418231 h 462338"/>
                              <a:gd name="connsiteX564" fmla="*/ 1769481 w 2014750"/>
                              <a:gd name="connsiteY564" fmla="*/ 422708 h 462338"/>
                              <a:gd name="connsiteX565" fmla="*/ 1823202 w 2014750"/>
                              <a:gd name="connsiteY565" fmla="*/ 387370 h 462338"/>
                              <a:gd name="connsiteX566" fmla="*/ 1823202 w 2014750"/>
                              <a:gd name="connsiteY566" fmla="*/ 393942 h 462338"/>
                              <a:gd name="connsiteX567" fmla="*/ 1801104 w 2014750"/>
                              <a:gd name="connsiteY567" fmla="*/ 393942 h 462338"/>
                              <a:gd name="connsiteX568" fmla="*/ 1801104 w 2014750"/>
                              <a:gd name="connsiteY568" fmla="*/ 404991 h 462338"/>
                              <a:gd name="connsiteX569" fmla="*/ 1820916 w 2014750"/>
                              <a:gd name="connsiteY569" fmla="*/ 404991 h 462338"/>
                              <a:gd name="connsiteX570" fmla="*/ 1820916 w 2014750"/>
                              <a:gd name="connsiteY570" fmla="*/ 411182 h 462338"/>
                              <a:gd name="connsiteX571" fmla="*/ 1801104 w 2014750"/>
                              <a:gd name="connsiteY571" fmla="*/ 411182 h 462338"/>
                              <a:gd name="connsiteX572" fmla="*/ 1801104 w 2014750"/>
                              <a:gd name="connsiteY572" fmla="*/ 422231 h 462338"/>
                              <a:gd name="connsiteX573" fmla="*/ 1823869 w 2014750"/>
                              <a:gd name="connsiteY573" fmla="*/ 422231 h 462338"/>
                              <a:gd name="connsiteX574" fmla="*/ 1823869 w 2014750"/>
                              <a:gd name="connsiteY574" fmla="*/ 428804 h 462338"/>
                              <a:gd name="connsiteX575" fmla="*/ 1794151 w 2014750"/>
                              <a:gd name="connsiteY575" fmla="*/ 428804 h 462338"/>
                              <a:gd name="connsiteX576" fmla="*/ 1794151 w 2014750"/>
                              <a:gd name="connsiteY576" fmla="*/ 387370 h 462338"/>
                              <a:gd name="connsiteX577" fmla="*/ 173758 w 2014750"/>
                              <a:gd name="connsiteY577" fmla="*/ 347555 h 462338"/>
                              <a:gd name="connsiteX578" fmla="*/ 244814 w 2014750"/>
                              <a:gd name="connsiteY578" fmla="*/ 388799 h 462338"/>
                              <a:gd name="connsiteX579" fmla="*/ 380164 w 2014750"/>
                              <a:gd name="connsiteY579" fmla="*/ 352889 h 462338"/>
                              <a:gd name="connsiteX580" fmla="*/ 449983 w 2014750"/>
                              <a:gd name="connsiteY580" fmla="*/ 273070 h 462338"/>
                              <a:gd name="connsiteX581" fmla="*/ 385879 w 2014750"/>
                              <a:gd name="connsiteY581" fmla="*/ 50852 h 462338"/>
                              <a:gd name="connsiteX582" fmla="*/ 219954 w 2014750"/>
                              <a:gd name="connsiteY582" fmla="*/ 6370 h 462338"/>
                              <a:gd name="connsiteX583" fmla="*/ 68030 w 2014750"/>
                              <a:gd name="connsiteY583" fmla="*/ 78188 h 462338"/>
                              <a:gd name="connsiteX584" fmla="*/ 42598 w 2014750"/>
                              <a:gd name="connsiteY584" fmla="*/ 109716 h 462338"/>
                              <a:gd name="connsiteX585" fmla="*/ 26882 w 2014750"/>
                              <a:gd name="connsiteY585" fmla="*/ 336030 h 462338"/>
                              <a:gd name="connsiteX586" fmla="*/ 154708 w 2014750"/>
                              <a:gd name="connsiteY586" fmla="*/ 445758 h 462338"/>
                              <a:gd name="connsiteX587" fmla="*/ 244052 w 2014750"/>
                              <a:gd name="connsiteY587" fmla="*/ 462332 h 462338"/>
                              <a:gd name="connsiteX588" fmla="*/ 283962 w 2014750"/>
                              <a:gd name="connsiteY588" fmla="*/ 459569 h 462338"/>
                              <a:gd name="connsiteX589" fmla="*/ 420169 w 2014750"/>
                              <a:gd name="connsiteY589" fmla="*/ 409373 h 462338"/>
                              <a:gd name="connsiteX590" fmla="*/ 426837 w 2014750"/>
                              <a:gd name="connsiteY590" fmla="*/ 401753 h 462338"/>
                              <a:gd name="connsiteX591" fmla="*/ 423789 w 2014750"/>
                              <a:gd name="connsiteY591" fmla="*/ 392990 h 462338"/>
                              <a:gd name="connsiteX592" fmla="*/ 423789 w 2014750"/>
                              <a:gd name="connsiteY592" fmla="*/ 392228 h 462338"/>
                              <a:gd name="connsiteX593" fmla="*/ 415597 w 2014750"/>
                              <a:gd name="connsiteY593" fmla="*/ 386132 h 462338"/>
                              <a:gd name="connsiteX594" fmla="*/ 406072 w 2014750"/>
                              <a:gd name="connsiteY594" fmla="*/ 388894 h 462338"/>
                              <a:gd name="connsiteX595" fmla="*/ 394166 w 2014750"/>
                              <a:gd name="connsiteY595" fmla="*/ 396800 h 462338"/>
                              <a:gd name="connsiteX596" fmla="*/ 253863 w 2014750"/>
                              <a:gd name="connsiteY596" fmla="*/ 434900 h 462338"/>
                              <a:gd name="connsiteX597" fmla="*/ 138325 w 2014750"/>
                              <a:gd name="connsiteY597" fmla="*/ 406325 h 462338"/>
                              <a:gd name="connsiteX598" fmla="*/ 39265 w 2014750"/>
                              <a:gd name="connsiteY598" fmla="*/ 207157 h 462338"/>
                              <a:gd name="connsiteX599" fmla="*/ 153565 w 2014750"/>
                              <a:gd name="connsiteY599" fmla="*/ 55995 h 462338"/>
                              <a:gd name="connsiteX600" fmla="*/ 273103 w 2014750"/>
                              <a:gd name="connsiteY600" fmla="*/ 34945 h 462338"/>
                              <a:gd name="connsiteX601" fmla="*/ 369973 w 2014750"/>
                              <a:gd name="connsiteY601" fmla="*/ 75807 h 462338"/>
                              <a:gd name="connsiteX602" fmla="*/ 434552 w 2014750"/>
                              <a:gd name="connsiteY602" fmla="*/ 228207 h 462338"/>
                              <a:gd name="connsiteX603" fmla="*/ 298059 w 2014750"/>
                              <a:gd name="connsiteY603" fmla="*/ 357461 h 462338"/>
                              <a:gd name="connsiteX604" fmla="*/ 298059 w 2014750"/>
                              <a:gd name="connsiteY604" fmla="*/ 340793 h 462338"/>
                              <a:gd name="connsiteX605" fmla="*/ 298059 w 2014750"/>
                              <a:gd name="connsiteY605" fmla="*/ 332506 h 462338"/>
                              <a:gd name="connsiteX606" fmla="*/ 298059 w 2014750"/>
                              <a:gd name="connsiteY606" fmla="*/ 313456 h 462338"/>
                              <a:gd name="connsiteX607" fmla="*/ 298059 w 2014750"/>
                              <a:gd name="connsiteY607" fmla="*/ 270498 h 462338"/>
                              <a:gd name="connsiteX608" fmla="*/ 298059 w 2014750"/>
                              <a:gd name="connsiteY608" fmla="*/ 244114 h 462338"/>
                              <a:gd name="connsiteX609" fmla="*/ 298059 w 2014750"/>
                              <a:gd name="connsiteY609" fmla="*/ 201061 h 462338"/>
                              <a:gd name="connsiteX610" fmla="*/ 277675 w 2014750"/>
                              <a:gd name="connsiteY610" fmla="*/ 177534 h 462338"/>
                              <a:gd name="connsiteX611" fmla="*/ 274437 w 2014750"/>
                              <a:gd name="connsiteY611" fmla="*/ 177534 h 462338"/>
                              <a:gd name="connsiteX612" fmla="*/ 198237 w 2014750"/>
                              <a:gd name="connsiteY612" fmla="*/ 177534 h 462338"/>
                              <a:gd name="connsiteX613" fmla="*/ 168233 w 2014750"/>
                              <a:gd name="connsiteY613" fmla="*/ 197918 h 462338"/>
                              <a:gd name="connsiteX614" fmla="*/ 168233 w 2014750"/>
                              <a:gd name="connsiteY614" fmla="*/ 213634 h 462338"/>
                              <a:gd name="connsiteX615" fmla="*/ 168233 w 2014750"/>
                              <a:gd name="connsiteY615" fmla="*/ 275927 h 462338"/>
                              <a:gd name="connsiteX616" fmla="*/ 168233 w 2014750"/>
                              <a:gd name="connsiteY616" fmla="*/ 293358 h 462338"/>
                              <a:gd name="connsiteX617" fmla="*/ 173758 w 2014750"/>
                              <a:gd name="connsiteY617" fmla="*/ 347555 h 462338"/>
                              <a:gd name="connsiteX618" fmla="*/ 2014750 w 2014750"/>
                              <a:gd name="connsiteY618" fmla="*/ 425470 h 462338"/>
                              <a:gd name="connsiteX619" fmla="*/ 2014750 w 2014750"/>
                              <a:gd name="connsiteY619" fmla="*/ 404324 h 462338"/>
                              <a:gd name="connsiteX620" fmla="*/ 2011511 w 2014750"/>
                              <a:gd name="connsiteY620" fmla="*/ 401086 h 462338"/>
                              <a:gd name="connsiteX621" fmla="*/ 1878733 w 2014750"/>
                              <a:gd name="connsiteY621" fmla="*/ 401086 h 462338"/>
                              <a:gd name="connsiteX622" fmla="*/ 1875494 w 2014750"/>
                              <a:gd name="connsiteY622" fmla="*/ 404324 h 462338"/>
                              <a:gd name="connsiteX623" fmla="*/ 1875494 w 2014750"/>
                              <a:gd name="connsiteY623" fmla="*/ 425470 h 462338"/>
                              <a:gd name="connsiteX624" fmla="*/ 1878733 w 2014750"/>
                              <a:gd name="connsiteY624" fmla="*/ 428804 h 462338"/>
                              <a:gd name="connsiteX625" fmla="*/ 2012083 w 2014750"/>
                              <a:gd name="connsiteY625" fmla="*/ 428804 h 462338"/>
                              <a:gd name="connsiteX626" fmla="*/ 2014750 w 2014750"/>
                              <a:gd name="connsiteY626" fmla="*/ 425470 h 4623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</a:cxnLst>
                            <a:rect l="l" t="t" r="r" b="b"/>
                            <a:pathLst>
                              <a:path w="2014750" h="462338">
                                <a:moveTo>
                                  <a:pt x="653913" y="3036"/>
                                </a:moveTo>
                                <a:lnTo>
                                  <a:pt x="683917" y="3036"/>
                                </a:lnTo>
                                <a:lnTo>
                                  <a:pt x="683917" y="137339"/>
                                </a:lnTo>
                                <a:lnTo>
                                  <a:pt x="653913" y="137339"/>
                                </a:lnTo>
                                <a:close/>
                                <a:moveTo>
                                  <a:pt x="806313" y="3036"/>
                                </a:moveTo>
                                <a:lnTo>
                                  <a:pt x="836317" y="3036"/>
                                </a:lnTo>
                                <a:lnTo>
                                  <a:pt x="836317" y="137339"/>
                                </a:lnTo>
                                <a:lnTo>
                                  <a:pt x="806218" y="137339"/>
                                </a:lnTo>
                                <a:lnTo>
                                  <a:pt x="742305" y="53233"/>
                                </a:lnTo>
                                <a:lnTo>
                                  <a:pt x="742305" y="137339"/>
                                </a:lnTo>
                                <a:lnTo>
                                  <a:pt x="712301" y="137339"/>
                                </a:lnTo>
                                <a:lnTo>
                                  <a:pt x="712301" y="3036"/>
                                </a:lnTo>
                                <a:lnTo>
                                  <a:pt x="740876" y="3036"/>
                                </a:lnTo>
                                <a:lnTo>
                                  <a:pt x="806694" y="89523"/>
                                </a:lnTo>
                                <a:close/>
                                <a:moveTo>
                                  <a:pt x="956998" y="3036"/>
                                </a:moveTo>
                                <a:lnTo>
                                  <a:pt x="956998" y="29420"/>
                                </a:lnTo>
                                <a:lnTo>
                                  <a:pt x="894705" y="29420"/>
                                </a:lnTo>
                                <a:lnTo>
                                  <a:pt x="894705" y="57995"/>
                                </a:lnTo>
                                <a:lnTo>
                                  <a:pt x="953950" y="57995"/>
                                </a:lnTo>
                                <a:lnTo>
                                  <a:pt x="953950" y="84284"/>
                                </a:lnTo>
                                <a:lnTo>
                                  <a:pt x="894705" y="84284"/>
                                </a:lnTo>
                                <a:lnTo>
                                  <a:pt x="894705" y="136958"/>
                                </a:lnTo>
                                <a:lnTo>
                                  <a:pt x="864796" y="136958"/>
                                </a:lnTo>
                                <a:lnTo>
                                  <a:pt x="864796" y="3036"/>
                                </a:lnTo>
                                <a:close/>
                                <a:moveTo>
                                  <a:pt x="1090348" y="118765"/>
                                </a:moveTo>
                                <a:cubicBezTo>
                                  <a:pt x="1062173" y="145292"/>
                                  <a:pt x="1018225" y="145292"/>
                                  <a:pt x="990050" y="118765"/>
                                </a:cubicBezTo>
                                <a:cubicBezTo>
                                  <a:pt x="962856" y="91419"/>
                                  <a:pt x="962856" y="47242"/>
                                  <a:pt x="990050" y="19895"/>
                                </a:cubicBezTo>
                                <a:cubicBezTo>
                                  <a:pt x="1018225" y="-6632"/>
                                  <a:pt x="1062173" y="-6632"/>
                                  <a:pt x="1090348" y="19895"/>
                                </a:cubicBezTo>
                                <a:cubicBezTo>
                                  <a:pt x="1117542" y="47242"/>
                                  <a:pt x="1117542" y="91419"/>
                                  <a:pt x="1090348" y="118765"/>
                                </a:cubicBezTo>
                                <a:close/>
                                <a:moveTo>
                                  <a:pt x="1080157" y="69425"/>
                                </a:moveTo>
                                <a:cubicBezTo>
                                  <a:pt x="1080547" y="58163"/>
                                  <a:pt x="1076594" y="47182"/>
                                  <a:pt x="1069108" y="38755"/>
                                </a:cubicBezTo>
                                <a:cubicBezTo>
                                  <a:pt x="1055039" y="23105"/>
                                  <a:pt x="1030950" y="21820"/>
                                  <a:pt x="1015301" y="35886"/>
                                </a:cubicBezTo>
                                <a:cubicBezTo>
                                  <a:pt x="1014291" y="36791"/>
                                  <a:pt x="1013339" y="37748"/>
                                  <a:pt x="1012434" y="38755"/>
                                </a:cubicBezTo>
                                <a:cubicBezTo>
                                  <a:pt x="997080" y="56285"/>
                                  <a:pt x="997080" y="82471"/>
                                  <a:pt x="1012434" y="100001"/>
                                </a:cubicBezTo>
                                <a:cubicBezTo>
                                  <a:pt x="1026502" y="115650"/>
                                  <a:pt x="1050591" y="116935"/>
                                  <a:pt x="1066241" y="102870"/>
                                </a:cubicBezTo>
                                <a:cubicBezTo>
                                  <a:pt x="1067250" y="101965"/>
                                  <a:pt x="1068203" y="101007"/>
                                  <a:pt x="1069108" y="100001"/>
                                </a:cubicBezTo>
                                <a:cubicBezTo>
                                  <a:pt x="1076718" y="91668"/>
                                  <a:pt x="1080776" y="80702"/>
                                  <a:pt x="1080442" y="69425"/>
                                </a:cubicBezTo>
                                <a:close/>
                                <a:moveTo>
                                  <a:pt x="1240558" y="47613"/>
                                </a:moveTo>
                                <a:cubicBezTo>
                                  <a:pt x="1240558" y="69140"/>
                                  <a:pt x="1232052" y="83046"/>
                                  <a:pt x="1215031" y="89333"/>
                                </a:cubicBezTo>
                                <a:lnTo>
                                  <a:pt x="1249035" y="136958"/>
                                </a:lnTo>
                                <a:lnTo>
                                  <a:pt x="1211983" y="136958"/>
                                </a:lnTo>
                                <a:lnTo>
                                  <a:pt x="1182169" y="94095"/>
                                </a:lnTo>
                                <a:lnTo>
                                  <a:pt x="1161405" y="94095"/>
                                </a:lnTo>
                                <a:lnTo>
                                  <a:pt x="1161405" y="136958"/>
                                </a:lnTo>
                                <a:lnTo>
                                  <a:pt x="1131496" y="136958"/>
                                </a:lnTo>
                                <a:lnTo>
                                  <a:pt x="1131496" y="3036"/>
                                </a:lnTo>
                                <a:lnTo>
                                  <a:pt x="1182360" y="3036"/>
                                </a:lnTo>
                                <a:cubicBezTo>
                                  <a:pt x="1203220" y="3036"/>
                                  <a:pt x="1218174" y="6560"/>
                                  <a:pt x="1227032" y="13609"/>
                                </a:cubicBezTo>
                                <a:cubicBezTo>
                                  <a:pt x="1236690" y="22152"/>
                                  <a:pt x="1241710" y="34773"/>
                                  <a:pt x="1240558" y="47613"/>
                                </a:cubicBezTo>
                                <a:close/>
                                <a:moveTo>
                                  <a:pt x="1204553" y="63520"/>
                                </a:moveTo>
                                <a:cubicBezTo>
                                  <a:pt x="1208620" y="59272"/>
                                  <a:pt x="1210668" y="53477"/>
                                  <a:pt x="1210173" y="47613"/>
                                </a:cubicBezTo>
                                <a:cubicBezTo>
                                  <a:pt x="1210830" y="42001"/>
                                  <a:pt x="1208658" y="36430"/>
                                  <a:pt x="1204363" y="32754"/>
                                </a:cubicBezTo>
                                <a:cubicBezTo>
                                  <a:pt x="1198152" y="29502"/>
                                  <a:pt x="1191151" y="28082"/>
                                  <a:pt x="1184170" y="28658"/>
                                </a:cubicBezTo>
                                <a:lnTo>
                                  <a:pt x="1161691" y="28658"/>
                                </a:lnTo>
                                <a:lnTo>
                                  <a:pt x="1161691" y="68473"/>
                                </a:lnTo>
                                <a:lnTo>
                                  <a:pt x="1183408" y="68473"/>
                                </a:lnTo>
                                <a:cubicBezTo>
                                  <a:pt x="1190818" y="69274"/>
                                  <a:pt x="1198276" y="67527"/>
                                  <a:pt x="1204553" y="63520"/>
                                </a:cubicBezTo>
                                <a:close/>
                                <a:moveTo>
                                  <a:pt x="1387052" y="52757"/>
                                </a:moveTo>
                                <a:lnTo>
                                  <a:pt x="1350762" y="126099"/>
                                </a:lnTo>
                                <a:lnTo>
                                  <a:pt x="1332950" y="126099"/>
                                </a:lnTo>
                                <a:lnTo>
                                  <a:pt x="1296755" y="52757"/>
                                </a:lnTo>
                                <a:lnTo>
                                  <a:pt x="1296755" y="137243"/>
                                </a:lnTo>
                                <a:lnTo>
                                  <a:pt x="1266847" y="137243"/>
                                </a:lnTo>
                                <a:lnTo>
                                  <a:pt x="1266847" y="3036"/>
                                </a:lnTo>
                                <a:lnTo>
                                  <a:pt x="1307233" y="3036"/>
                                </a:lnTo>
                                <a:lnTo>
                                  <a:pt x="1341808" y="76855"/>
                                </a:lnTo>
                                <a:lnTo>
                                  <a:pt x="1376575" y="3036"/>
                                </a:lnTo>
                                <a:lnTo>
                                  <a:pt x="1416961" y="3036"/>
                                </a:lnTo>
                                <a:lnTo>
                                  <a:pt x="1416961" y="137339"/>
                                </a:lnTo>
                                <a:lnTo>
                                  <a:pt x="1386957" y="137339"/>
                                </a:lnTo>
                                <a:close/>
                                <a:moveTo>
                                  <a:pt x="1541167" y="137243"/>
                                </a:moveTo>
                                <a:lnTo>
                                  <a:pt x="1528689" y="108668"/>
                                </a:lnTo>
                                <a:lnTo>
                                  <a:pt x="1472396" y="108668"/>
                                </a:lnTo>
                                <a:lnTo>
                                  <a:pt x="1459918" y="137243"/>
                                </a:lnTo>
                                <a:lnTo>
                                  <a:pt x="1428010" y="137243"/>
                                </a:lnTo>
                                <a:lnTo>
                                  <a:pt x="1486017" y="2941"/>
                                </a:lnTo>
                                <a:lnTo>
                                  <a:pt x="1514592" y="2941"/>
                                </a:lnTo>
                                <a:lnTo>
                                  <a:pt x="1572599" y="137243"/>
                                </a:lnTo>
                                <a:close/>
                                <a:moveTo>
                                  <a:pt x="1500685" y="42946"/>
                                </a:moveTo>
                                <a:lnTo>
                                  <a:pt x="1483731" y="81903"/>
                                </a:lnTo>
                                <a:lnTo>
                                  <a:pt x="1517354" y="81903"/>
                                </a:lnTo>
                                <a:close/>
                                <a:moveTo>
                                  <a:pt x="1640608" y="28944"/>
                                </a:moveTo>
                                <a:lnTo>
                                  <a:pt x="1640608" y="137339"/>
                                </a:lnTo>
                                <a:lnTo>
                                  <a:pt x="1610604" y="137339"/>
                                </a:lnTo>
                                <a:lnTo>
                                  <a:pt x="1610604" y="28944"/>
                                </a:lnTo>
                                <a:lnTo>
                                  <a:pt x="1572504" y="28944"/>
                                </a:lnTo>
                                <a:lnTo>
                                  <a:pt x="1572504" y="3036"/>
                                </a:lnTo>
                                <a:lnTo>
                                  <a:pt x="1678708" y="3036"/>
                                </a:lnTo>
                                <a:lnTo>
                                  <a:pt x="1678708" y="28944"/>
                                </a:lnTo>
                                <a:close/>
                                <a:moveTo>
                                  <a:pt x="1695948" y="3036"/>
                                </a:moveTo>
                                <a:lnTo>
                                  <a:pt x="1726333" y="3036"/>
                                </a:lnTo>
                                <a:lnTo>
                                  <a:pt x="1726333" y="137339"/>
                                </a:lnTo>
                                <a:lnTo>
                                  <a:pt x="1696329" y="137339"/>
                                </a:lnTo>
                                <a:close/>
                                <a:moveTo>
                                  <a:pt x="1754336" y="3036"/>
                                </a:moveTo>
                                <a:lnTo>
                                  <a:pt x="1784340" y="3036"/>
                                </a:lnTo>
                                <a:lnTo>
                                  <a:pt x="1784340" y="58186"/>
                                </a:lnTo>
                                <a:lnTo>
                                  <a:pt x="1835013" y="3036"/>
                                </a:lnTo>
                                <a:lnTo>
                                  <a:pt x="1872160" y="3036"/>
                                </a:lnTo>
                                <a:lnTo>
                                  <a:pt x="1818725" y="62377"/>
                                </a:lnTo>
                                <a:cubicBezTo>
                                  <a:pt x="1823297" y="68854"/>
                                  <a:pt x="1831870" y="80760"/>
                                  <a:pt x="1844252" y="98286"/>
                                </a:cubicBezTo>
                                <a:lnTo>
                                  <a:pt x="1872160" y="137339"/>
                                </a:lnTo>
                                <a:lnTo>
                                  <a:pt x="1837204" y="137339"/>
                                </a:lnTo>
                                <a:lnTo>
                                  <a:pt x="1797770" y="84284"/>
                                </a:lnTo>
                                <a:lnTo>
                                  <a:pt x="1784340" y="99334"/>
                                </a:lnTo>
                                <a:lnTo>
                                  <a:pt x="1784340" y="137434"/>
                                </a:lnTo>
                                <a:lnTo>
                                  <a:pt x="1754908" y="137434"/>
                                </a:lnTo>
                                <a:close/>
                                <a:moveTo>
                                  <a:pt x="1981793" y="137339"/>
                                </a:moveTo>
                                <a:lnTo>
                                  <a:pt x="1969315" y="108764"/>
                                </a:lnTo>
                                <a:lnTo>
                                  <a:pt x="1913023" y="108764"/>
                                </a:lnTo>
                                <a:lnTo>
                                  <a:pt x="1900545" y="137339"/>
                                </a:lnTo>
                                <a:lnTo>
                                  <a:pt x="1869208" y="137339"/>
                                </a:lnTo>
                                <a:lnTo>
                                  <a:pt x="1927310" y="3036"/>
                                </a:lnTo>
                                <a:lnTo>
                                  <a:pt x="1955885" y="3036"/>
                                </a:lnTo>
                                <a:lnTo>
                                  <a:pt x="2013892" y="137339"/>
                                </a:lnTo>
                                <a:close/>
                                <a:moveTo>
                                  <a:pt x="1941312" y="43041"/>
                                </a:moveTo>
                                <a:lnTo>
                                  <a:pt x="1924357" y="81998"/>
                                </a:lnTo>
                                <a:lnTo>
                                  <a:pt x="1957981" y="81998"/>
                                </a:lnTo>
                                <a:close/>
                                <a:moveTo>
                                  <a:pt x="710777" y="215920"/>
                                </a:moveTo>
                                <a:lnTo>
                                  <a:pt x="710777" y="324219"/>
                                </a:lnTo>
                                <a:lnTo>
                                  <a:pt x="680773" y="324219"/>
                                </a:lnTo>
                                <a:lnTo>
                                  <a:pt x="680773" y="215920"/>
                                </a:lnTo>
                                <a:lnTo>
                                  <a:pt x="642673" y="215920"/>
                                </a:lnTo>
                                <a:lnTo>
                                  <a:pt x="642673" y="189917"/>
                                </a:lnTo>
                                <a:lnTo>
                                  <a:pt x="748687" y="189917"/>
                                </a:lnTo>
                                <a:lnTo>
                                  <a:pt x="748687" y="215920"/>
                                </a:lnTo>
                                <a:close/>
                                <a:moveTo>
                                  <a:pt x="861748" y="324314"/>
                                </a:moveTo>
                                <a:lnTo>
                                  <a:pt x="849271" y="295739"/>
                                </a:lnTo>
                                <a:lnTo>
                                  <a:pt x="792883" y="295739"/>
                                </a:lnTo>
                                <a:lnTo>
                                  <a:pt x="780405" y="324314"/>
                                </a:lnTo>
                                <a:lnTo>
                                  <a:pt x="748496" y="324314"/>
                                </a:lnTo>
                                <a:lnTo>
                                  <a:pt x="806503" y="190012"/>
                                </a:lnTo>
                                <a:lnTo>
                                  <a:pt x="835555" y="190012"/>
                                </a:lnTo>
                                <a:lnTo>
                                  <a:pt x="893562" y="324314"/>
                                </a:lnTo>
                                <a:close/>
                                <a:moveTo>
                                  <a:pt x="821458" y="229922"/>
                                </a:moveTo>
                                <a:lnTo>
                                  <a:pt x="804503" y="268879"/>
                                </a:lnTo>
                                <a:lnTo>
                                  <a:pt x="838126" y="268879"/>
                                </a:lnTo>
                                <a:close/>
                                <a:moveTo>
                                  <a:pt x="998813" y="189917"/>
                                </a:moveTo>
                                <a:lnTo>
                                  <a:pt x="1028722" y="189917"/>
                                </a:lnTo>
                                <a:lnTo>
                                  <a:pt x="1028722" y="324219"/>
                                </a:lnTo>
                                <a:lnTo>
                                  <a:pt x="998623" y="324219"/>
                                </a:lnTo>
                                <a:lnTo>
                                  <a:pt x="934615" y="240113"/>
                                </a:lnTo>
                                <a:lnTo>
                                  <a:pt x="934615" y="324219"/>
                                </a:lnTo>
                                <a:lnTo>
                                  <a:pt x="904611" y="324219"/>
                                </a:lnTo>
                                <a:lnTo>
                                  <a:pt x="904611" y="189917"/>
                                </a:lnTo>
                                <a:lnTo>
                                  <a:pt x="933186" y="189917"/>
                                </a:lnTo>
                                <a:lnTo>
                                  <a:pt x="999099" y="276404"/>
                                </a:lnTo>
                                <a:close/>
                                <a:moveTo>
                                  <a:pt x="1088158" y="216777"/>
                                </a:moveTo>
                                <a:cubicBezTo>
                                  <a:pt x="1085205" y="219024"/>
                                  <a:pt x="1083557" y="222596"/>
                                  <a:pt x="1083776" y="226302"/>
                                </a:cubicBezTo>
                                <a:cubicBezTo>
                                  <a:pt x="1083671" y="230215"/>
                                  <a:pt x="1085719" y="233872"/>
                                  <a:pt x="1089110" y="235827"/>
                                </a:cubicBezTo>
                                <a:cubicBezTo>
                                  <a:pt x="1096835" y="239629"/>
                                  <a:pt x="1105036" y="242384"/>
                                  <a:pt x="1113494" y="244019"/>
                                </a:cubicBezTo>
                                <a:cubicBezTo>
                                  <a:pt x="1124400" y="246241"/>
                                  <a:pt x="1134592" y="251079"/>
                                  <a:pt x="1143212" y="258116"/>
                                </a:cubicBezTo>
                                <a:cubicBezTo>
                                  <a:pt x="1150623" y="265283"/>
                                  <a:pt x="1154490" y="275357"/>
                                  <a:pt x="1153785" y="285643"/>
                                </a:cubicBezTo>
                                <a:cubicBezTo>
                                  <a:pt x="1154090" y="296989"/>
                                  <a:pt x="1149051" y="307821"/>
                                  <a:pt x="1140164" y="314885"/>
                                </a:cubicBezTo>
                                <a:cubicBezTo>
                                  <a:pt x="1130020" y="322780"/>
                                  <a:pt x="1117380" y="326768"/>
                                  <a:pt x="1104541" y="326124"/>
                                </a:cubicBezTo>
                                <a:cubicBezTo>
                                  <a:pt x="1083147" y="325979"/>
                                  <a:pt x="1062650" y="317506"/>
                                  <a:pt x="1047391" y="302502"/>
                                </a:cubicBezTo>
                                <a:lnTo>
                                  <a:pt x="1065298" y="280595"/>
                                </a:lnTo>
                                <a:cubicBezTo>
                                  <a:pt x="1075947" y="291553"/>
                                  <a:pt x="1090177" y="298315"/>
                                  <a:pt x="1105398" y="299645"/>
                                </a:cubicBezTo>
                                <a:cubicBezTo>
                                  <a:pt x="1109979" y="299881"/>
                                  <a:pt x="1114523" y="298646"/>
                                  <a:pt x="1118352" y="296120"/>
                                </a:cubicBezTo>
                                <a:cubicBezTo>
                                  <a:pt x="1121400" y="293913"/>
                                  <a:pt x="1123181" y="290358"/>
                                  <a:pt x="1123114" y="286595"/>
                                </a:cubicBezTo>
                                <a:cubicBezTo>
                                  <a:pt x="1123162" y="282768"/>
                                  <a:pt x="1121257" y="279178"/>
                                  <a:pt x="1118066" y="277070"/>
                                </a:cubicBezTo>
                                <a:cubicBezTo>
                                  <a:pt x="1111922" y="273618"/>
                                  <a:pt x="1105265" y="271173"/>
                                  <a:pt x="1098349" y="269831"/>
                                </a:cubicBezTo>
                                <a:cubicBezTo>
                                  <a:pt x="1085976" y="267559"/>
                                  <a:pt x="1074242" y="262618"/>
                                  <a:pt x="1063964" y="255353"/>
                                </a:cubicBezTo>
                                <a:cubicBezTo>
                                  <a:pt x="1048981" y="239043"/>
                                  <a:pt x="1050058" y="213675"/>
                                  <a:pt x="1066374" y="198694"/>
                                </a:cubicBezTo>
                                <a:cubicBezTo>
                                  <a:pt x="1066555" y="198529"/>
                                  <a:pt x="1066736" y="198365"/>
                                  <a:pt x="1066917" y="198203"/>
                                </a:cubicBezTo>
                                <a:cubicBezTo>
                                  <a:pt x="1076871" y="191010"/>
                                  <a:pt x="1088939" y="187354"/>
                                  <a:pt x="1101207" y="187821"/>
                                </a:cubicBezTo>
                                <a:cubicBezTo>
                                  <a:pt x="1110351" y="187853"/>
                                  <a:pt x="1119428" y="189397"/>
                                  <a:pt x="1128067" y="192393"/>
                                </a:cubicBezTo>
                                <a:cubicBezTo>
                                  <a:pt x="1136611" y="195275"/>
                                  <a:pt x="1144555" y="199699"/>
                                  <a:pt x="1151499" y="205442"/>
                                </a:cubicBezTo>
                                <a:lnTo>
                                  <a:pt x="1136354" y="227350"/>
                                </a:lnTo>
                                <a:cubicBezTo>
                                  <a:pt x="1126115" y="219065"/>
                                  <a:pt x="1113418" y="214409"/>
                                  <a:pt x="1100254" y="214110"/>
                                </a:cubicBezTo>
                                <a:cubicBezTo>
                                  <a:pt x="1096035" y="213523"/>
                                  <a:pt x="1091739" y="214469"/>
                                  <a:pt x="1088158" y="216777"/>
                                </a:cubicBezTo>
                                <a:close/>
                                <a:moveTo>
                                  <a:pt x="1167025" y="324219"/>
                                </a:moveTo>
                                <a:lnTo>
                                  <a:pt x="1167025" y="303645"/>
                                </a:lnTo>
                                <a:lnTo>
                                  <a:pt x="1237605" y="215920"/>
                                </a:lnTo>
                                <a:lnTo>
                                  <a:pt x="1169596" y="215920"/>
                                </a:lnTo>
                                <a:lnTo>
                                  <a:pt x="1169596" y="189917"/>
                                </a:lnTo>
                                <a:lnTo>
                                  <a:pt x="1278658" y="189917"/>
                                </a:lnTo>
                                <a:lnTo>
                                  <a:pt x="1278658" y="210681"/>
                                </a:lnTo>
                                <a:lnTo>
                                  <a:pt x="1208458" y="298121"/>
                                </a:lnTo>
                                <a:lnTo>
                                  <a:pt x="1279801" y="298121"/>
                                </a:lnTo>
                                <a:lnTo>
                                  <a:pt x="1279801" y="324219"/>
                                </a:lnTo>
                                <a:close/>
                                <a:moveTo>
                                  <a:pt x="1397720" y="189917"/>
                                </a:moveTo>
                                <a:lnTo>
                                  <a:pt x="1397720" y="216682"/>
                                </a:lnTo>
                                <a:lnTo>
                                  <a:pt x="1331045" y="216682"/>
                                </a:lnTo>
                                <a:lnTo>
                                  <a:pt x="1331045" y="244495"/>
                                </a:lnTo>
                                <a:lnTo>
                                  <a:pt x="1391243" y="244495"/>
                                </a:lnTo>
                                <a:lnTo>
                                  <a:pt x="1391243" y="270022"/>
                                </a:lnTo>
                                <a:lnTo>
                                  <a:pt x="1331045" y="270022"/>
                                </a:lnTo>
                                <a:lnTo>
                                  <a:pt x="1331045" y="297930"/>
                                </a:lnTo>
                                <a:lnTo>
                                  <a:pt x="1400006" y="297930"/>
                                </a:lnTo>
                                <a:lnTo>
                                  <a:pt x="1400006" y="324410"/>
                                </a:lnTo>
                                <a:lnTo>
                                  <a:pt x="1301232" y="324410"/>
                                </a:lnTo>
                                <a:lnTo>
                                  <a:pt x="1301232" y="189917"/>
                                </a:lnTo>
                                <a:close/>
                                <a:moveTo>
                                  <a:pt x="1360287" y="176105"/>
                                </a:moveTo>
                                <a:lnTo>
                                  <a:pt x="1332760" y="176105"/>
                                </a:lnTo>
                                <a:lnTo>
                                  <a:pt x="1357239" y="142101"/>
                                </a:lnTo>
                                <a:lnTo>
                                  <a:pt x="1386957" y="154579"/>
                                </a:lnTo>
                                <a:close/>
                                <a:moveTo>
                                  <a:pt x="1421914" y="189917"/>
                                </a:moveTo>
                                <a:lnTo>
                                  <a:pt x="1451917" y="189917"/>
                                </a:lnTo>
                                <a:lnTo>
                                  <a:pt x="1451917" y="245066"/>
                                </a:lnTo>
                                <a:lnTo>
                                  <a:pt x="1502686" y="189917"/>
                                </a:lnTo>
                                <a:lnTo>
                                  <a:pt x="1539738" y="189917"/>
                                </a:lnTo>
                                <a:lnTo>
                                  <a:pt x="1486303" y="249257"/>
                                </a:lnTo>
                                <a:cubicBezTo>
                                  <a:pt x="1490970" y="255734"/>
                                  <a:pt x="1499447" y="267641"/>
                                  <a:pt x="1511830" y="285167"/>
                                </a:cubicBezTo>
                                <a:lnTo>
                                  <a:pt x="1539738" y="324219"/>
                                </a:lnTo>
                                <a:lnTo>
                                  <a:pt x="1504781" y="324219"/>
                                </a:lnTo>
                                <a:lnTo>
                                  <a:pt x="1465348" y="271165"/>
                                </a:lnTo>
                                <a:lnTo>
                                  <a:pt x="1451917" y="286214"/>
                                </a:lnTo>
                                <a:lnTo>
                                  <a:pt x="1451917" y="324314"/>
                                </a:lnTo>
                                <a:lnTo>
                                  <a:pt x="1421914" y="324314"/>
                                </a:lnTo>
                                <a:close/>
                                <a:moveTo>
                                  <a:pt x="674487" y="393085"/>
                                </a:moveTo>
                                <a:cubicBezTo>
                                  <a:pt x="678649" y="396981"/>
                                  <a:pt x="680859" y="402537"/>
                                  <a:pt x="680488" y="408230"/>
                                </a:cubicBezTo>
                                <a:cubicBezTo>
                                  <a:pt x="680792" y="413903"/>
                                  <a:pt x="678678" y="419439"/>
                                  <a:pt x="674677" y="423470"/>
                                </a:cubicBezTo>
                                <a:cubicBezTo>
                                  <a:pt x="669724" y="427563"/>
                                  <a:pt x="663371" y="429577"/>
                                  <a:pt x="656961" y="429089"/>
                                </a:cubicBezTo>
                                <a:lnTo>
                                  <a:pt x="643150" y="429089"/>
                                </a:lnTo>
                                <a:lnTo>
                                  <a:pt x="643150" y="387370"/>
                                </a:lnTo>
                                <a:lnTo>
                                  <a:pt x="657342" y="387370"/>
                                </a:lnTo>
                                <a:cubicBezTo>
                                  <a:pt x="663571" y="387037"/>
                                  <a:pt x="669696" y="389080"/>
                                  <a:pt x="674487" y="393085"/>
                                </a:cubicBezTo>
                                <a:close/>
                                <a:moveTo>
                                  <a:pt x="673439" y="408325"/>
                                </a:moveTo>
                                <a:cubicBezTo>
                                  <a:pt x="673439" y="398800"/>
                                  <a:pt x="668010" y="394133"/>
                                  <a:pt x="657151" y="394133"/>
                                </a:cubicBezTo>
                                <a:lnTo>
                                  <a:pt x="650008" y="394133"/>
                                </a:lnTo>
                                <a:lnTo>
                                  <a:pt x="650008" y="422708"/>
                                </a:lnTo>
                                <a:lnTo>
                                  <a:pt x="657723" y="422708"/>
                                </a:lnTo>
                                <a:cubicBezTo>
                                  <a:pt x="661885" y="422985"/>
                                  <a:pt x="665991" y="421693"/>
                                  <a:pt x="669248" y="419088"/>
                                </a:cubicBezTo>
                                <a:cubicBezTo>
                                  <a:pt x="672191" y="416315"/>
                                  <a:pt x="673734" y="412361"/>
                                  <a:pt x="673439" y="408325"/>
                                </a:cubicBezTo>
                                <a:close/>
                                <a:moveTo>
                                  <a:pt x="718588" y="387370"/>
                                </a:moveTo>
                                <a:lnTo>
                                  <a:pt x="718588" y="393942"/>
                                </a:lnTo>
                                <a:lnTo>
                                  <a:pt x="696490" y="393942"/>
                                </a:lnTo>
                                <a:lnTo>
                                  <a:pt x="696490" y="404991"/>
                                </a:lnTo>
                                <a:lnTo>
                                  <a:pt x="716683" y="404991"/>
                                </a:lnTo>
                                <a:lnTo>
                                  <a:pt x="716683" y="411182"/>
                                </a:lnTo>
                                <a:lnTo>
                                  <a:pt x="696871" y="411182"/>
                                </a:lnTo>
                                <a:lnTo>
                                  <a:pt x="696871" y="422231"/>
                                </a:lnTo>
                                <a:lnTo>
                                  <a:pt x="719635" y="422231"/>
                                </a:lnTo>
                                <a:lnTo>
                                  <a:pt x="719635" y="428804"/>
                                </a:lnTo>
                                <a:lnTo>
                                  <a:pt x="689822" y="428804"/>
                                </a:lnTo>
                                <a:lnTo>
                                  <a:pt x="689822" y="387370"/>
                                </a:lnTo>
                                <a:close/>
                                <a:moveTo>
                                  <a:pt x="756116" y="390989"/>
                                </a:moveTo>
                                <a:cubicBezTo>
                                  <a:pt x="759202" y="393836"/>
                                  <a:pt x="760821" y="397944"/>
                                  <a:pt x="760498" y="402134"/>
                                </a:cubicBezTo>
                                <a:cubicBezTo>
                                  <a:pt x="760831" y="406316"/>
                                  <a:pt x="759164" y="410409"/>
                                  <a:pt x="756021" y="413183"/>
                                </a:cubicBezTo>
                                <a:cubicBezTo>
                                  <a:pt x="752020" y="415815"/>
                                  <a:pt x="747267" y="417055"/>
                                  <a:pt x="742495" y="416707"/>
                                </a:cubicBezTo>
                                <a:lnTo>
                                  <a:pt x="735161" y="416707"/>
                                </a:lnTo>
                                <a:lnTo>
                                  <a:pt x="735161" y="428804"/>
                                </a:lnTo>
                                <a:lnTo>
                                  <a:pt x="728208" y="428804"/>
                                </a:lnTo>
                                <a:lnTo>
                                  <a:pt x="728208" y="387370"/>
                                </a:lnTo>
                                <a:lnTo>
                                  <a:pt x="742400" y="387370"/>
                                </a:lnTo>
                                <a:cubicBezTo>
                                  <a:pt x="747286" y="387060"/>
                                  <a:pt x="752125" y="388439"/>
                                  <a:pt x="756116" y="391275"/>
                                </a:cubicBezTo>
                                <a:close/>
                                <a:moveTo>
                                  <a:pt x="751163" y="408134"/>
                                </a:moveTo>
                                <a:cubicBezTo>
                                  <a:pt x="752697" y="406296"/>
                                  <a:pt x="753478" y="403950"/>
                                  <a:pt x="753354" y="401562"/>
                                </a:cubicBezTo>
                                <a:cubicBezTo>
                                  <a:pt x="753563" y="399235"/>
                                  <a:pt x="752554" y="396967"/>
                                  <a:pt x="750687" y="395561"/>
                                </a:cubicBezTo>
                                <a:cubicBezTo>
                                  <a:pt x="748125" y="394158"/>
                                  <a:pt x="745220" y="393530"/>
                                  <a:pt x="742305" y="393752"/>
                                </a:cubicBezTo>
                                <a:lnTo>
                                  <a:pt x="735161" y="393752"/>
                                </a:lnTo>
                                <a:lnTo>
                                  <a:pt x="735161" y="410325"/>
                                </a:lnTo>
                                <a:lnTo>
                                  <a:pt x="743257" y="410325"/>
                                </a:lnTo>
                                <a:cubicBezTo>
                                  <a:pt x="746039" y="410738"/>
                                  <a:pt x="748877" y="410056"/>
                                  <a:pt x="751163" y="408420"/>
                                </a:cubicBezTo>
                                <a:close/>
                                <a:moveTo>
                                  <a:pt x="774595" y="419374"/>
                                </a:moveTo>
                                <a:lnTo>
                                  <a:pt x="770404" y="428899"/>
                                </a:lnTo>
                                <a:lnTo>
                                  <a:pt x="762974" y="428899"/>
                                </a:lnTo>
                                <a:lnTo>
                                  <a:pt x="781167" y="387370"/>
                                </a:lnTo>
                                <a:lnTo>
                                  <a:pt x="788692" y="387370"/>
                                </a:lnTo>
                                <a:lnTo>
                                  <a:pt x="806884" y="428804"/>
                                </a:lnTo>
                                <a:lnTo>
                                  <a:pt x="799455" y="428804"/>
                                </a:lnTo>
                                <a:lnTo>
                                  <a:pt x="795264" y="419279"/>
                                </a:lnTo>
                                <a:close/>
                                <a:moveTo>
                                  <a:pt x="792406" y="412897"/>
                                </a:moveTo>
                                <a:lnTo>
                                  <a:pt x="784882" y="395847"/>
                                </a:lnTo>
                                <a:lnTo>
                                  <a:pt x="777452" y="412897"/>
                                </a:lnTo>
                                <a:close/>
                                <a:moveTo>
                                  <a:pt x="845651" y="400895"/>
                                </a:moveTo>
                                <a:cubicBezTo>
                                  <a:pt x="846261" y="406808"/>
                                  <a:pt x="842451" y="412276"/>
                                  <a:pt x="836698" y="413754"/>
                                </a:cubicBezTo>
                                <a:lnTo>
                                  <a:pt x="847556" y="428804"/>
                                </a:lnTo>
                                <a:lnTo>
                                  <a:pt x="838698" y="428804"/>
                                </a:lnTo>
                                <a:lnTo>
                                  <a:pt x="829173" y="414897"/>
                                </a:lnTo>
                                <a:lnTo>
                                  <a:pt x="819648" y="414897"/>
                                </a:lnTo>
                                <a:lnTo>
                                  <a:pt x="819648" y="428804"/>
                                </a:lnTo>
                                <a:lnTo>
                                  <a:pt x="812599" y="428804"/>
                                </a:lnTo>
                                <a:lnTo>
                                  <a:pt x="812599" y="387370"/>
                                </a:lnTo>
                                <a:lnTo>
                                  <a:pt x="828030" y="387370"/>
                                </a:lnTo>
                                <a:cubicBezTo>
                                  <a:pt x="832764" y="386986"/>
                                  <a:pt x="837507" y="388120"/>
                                  <a:pt x="841555" y="390608"/>
                                </a:cubicBezTo>
                                <a:cubicBezTo>
                                  <a:pt x="844594" y="393235"/>
                                  <a:pt x="846127" y="397196"/>
                                  <a:pt x="845651" y="401181"/>
                                </a:cubicBezTo>
                                <a:close/>
                                <a:moveTo>
                                  <a:pt x="836126" y="406706"/>
                                </a:moveTo>
                                <a:cubicBezTo>
                                  <a:pt x="837669" y="405149"/>
                                  <a:pt x="838441" y="402983"/>
                                  <a:pt x="838222" y="400800"/>
                                </a:cubicBezTo>
                                <a:cubicBezTo>
                                  <a:pt x="838460" y="398707"/>
                                  <a:pt x="837641" y="396634"/>
                                  <a:pt x="836031" y="395276"/>
                                </a:cubicBezTo>
                                <a:cubicBezTo>
                                  <a:pt x="833631" y="394034"/>
                                  <a:pt x="830916" y="393504"/>
                                  <a:pt x="828220" y="393752"/>
                                </a:cubicBezTo>
                                <a:lnTo>
                                  <a:pt x="819362" y="393752"/>
                                </a:lnTo>
                                <a:lnTo>
                                  <a:pt x="819362" y="408515"/>
                                </a:lnTo>
                                <a:lnTo>
                                  <a:pt x="828030" y="408515"/>
                                </a:lnTo>
                                <a:cubicBezTo>
                                  <a:pt x="830916" y="408982"/>
                                  <a:pt x="833878" y="408444"/>
                                  <a:pt x="836412" y="406991"/>
                                </a:cubicBezTo>
                                <a:close/>
                                <a:moveTo>
                                  <a:pt x="871083" y="393847"/>
                                </a:moveTo>
                                <a:lnTo>
                                  <a:pt x="871083" y="428804"/>
                                </a:lnTo>
                                <a:lnTo>
                                  <a:pt x="864130" y="428804"/>
                                </a:lnTo>
                                <a:lnTo>
                                  <a:pt x="864130" y="394133"/>
                                </a:lnTo>
                                <a:lnTo>
                                  <a:pt x="851557" y="394133"/>
                                </a:lnTo>
                                <a:lnTo>
                                  <a:pt x="851557" y="387370"/>
                                </a:lnTo>
                                <a:lnTo>
                                  <a:pt x="883656" y="387370"/>
                                </a:lnTo>
                                <a:lnTo>
                                  <a:pt x="883656" y="393847"/>
                                </a:lnTo>
                                <a:close/>
                                <a:moveTo>
                                  <a:pt x="898229" y="428804"/>
                                </a:moveTo>
                                <a:lnTo>
                                  <a:pt x="891181" y="428804"/>
                                </a:lnTo>
                                <a:lnTo>
                                  <a:pt x="891181" y="387370"/>
                                </a:lnTo>
                                <a:lnTo>
                                  <a:pt x="902134" y="387370"/>
                                </a:lnTo>
                                <a:lnTo>
                                  <a:pt x="914612" y="413373"/>
                                </a:lnTo>
                                <a:lnTo>
                                  <a:pt x="927376" y="387370"/>
                                </a:lnTo>
                                <a:lnTo>
                                  <a:pt x="938234" y="387370"/>
                                </a:lnTo>
                                <a:lnTo>
                                  <a:pt x="938234" y="428804"/>
                                </a:lnTo>
                                <a:lnTo>
                                  <a:pt x="931281" y="428804"/>
                                </a:lnTo>
                                <a:lnTo>
                                  <a:pt x="931281" y="396895"/>
                                </a:lnTo>
                                <a:lnTo>
                                  <a:pt x="916708" y="425470"/>
                                </a:lnTo>
                                <a:lnTo>
                                  <a:pt x="912802" y="425470"/>
                                </a:lnTo>
                                <a:lnTo>
                                  <a:pt x="898420" y="396895"/>
                                </a:lnTo>
                                <a:close/>
                                <a:moveTo>
                                  <a:pt x="978811" y="387370"/>
                                </a:moveTo>
                                <a:lnTo>
                                  <a:pt x="978811" y="393942"/>
                                </a:lnTo>
                                <a:lnTo>
                                  <a:pt x="956713" y="393942"/>
                                </a:lnTo>
                                <a:lnTo>
                                  <a:pt x="956713" y="404991"/>
                                </a:lnTo>
                                <a:lnTo>
                                  <a:pt x="976525" y="404991"/>
                                </a:lnTo>
                                <a:lnTo>
                                  <a:pt x="976525" y="411182"/>
                                </a:lnTo>
                                <a:lnTo>
                                  <a:pt x="956713" y="411182"/>
                                </a:lnTo>
                                <a:lnTo>
                                  <a:pt x="956713" y="422231"/>
                                </a:lnTo>
                                <a:lnTo>
                                  <a:pt x="979477" y="422231"/>
                                </a:lnTo>
                                <a:lnTo>
                                  <a:pt x="979477" y="428804"/>
                                </a:lnTo>
                                <a:lnTo>
                                  <a:pt x="949759" y="428804"/>
                                </a:lnTo>
                                <a:lnTo>
                                  <a:pt x="949759" y="387370"/>
                                </a:lnTo>
                                <a:close/>
                                <a:moveTo>
                                  <a:pt x="1019482" y="387370"/>
                                </a:moveTo>
                                <a:lnTo>
                                  <a:pt x="1026436" y="387370"/>
                                </a:lnTo>
                                <a:lnTo>
                                  <a:pt x="1026436" y="428804"/>
                                </a:lnTo>
                                <a:lnTo>
                                  <a:pt x="1018911" y="428804"/>
                                </a:lnTo>
                                <a:lnTo>
                                  <a:pt x="995479" y="398609"/>
                                </a:lnTo>
                                <a:lnTo>
                                  <a:pt x="995479" y="428804"/>
                                </a:lnTo>
                                <a:lnTo>
                                  <a:pt x="988431" y="428804"/>
                                </a:lnTo>
                                <a:lnTo>
                                  <a:pt x="988431" y="387370"/>
                                </a:lnTo>
                                <a:lnTo>
                                  <a:pt x="995479" y="387370"/>
                                </a:lnTo>
                                <a:lnTo>
                                  <a:pt x="1019482" y="418326"/>
                                </a:lnTo>
                                <a:close/>
                                <a:moveTo>
                                  <a:pt x="1053582" y="393847"/>
                                </a:moveTo>
                                <a:lnTo>
                                  <a:pt x="1053582" y="428804"/>
                                </a:lnTo>
                                <a:lnTo>
                                  <a:pt x="1046629" y="428804"/>
                                </a:lnTo>
                                <a:lnTo>
                                  <a:pt x="1046629" y="394133"/>
                                </a:lnTo>
                                <a:lnTo>
                                  <a:pt x="1034056" y="394133"/>
                                </a:lnTo>
                                <a:lnTo>
                                  <a:pt x="1034056" y="387370"/>
                                </a:lnTo>
                                <a:lnTo>
                                  <a:pt x="1066155" y="387370"/>
                                </a:lnTo>
                                <a:lnTo>
                                  <a:pt x="1066155" y="393847"/>
                                </a:lnTo>
                                <a:close/>
                                <a:moveTo>
                                  <a:pt x="1124543" y="423089"/>
                                </a:moveTo>
                                <a:cubicBezTo>
                                  <a:pt x="1115828" y="431231"/>
                                  <a:pt x="1102302" y="431231"/>
                                  <a:pt x="1093587" y="423089"/>
                                </a:cubicBezTo>
                                <a:cubicBezTo>
                                  <a:pt x="1089443" y="419120"/>
                                  <a:pt x="1087158" y="413587"/>
                                  <a:pt x="1087300" y="407849"/>
                                </a:cubicBezTo>
                                <a:cubicBezTo>
                                  <a:pt x="1087158" y="402081"/>
                                  <a:pt x="1089434" y="396518"/>
                                  <a:pt x="1093587" y="392513"/>
                                </a:cubicBezTo>
                                <a:cubicBezTo>
                                  <a:pt x="1102302" y="384371"/>
                                  <a:pt x="1115828" y="384371"/>
                                  <a:pt x="1124543" y="392513"/>
                                </a:cubicBezTo>
                                <a:cubicBezTo>
                                  <a:pt x="1128696" y="396518"/>
                                  <a:pt x="1130972" y="402081"/>
                                  <a:pt x="1130830" y="407849"/>
                                </a:cubicBezTo>
                                <a:cubicBezTo>
                                  <a:pt x="1131058" y="413686"/>
                                  <a:pt x="1128763" y="419339"/>
                                  <a:pt x="1124543" y="423374"/>
                                </a:cubicBezTo>
                                <a:close/>
                                <a:moveTo>
                                  <a:pt x="1119495" y="397181"/>
                                </a:moveTo>
                                <a:cubicBezTo>
                                  <a:pt x="1113875" y="391420"/>
                                  <a:pt x="1104645" y="391307"/>
                                  <a:pt x="1098883" y="396929"/>
                                </a:cubicBezTo>
                                <a:cubicBezTo>
                                  <a:pt x="1098797" y="397012"/>
                                  <a:pt x="1098721" y="397096"/>
                                  <a:pt x="1098635" y="397181"/>
                                </a:cubicBezTo>
                                <a:cubicBezTo>
                                  <a:pt x="1095882" y="400045"/>
                                  <a:pt x="1094377" y="403879"/>
                                  <a:pt x="1094444" y="407849"/>
                                </a:cubicBezTo>
                                <a:cubicBezTo>
                                  <a:pt x="1094387" y="411789"/>
                                  <a:pt x="1095892" y="415592"/>
                                  <a:pt x="1098635" y="418421"/>
                                </a:cubicBezTo>
                                <a:cubicBezTo>
                                  <a:pt x="1104255" y="424182"/>
                                  <a:pt x="1113485" y="424294"/>
                                  <a:pt x="1119247" y="418673"/>
                                </a:cubicBezTo>
                                <a:cubicBezTo>
                                  <a:pt x="1119323" y="418590"/>
                                  <a:pt x="1119409" y="418506"/>
                                  <a:pt x="1119495" y="418421"/>
                                </a:cubicBezTo>
                                <a:cubicBezTo>
                                  <a:pt x="1122238" y="415592"/>
                                  <a:pt x="1123743" y="411789"/>
                                  <a:pt x="1123686" y="407849"/>
                                </a:cubicBezTo>
                                <a:cubicBezTo>
                                  <a:pt x="1123676" y="403978"/>
                                  <a:pt x="1122171" y="400259"/>
                                  <a:pt x="1119495" y="397466"/>
                                </a:cubicBezTo>
                                <a:close/>
                                <a:moveTo>
                                  <a:pt x="1146641" y="393942"/>
                                </a:moveTo>
                                <a:lnTo>
                                  <a:pt x="1146641" y="405277"/>
                                </a:lnTo>
                                <a:lnTo>
                                  <a:pt x="1165024" y="405277"/>
                                </a:lnTo>
                                <a:lnTo>
                                  <a:pt x="1165024" y="411754"/>
                                </a:lnTo>
                                <a:lnTo>
                                  <a:pt x="1146641" y="411754"/>
                                </a:lnTo>
                                <a:lnTo>
                                  <a:pt x="1146641" y="428804"/>
                                </a:lnTo>
                                <a:lnTo>
                                  <a:pt x="1139688" y="428804"/>
                                </a:lnTo>
                                <a:lnTo>
                                  <a:pt x="1139688" y="387370"/>
                                </a:lnTo>
                                <a:lnTo>
                                  <a:pt x="1167310" y="387370"/>
                                </a:lnTo>
                                <a:lnTo>
                                  <a:pt x="1167310" y="393942"/>
                                </a:lnTo>
                                <a:close/>
                                <a:moveTo>
                                  <a:pt x="1210554" y="422517"/>
                                </a:moveTo>
                                <a:cubicBezTo>
                                  <a:pt x="1212678" y="422571"/>
                                  <a:pt x="1214783" y="422182"/>
                                  <a:pt x="1216745" y="421374"/>
                                </a:cubicBezTo>
                                <a:cubicBezTo>
                                  <a:pt x="1218736" y="420350"/>
                                  <a:pt x="1220574" y="419034"/>
                                  <a:pt x="1222174" y="417469"/>
                                </a:cubicBezTo>
                                <a:lnTo>
                                  <a:pt x="1226746" y="422136"/>
                                </a:lnTo>
                                <a:cubicBezTo>
                                  <a:pt x="1222717" y="426765"/>
                                  <a:pt x="1216879" y="429408"/>
                                  <a:pt x="1210744" y="429375"/>
                                </a:cubicBezTo>
                                <a:cubicBezTo>
                                  <a:pt x="1204972" y="429570"/>
                                  <a:pt x="1199362" y="427403"/>
                                  <a:pt x="1195219" y="423374"/>
                                </a:cubicBezTo>
                                <a:cubicBezTo>
                                  <a:pt x="1191085" y="419367"/>
                                  <a:pt x="1188827" y="413796"/>
                                  <a:pt x="1189027" y="408039"/>
                                </a:cubicBezTo>
                                <a:cubicBezTo>
                                  <a:pt x="1188884" y="402272"/>
                                  <a:pt x="1191161" y="396708"/>
                                  <a:pt x="1195314" y="392704"/>
                                </a:cubicBezTo>
                                <a:cubicBezTo>
                                  <a:pt x="1199533" y="388537"/>
                                  <a:pt x="1205296" y="386296"/>
                                  <a:pt x="1211221" y="386513"/>
                                </a:cubicBezTo>
                                <a:cubicBezTo>
                                  <a:pt x="1217355" y="386403"/>
                                  <a:pt x="1223241" y="388978"/>
                                  <a:pt x="1227318" y="393561"/>
                                </a:cubicBezTo>
                                <a:lnTo>
                                  <a:pt x="1222841" y="398419"/>
                                </a:lnTo>
                                <a:cubicBezTo>
                                  <a:pt x="1221212" y="396841"/>
                                  <a:pt x="1219345" y="395522"/>
                                  <a:pt x="1217317" y="394514"/>
                                </a:cubicBezTo>
                                <a:cubicBezTo>
                                  <a:pt x="1215316" y="393716"/>
                                  <a:pt x="1213183" y="393328"/>
                                  <a:pt x="1211030" y="393371"/>
                                </a:cubicBezTo>
                                <a:cubicBezTo>
                                  <a:pt x="1207125" y="393268"/>
                                  <a:pt x="1203353" y="394744"/>
                                  <a:pt x="1200553" y="397466"/>
                                </a:cubicBezTo>
                                <a:cubicBezTo>
                                  <a:pt x="1197705" y="400112"/>
                                  <a:pt x="1196143" y="403865"/>
                                  <a:pt x="1196266" y="407753"/>
                                </a:cubicBezTo>
                                <a:cubicBezTo>
                                  <a:pt x="1196152" y="411722"/>
                                  <a:pt x="1197705" y="415556"/>
                                  <a:pt x="1200553" y="418326"/>
                                </a:cubicBezTo>
                                <a:cubicBezTo>
                                  <a:pt x="1203105" y="421147"/>
                                  <a:pt x="1206744" y="422742"/>
                                  <a:pt x="1210554" y="422708"/>
                                </a:cubicBezTo>
                                <a:close/>
                                <a:moveTo>
                                  <a:pt x="1269895" y="423184"/>
                                </a:moveTo>
                                <a:cubicBezTo>
                                  <a:pt x="1261132" y="431292"/>
                                  <a:pt x="1247606" y="431292"/>
                                  <a:pt x="1238843" y="423184"/>
                                </a:cubicBezTo>
                                <a:cubicBezTo>
                                  <a:pt x="1234700" y="419216"/>
                                  <a:pt x="1232414" y="413683"/>
                                  <a:pt x="1232557" y="407944"/>
                                </a:cubicBezTo>
                                <a:cubicBezTo>
                                  <a:pt x="1232414" y="402176"/>
                                  <a:pt x="1234690" y="396613"/>
                                  <a:pt x="1238843" y="392609"/>
                                </a:cubicBezTo>
                                <a:cubicBezTo>
                                  <a:pt x="1247606" y="384501"/>
                                  <a:pt x="1261132" y="384501"/>
                                  <a:pt x="1269895" y="392609"/>
                                </a:cubicBezTo>
                                <a:cubicBezTo>
                                  <a:pt x="1274048" y="396613"/>
                                  <a:pt x="1276324" y="402176"/>
                                  <a:pt x="1276181" y="407944"/>
                                </a:cubicBezTo>
                                <a:cubicBezTo>
                                  <a:pt x="1276381" y="413748"/>
                                  <a:pt x="1274095" y="419362"/>
                                  <a:pt x="1269895" y="423374"/>
                                </a:cubicBezTo>
                                <a:close/>
                                <a:moveTo>
                                  <a:pt x="1264751" y="397276"/>
                                </a:moveTo>
                                <a:cubicBezTo>
                                  <a:pt x="1262075" y="394406"/>
                                  <a:pt x="1258293" y="392812"/>
                                  <a:pt x="1254369" y="392894"/>
                                </a:cubicBezTo>
                                <a:cubicBezTo>
                                  <a:pt x="1250445" y="392800"/>
                                  <a:pt x="1246663" y="394396"/>
                                  <a:pt x="1243987" y="397276"/>
                                </a:cubicBezTo>
                                <a:cubicBezTo>
                                  <a:pt x="1241177" y="400107"/>
                                  <a:pt x="1239634" y="403955"/>
                                  <a:pt x="1239700" y="407944"/>
                                </a:cubicBezTo>
                                <a:cubicBezTo>
                                  <a:pt x="1239624" y="411906"/>
                                  <a:pt x="1241167" y="415728"/>
                                  <a:pt x="1243987" y="418517"/>
                                </a:cubicBezTo>
                                <a:cubicBezTo>
                                  <a:pt x="1246663" y="421397"/>
                                  <a:pt x="1250445" y="422992"/>
                                  <a:pt x="1254369" y="422898"/>
                                </a:cubicBezTo>
                                <a:cubicBezTo>
                                  <a:pt x="1258293" y="422980"/>
                                  <a:pt x="1262075" y="421386"/>
                                  <a:pt x="1264751" y="418517"/>
                                </a:cubicBezTo>
                                <a:cubicBezTo>
                                  <a:pt x="1267532" y="415712"/>
                                  <a:pt x="1269047" y="411892"/>
                                  <a:pt x="1268942" y="407944"/>
                                </a:cubicBezTo>
                                <a:cubicBezTo>
                                  <a:pt x="1268999" y="404032"/>
                                  <a:pt x="1267485" y="400260"/>
                                  <a:pt x="1264751" y="397466"/>
                                </a:cubicBezTo>
                                <a:close/>
                                <a:moveTo>
                                  <a:pt x="1291993" y="428899"/>
                                </a:moveTo>
                                <a:lnTo>
                                  <a:pt x="1284944" y="428899"/>
                                </a:lnTo>
                                <a:lnTo>
                                  <a:pt x="1284944" y="387370"/>
                                </a:lnTo>
                                <a:lnTo>
                                  <a:pt x="1295898" y="387370"/>
                                </a:lnTo>
                                <a:lnTo>
                                  <a:pt x="1308376" y="413373"/>
                                </a:lnTo>
                                <a:lnTo>
                                  <a:pt x="1320853" y="387370"/>
                                </a:lnTo>
                                <a:lnTo>
                                  <a:pt x="1331712" y="387370"/>
                                </a:lnTo>
                                <a:lnTo>
                                  <a:pt x="1331712" y="428804"/>
                                </a:lnTo>
                                <a:lnTo>
                                  <a:pt x="1324663" y="428804"/>
                                </a:lnTo>
                                <a:lnTo>
                                  <a:pt x="1324663" y="396895"/>
                                </a:lnTo>
                                <a:lnTo>
                                  <a:pt x="1310281" y="425470"/>
                                </a:lnTo>
                                <a:lnTo>
                                  <a:pt x="1306375" y="425470"/>
                                </a:lnTo>
                                <a:lnTo>
                                  <a:pt x="1291993" y="396895"/>
                                </a:lnTo>
                                <a:close/>
                                <a:moveTo>
                                  <a:pt x="1371145" y="390799"/>
                                </a:moveTo>
                                <a:cubicBezTo>
                                  <a:pt x="1374174" y="393680"/>
                                  <a:pt x="1375755" y="397773"/>
                                  <a:pt x="1375432" y="401943"/>
                                </a:cubicBezTo>
                                <a:cubicBezTo>
                                  <a:pt x="1375803" y="406111"/>
                                  <a:pt x="1374174" y="410209"/>
                                  <a:pt x="1371050" y="412992"/>
                                </a:cubicBezTo>
                                <a:cubicBezTo>
                                  <a:pt x="1367050" y="415612"/>
                                  <a:pt x="1362297" y="416850"/>
                                  <a:pt x="1357525" y="416516"/>
                                </a:cubicBezTo>
                                <a:lnTo>
                                  <a:pt x="1350190" y="416516"/>
                                </a:lnTo>
                                <a:lnTo>
                                  <a:pt x="1350190" y="428613"/>
                                </a:lnTo>
                                <a:lnTo>
                                  <a:pt x="1343142" y="428613"/>
                                </a:lnTo>
                                <a:lnTo>
                                  <a:pt x="1343142" y="387370"/>
                                </a:lnTo>
                                <a:lnTo>
                                  <a:pt x="1357429" y="387370"/>
                                </a:lnTo>
                                <a:cubicBezTo>
                                  <a:pt x="1362316" y="387083"/>
                                  <a:pt x="1367145" y="388460"/>
                                  <a:pt x="1371145" y="391275"/>
                                </a:cubicBezTo>
                                <a:close/>
                                <a:moveTo>
                                  <a:pt x="1366192" y="407944"/>
                                </a:moveTo>
                                <a:cubicBezTo>
                                  <a:pt x="1367688" y="406092"/>
                                  <a:pt x="1368431" y="403747"/>
                                  <a:pt x="1368288" y="401372"/>
                                </a:cubicBezTo>
                                <a:cubicBezTo>
                                  <a:pt x="1368555" y="399035"/>
                                  <a:pt x="1367535" y="396739"/>
                                  <a:pt x="1365621" y="395371"/>
                                </a:cubicBezTo>
                                <a:cubicBezTo>
                                  <a:pt x="1363059" y="393968"/>
                                  <a:pt x="1360154" y="393339"/>
                                  <a:pt x="1357239" y="393561"/>
                                </a:cubicBezTo>
                                <a:lnTo>
                                  <a:pt x="1350190" y="393561"/>
                                </a:lnTo>
                                <a:lnTo>
                                  <a:pt x="1350190" y="410135"/>
                                </a:lnTo>
                                <a:lnTo>
                                  <a:pt x="1358287" y="410135"/>
                                </a:lnTo>
                                <a:cubicBezTo>
                                  <a:pt x="1361039" y="410583"/>
                                  <a:pt x="1363868" y="409971"/>
                                  <a:pt x="1366192" y="408420"/>
                                </a:cubicBezTo>
                                <a:close/>
                                <a:moveTo>
                                  <a:pt x="1392958" y="419564"/>
                                </a:moveTo>
                                <a:cubicBezTo>
                                  <a:pt x="1396949" y="423825"/>
                                  <a:pt x="1403645" y="424043"/>
                                  <a:pt x="1407902" y="420051"/>
                                </a:cubicBezTo>
                                <a:cubicBezTo>
                                  <a:pt x="1408074" y="419894"/>
                                  <a:pt x="1408236" y="419732"/>
                                  <a:pt x="1408388" y="419564"/>
                                </a:cubicBezTo>
                                <a:cubicBezTo>
                                  <a:pt x="1410407" y="417034"/>
                                  <a:pt x="1411427" y="413846"/>
                                  <a:pt x="1411246" y="410611"/>
                                </a:cubicBezTo>
                                <a:lnTo>
                                  <a:pt x="1411246" y="387370"/>
                                </a:lnTo>
                                <a:lnTo>
                                  <a:pt x="1418199" y="387370"/>
                                </a:lnTo>
                                <a:lnTo>
                                  <a:pt x="1418199" y="410611"/>
                                </a:lnTo>
                                <a:cubicBezTo>
                                  <a:pt x="1418551" y="415704"/>
                                  <a:pt x="1416751" y="420711"/>
                                  <a:pt x="1413246" y="424422"/>
                                </a:cubicBezTo>
                                <a:cubicBezTo>
                                  <a:pt x="1406055" y="430740"/>
                                  <a:pt x="1395291" y="430740"/>
                                  <a:pt x="1388100" y="424422"/>
                                </a:cubicBezTo>
                                <a:cubicBezTo>
                                  <a:pt x="1384595" y="420711"/>
                                  <a:pt x="1382794" y="415704"/>
                                  <a:pt x="1383147" y="410611"/>
                                </a:cubicBezTo>
                                <a:lnTo>
                                  <a:pt x="1383147" y="387370"/>
                                </a:lnTo>
                                <a:lnTo>
                                  <a:pt x="1390100" y="387370"/>
                                </a:lnTo>
                                <a:lnTo>
                                  <a:pt x="1390100" y="410325"/>
                                </a:lnTo>
                                <a:cubicBezTo>
                                  <a:pt x="1389843" y="413656"/>
                                  <a:pt x="1390862" y="416959"/>
                                  <a:pt x="1392958" y="419564"/>
                                </a:cubicBezTo>
                                <a:close/>
                                <a:moveTo>
                                  <a:pt x="1444774" y="394133"/>
                                </a:moveTo>
                                <a:lnTo>
                                  <a:pt x="1444774" y="429089"/>
                                </a:lnTo>
                                <a:lnTo>
                                  <a:pt x="1437820" y="429089"/>
                                </a:lnTo>
                                <a:lnTo>
                                  <a:pt x="1437820" y="394133"/>
                                </a:lnTo>
                                <a:lnTo>
                                  <a:pt x="1425247" y="394133"/>
                                </a:lnTo>
                                <a:lnTo>
                                  <a:pt x="1425247" y="387370"/>
                                </a:lnTo>
                                <a:lnTo>
                                  <a:pt x="1457347" y="387370"/>
                                </a:lnTo>
                                <a:lnTo>
                                  <a:pt x="1457347" y="393847"/>
                                </a:lnTo>
                                <a:close/>
                                <a:moveTo>
                                  <a:pt x="1494018" y="387656"/>
                                </a:moveTo>
                                <a:lnTo>
                                  <a:pt x="1494018" y="394228"/>
                                </a:lnTo>
                                <a:lnTo>
                                  <a:pt x="1471920" y="394228"/>
                                </a:lnTo>
                                <a:lnTo>
                                  <a:pt x="1471920" y="405277"/>
                                </a:lnTo>
                                <a:lnTo>
                                  <a:pt x="1491732" y="405277"/>
                                </a:lnTo>
                                <a:lnTo>
                                  <a:pt x="1491732" y="411468"/>
                                </a:lnTo>
                                <a:lnTo>
                                  <a:pt x="1471920" y="411468"/>
                                </a:lnTo>
                                <a:lnTo>
                                  <a:pt x="1471920" y="422517"/>
                                </a:lnTo>
                                <a:lnTo>
                                  <a:pt x="1494685" y="422517"/>
                                </a:lnTo>
                                <a:lnTo>
                                  <a:pt x="1494685" y="429089"/>
                                </a:lnTo>
                                <a:lnTo>
                                  <a:pt x="1464871" y="429089"/>
                                </a:lnTo>
                                <a:lnTo>
                                  <a:pt x="1464871" y="387370"/>
                                </a:lnTo>
                                <a:close/>
                                <a:moveTo>
                                  <a:pt x="1536690" y="401181"/>
                                </a:moveTo>
                                <a:cubicBezTo>
                                  <a:pt x="1537300" y="407093"/>
                                  <a:pt x="1533489" y="412562"/>
                                  <a:pt x="1527736" y="414040"/>
                                </a:cubicBezTo>
                                <a:lnTo>
                                  <a:pt x="1538595" y="429089"/>
                                </a:lnTo>
                                <a:lnTo>
                                  <a:pt x="1529641" y="429089"/>
                                </a:lnTo>
                                <a:lnTo>
                                  <a:pt x="1520116" y="415183"/>
                                </a:lnTo>
                                <a:lnTo>
                                  <a:pt x="1510591" y="415183"/>
                                </a:lnTo>
                                <a:lnTo>
                                  <a:pt x="1510591" y="429089"/>
                                </a:lnTo>
                                <a:lnTo>
                                  <a:pt x="1503638" y="429089"/>
                                </a:lnTo>
                                <a:lnTo>
                                  <a:pt x="1503638" y="387370"/>
                                </a:lnTo>
                                <a:lnTo>
                                  <a:pt x="1519069" y="387370"/>
                                </a:lnTo>
                                <a:cubicBezTo>
                                  <a:pt x="1523803" y="386999"/>
                                  <a:pt x="1528536" y="388132"/>
                                  <a:pt x="1532594" y="390608"/>
                                </a:cubicBezTo>
                                <a:cubicBezTo>
                                  <a:pt x="1535633" y="393235"/>
                                  <a:pt x="1537166" y="397196"/>
                                  <a:pt x="1536690" y="401181"/>
                                </a:cubicBezTo>
                                <a:close/>
                                <a:moveTo>
                                  <a:pt x="1527165" y="406991"/>
                                </a:moveTo>
                                <a:cubicBezTo>
                                  <a:pt x="1528746" y="405453"/>
                                  <a:pt x="1529546" y="403283"/>
                                  <a:pt x="1529356" y="401086"/>
                                </a:cubicBezTo>
                                <a:cubicBezTo>
                                  <a:pt x="1529594" y="398993"/>
                                  <a:pt x="1528775" y="396920"/>
                                  <a:pt x="1527165" y="395561"/>
                                </a:cubicBezTo>
                                <a:cubicBezTo>
                                  <a:pt x="1524755" y="394329"/>
                                  <a:pt x="1522050" y="393800"/>
                                  <a:pt x="1519354" y="394037"/>
                                </a:cubicBezTo>
                                <a:lnTo>
                                  <a:pt x="1510401" y="394037"/>
                                </a:lnTo>
                                <a:lnTo>
                                  <a:pt x="1510401" y="408801"/>
                                </a:lnTo>
                                <a:lnTo>
                                  <a:pt x="1519164" y="408801"/>
                                </a:lnTo>
                                <a:cubicBezTo>
                                  <a:pt x="1522021" y="409146"/>
                                  <a:pt x="1524907" y="408508"/>
                                  <a:pt x="1527355" y="406991"/>
                                </a:cubicBezTo>
                                <a:close/>
                                <a:moveTo>
                                  <a:pt x="1574790" y="393180"/>
                                </a:moveTo>
                                <a:cubicBezTo>
                                  <a:pt x="1573056" y="393086"/>
                                  <a:pt x="1571323" y="393517"/>
                                  <a:pt x="1569837" y="394418"/>
                                </a:cubicBezTo>
                                <a:cubicBezTo>
                                  <a:pt x="1568532" y="395192"/>
                                  <a:pt x="1567770" y="396621"/>
                                  <a:pt x="1567837" y="398133"/>
                                </a:cubicBezTo>
                                <a:cubicBezTo>
                                  <a:pt x="1567780" y="399695"/>
                                  <a:pt x="1568532" y="401175"/>
                                  <a:pt x="1569837" y="402038"/>
                                </a:cubicBezTo>
                                <a:cubicBezTo>
                                  <a:pt x="1572447" y="403379"/>
                                  <a:pt x="1575237" y="404341"/>
                                  <a:pt x="1578124" y="404896"/>
                                </a:cubicBezTo>
                                <a:cubicBezTo>
                                  <a:pt x="1581581" y="405602"/>
                                  <a:pt x="1584829" y="407066"/>
                                  <a:pt x="1587649" y="409182"/>
                                </a:cubicBezTo>
                                <a:cubicBezTo>
                                  <a:pt x="1589877" y="411304"/>
                                  <a:pt x="1591068" y="414300"/>
                                  <a:pt x="1590887" y="417374"/>
                                </a:cubicBezTo>
                                <a:cubicBezTo>
                                  <a:pt x="1590944" y="420796"/>
                                  <a:pt x="1589430" y="424056"/>
                                  <a:pt x="1586791" y="426232"/>
                                </a:cubicBezTo>
                                <a:cubicBezTo>
                                  <a:pt x="1583696" y="428559"/>
                                  <a:pt x="1579895" y="429737"/>
                                  <a:pt x="1576028" y="429566"/>
                                </a:cubicBezTo>
                                <a:cubicBezTo>
                                  <a:pt x="1569646" y="429612"/>
                                  <a:pt x="1563484" y="427229"/>
                                  <a:pt x="1558788" y="422898"/>
                                </a:cubicBezTo>
                                <a:lnTo>
                                  <a:pt x="1563169" y="417564"/>
                                </a:lnTo>
                                <a:cubicBezTo>
                                  <a:pt x="1566675" y="420975"/>
                                  <a:pt x="1571332" y="422946"/>
                                  <a:pt x="1576219" y="423089"/>
                                </a:cubicBezTo>
                                <a:cubicBezTo>
                                  <a:pt x="1578124" y="423225"/>
                                  <a:pt x="1580010" y="422685"/>
                                  <a:pt x="1581553" y="421565"/>
                                </a:cubicBezTo>
                                <a:cubicBezTo>
                                  <a:pt x="1582838" y="420732"/>
                                  <a:pt x="1583600" y="419287"/>
                                  <a:pt x="1583553" y="417755"/>
                                </a:cubicBezTo>
                                <a:cubicBezTo>
                                  <a:pt x="1583648" y="416284"/>
                                  <a:pt x="1582953" y="414874"/>
                                  <a:pt x="1581743" y="414040"/>
                                </a:cubicBezTo>
                                <a:cubicBezTo>
                                  <a:pt x="1579752" y="412825"/>
                                  <a:pt x="1577562" y="411985"/>
                                  <a:pt x="1575266" y="411563"/>
                                </a:cubicBezTo>
                                <a:cubicBezTo>
                                  <a:pt x="1572923" y="411107"/>
                                  <a:pt x="1570627" y="410437"/>
                                  <a:pt x="1568408" y="409563"/>
                                </a:cubicBezTo>
                                <a:cubicBezTo>
                                  <a:pt x="1566865" y="409001"/>
                                  <a:pt x="1565417" y="408197"/>
                                  <a:pt x="1564122" y="407182"/>
                                </a:cubicBezTo>
                                <a:cubicBezTo>
                                  <a:pt x="1561607" y="405074"/>
                                  <a:pt x="1560255" y="401883"/>
                                  <a:pt x="1560502" y="398609"/>
                                </a:cubicBezTo>
                                <a:cubicBezTo>
                                  <a:pt x="1560198" y="395142"/>
                                  <a:pt x="1561798" y="391782"/>
                                  <a:pt x="1564693" y="389846"/>
                                </a:cubicBezTo>
                                <a:cubicBezTo>
                                  <a:pt x="1567675" y="387684"/>
                                  <a:pt x="1571294" y="386578"/>
                                  <a:pt x="1574980" y="386703"/>
                                </a:cubicBezTo>
                                <a:cubicBezTo>
                                  <a:pt x="1577676" y="386680"/>
                                  <a:pt x="1580352" y="387132"/>
                                  <a:pt x="1582886" y="388037"/>
                                </a:cubicBezTo>
                                <a:cubicBezTo>
                                  <a:pt x="1585334" y="388836"/>
                                  <a:pt x="1587630" y="390062"/>
                                  <a:pt x="1589649" y="391656"/>
                                </a:cubicBezTo>
                                <a:lnTo>
                                  <a:pt x="1585934" y="396895"/>
                                </a:lnTo>
                                <a:cubicBezTo>
                                  <a:pt x="1584439" y="395686"/>
                                  <a:pt x="1582724" y="394780"/>
                                  <a:pt x="1580886" y="394228"/>
                                </a:cubicBezTo>
                                <a:cubicBezTo>
                                  <a:pt x="1579143" y="393595"/>
                                  <a:pt x="1577314" y="393241"/>
                                  <a:pt x="1575457" y="393180"/>
                                </a:cubicBezTo>
                                <a:close/>
                                <a:moveTo>
                                  <a:pt x="1618510" y="422708"/>
                                </a:moveTo>
                                <a:cubicBezTo>
                                  <a:pt x="1620634" y="422762"/>
                                  <a:pt x="1622739" y="422372"/>
                                  <a:pt x="1624701" y="421565"/>
                                </a:cubicBezTo>
                                <a:cubicBezTo>
                                  <a:pt x="1626692" y="420541"/>
                                  <a:pt x="1628520" y="419224"/>
                                  <a:pt x="1630130" y="417659"/>
                                </a:cubicBezTo>
                                <a:lnTo>
                                  <a:pt x="1634702" y="422327"/>
                                </a:lnTo>
                                <a:cubicBezTo>
                                  <a:pt x="1630673" y="426956"/>
                                  <a:pt x="1624834" y="429599"/>
                                  <a:pt x="1618700" y="429566"/>
                                </a:cubicBezTo>
                                <a:cubicBezTo>
                                  <a:pt x="1612928" y="429761"/>
                                  <a:pt x="1607318" y="427594"/>
                                  <a:pt x="1603174" y="423565"/>
                                </a:cubicBezTo>
                                <a:cubicBezTo>
                                  <a:pt x="1599041" y="419558"/>
                                  <a:pt x="1596783" y="413987"/>
                                  <a:pt x="1596983" y="408230"/>
                                </a:cubicBezTo>
                                <a:cubicBezTo>
                                  <a:pt x="1596840" y="402462"/>
                                  <a:pt x="1599117" y="396899"/>
                                  <a:pt x="1603270" y="392894"/>
                                </a:cubicBezTo>
                                <a:cubicBezTo>
                                  <a:pt x="1607489" y="388727"/>
                                  <a:pt x="1613252" y="386487"/>
                                  <a:pt x="1619176" y="386703"/>
                                </a:cubicBezTo>
                                <a:cubicBezTo>
                                  <a:pt x="1625310" y="386594"/>
                                  <a:pt x="1631197" y="389168"/>
                                  <a:pt x="1635274" y="393752"/>
                                </a:cubicBezTo>
                                <a:lnTo>
                                  <a:pt x="1630797" y="398609"/>
                                </a:lnTo>
                                <a:cubicBezTo>
                                  <a:pt x="1629149" y="397005"/>
                                  <a:pt x="1627254" y="395686"/>
                                  <a:pt x="1625177" y="394704"/>
                                </a:cubicBezTo>
                                <a:cubicBezTo>
                                  <a:pt x="1623215" y="393896"/>
                                  <a:pt x="1621110" y="393507"/>
                                  <a:pt x="1618986" y="393561"/>
                                </a:cubicBezTo>
                                <a:cubicBezTo>
                                  <a:pt x="1615081" y="393458"/>
                                  <a:pt x="1611309" y="394935"/>
                                  <a:pt x="1608508" y="397657"/>
                                </a:cubicBezTo>
                                <a:cubicBezTo>
                                  <a:pt x="1605660" y="400303"/>
                                  <a:pt x="1604098" y="404056"/>
                                  <a:pt x="1604222" y="407944"/>
                                </a:cubicBezTo>
                                <a:cubicBezTo>
                                  <a:pt x="1604117" y="411892"/>
                                  <a:pt x="1605632" y="415712"/>
                                  <a:pt x="1608413" y="418517"/>
                                </a:cubicBezTo>
                                <a:cubicBezTo>
                                  <a:pt x="1611213" y="421429"/>
                                  <a:pt x="1615147" y="422963"/>
                                  <a:pt x="1619176" y="422708"/>
                                </a:cubicBezTo>
                                <a:close/>
                                <a:moveTo>
                                  <a:pt x="1643846" y="387370"/>
                                </a:moveTo>
                                <a:lnTo>
                                  <a:pt x="1650799" y="387370"/>
                                </a:lnTo>
                                <a:lnTo>
                                  <a:pt x="1650799" y="428804"/>
                                </a:lnTo>
                                <a:lnTo>
                                  <a:pt x="1643846" y="428804"/>
                                </a:lnTo>
                                <a:close/>
                                <a:moveTo>
                                  <a:pt x="1691471" y="387370"/>
                                </a:moveTo>
                                <a:lnTo>
                                  <a:pt x="1691471" y="393942"/>
                                </a:lnTo>
                                <a:lnTo>
                                  <a:pt x="1669183" y="393942"/>
                                </a:lnTo>
                                <a:lnTo>
                                  <a:pt x="1669183" y="404991"/>
                                </a:lnTo>
                                <a:lnTo>
                                  <a:pt x="1689090" y="404991"/>
                                </a:lnTo>
                                <a:lnTo>
                                  <a:pt x="1689090" y="411182"/>
                                </a:lnTo>
                                <a:lnTo>
                                  <a:pt x="1669183" y="411182"/>
                                </a:lnTo>
                                <a:lnTo>
                                  <a:pt x="1669183" y="422231"/>
                                </a:lnTo>
                                <a:lnTo>
                                  <a:pt x="1692043" y="422231"/>
                                </a:lnTo>
                                <a:lnTo>
                                  <a:pt x="1692043" y="428804"/>
                                </a:lnTo>
                                <a:lnTo>
                                  <a:pt x="1662229" y="428804"/>
                                </a:lnTo>
                                <a:lnTo>
                                  <a:pt x="1662229" y="387370"/>
                                </a:lnTo>
                                <a:close/>
                                <a:moveTo>
                                  <a:pt x="1732143" y="387370"/>
                                </a:moveTo>
                                <a:lnTo>
                                  <a:pt x="1739191" y="387370"/>
                                </a:lnTo>
                                <a:lnTo>
                                  <a:pt x="1739191" y="428804"/>
                                </a:lnTo>
                                <a:lnTo>
                                  <a:pt x="1731571" y="428804"/>
                                </a:lnTo>
                                <a:lnTo>
                                  <a:pt x="1708140" y="398609"/>
                                </a:lnTo>
                                <a:lnTo>
                                  <a:pt x="1708140" y="428804"/>
                                </a:lnTo>
                                <a:lnTo>
                                  <a:pt x="1701187" y="428804"/>
                                </a:lnTo>
                                <a:lnTo>
                                  <a:pt x="1701187" y="387370"/>
                                </a:lnTo>
                                <a:lnTo>
                                  <a:pt x="1708140" y="387370"/>
                                </a:lnTo>
                                <a:lnTo>
                                  <a:pt x="1732143" y="418326"/>
                                </a:lnTo>
                                <a:close/>
                                <a:moveTo>
                                  <a:pt x="1769576" y="422422"/>
                                </a:moveTo>
                                <a:cubicBezTo>
                                  <a:pt x="1771700" y="422476"/>
                                  <a:pt x="1773805" y="422087"/>
                                  <a:pt x="1775767" y="421279"/>
                                </a:cubicBezTo>
                                <a:cubicBezTo>
                                  <a:pt x="1777758" y="420255"/>
                                  <a:pt x="1779587" y="418939"/>
                                  <a:pt x="1781197" y="417374"/>
                                </a:cubicBezTo>
                                <a:lnTo>
                                  <a:pt x="1785673" y="422041"/>
                                </a:lnTo>
                                <a:cubicBezTo>
                                  <a:pt x="1781682" y="426656"/>
                                  <a:pt x="1775872" y="429299"/>
                                  <a:pt x="1769767" y="429280"/>
                                </a:cubicBezTo>
                                <a:cubicBezTo>
                                  <a:pt x="1763966" y="429457"/>
                                  <a:pt x="1758337" y="427295"/>
                                  <a:pt x="1754146" y="423279"/>
                                </a:cubicBezTo>
                                <a:cubicBezTo>
                                  <a:pt x="1750050" y="419245"/>
                                  <a:pt x="1747802" y="413692"/>
                                  <a:pt x="1747954" y="407944"/>
                                </a:cubicBezTo>
                                <a:cubicBezTo>
                                  <a:pt x="1747812" y="402158"/>
                                  <a:pt x="1750126" y="396582"/>
                                  <a:pt x="1754336" y="392609"/>
                                </a:cubicBezTo>
                                <a:cubicBezTo>
                                  <a:pt x="1763414" y="384025"/>
                                  <a:pt x="1777729" y="384409"/>
                                  <a:pt x="1786340" y="393466"/>
                                </a:cubicBezTo>
                                <a:lnTo>
                                  <a:pt x="1781863" y="398324"/>
                                </a:lnTo>
                                <a:cubicBezTo>
                                  <a:pt x="1780216" y="396720"/>
                                  <a:pt x="1778320" y="395400"/>
                                  <a:pt x="1776244" y="394418"/>
                                </a:cubicBezTo>
                                <a:cubicBezTo>
                                  <a:pt x="1774281" y="393611"/>
                                  <a:pt x="1772176" y="393221"/>
                                  <a:pt x="1770052" y="393275"/>
                                </a:cubicBezTo>
                                <a:cubicBezTo>
                                  <a:pt x="1766119" y="393157"/>
                                  <a:pt x="1762308" y="394635"/>
                                  <a:pt x="1759480" y="397371"/>
                                </a:cubicBezTo>
                                <a:cubicBezTo>
                                  <a:pt x="1756698" y="400055"/>
                                  <a:pt x="1755174" y="403792"/>
                                  <a:pt x="1755289" y="407658"/>
                                </a:cubicBezTo>
                                <a:cubicBezTo>
                                  <a:pt x="1755184" y="411606"/>
                                  <a:pt x="1756698" y="415426"/>
                                  <a:pt x="1759480" y="418231"/>
                                </a:cubicBezTo>
                                <a:cubicBezTo>
                                  <a:pt x="1762051" y="421047"/>
                                  <a:pt x="1765671" y="422670"/>
                                  <a:pt x="1769481" y="422708"/>
                                </a:cubicBezTo>
                                <a:close/>
                                <a:moveTo>
                                  <a:pt x="1823202" y="387370"/>
                                </a:moveTo>
                                <a:lnTo>
                                  <a:pt x="1823202" y="393942"/>
                                </a:lnTo>
                                <a:lnTo>
                                  <a:pt x="1801104" y="393942"/>
                                </a:lnTo>
                                <a:lnTo>
                                  <a:pt x="1801104" y="404991"/>
                                </a:lnTo>
                                <a:lnTo>
                                  <a:pt x="1820916" y="404991"/>
                                </a:lnTo>
                                <a:lnTo>
                                  <a:pt x="1820916" y="411182"/>
                                </a:lnTo>
                                <a:lnTo>
                                  <a:pt x="1801104" y="411182"/>
                                </a:lnTo>
                                <a:lnTo>
                                  <a:pt x="1801104" y="422231"/>
                                </a:lnTo>
                                <a:lnTo>
                                  <a:pt x="1823869" y="422231"/>
                                </a:lnTo>
                                <a:lnTo>
                                  <a:pt x="1823869" y="428804"/>
                                </a:lnTo>
                                <a:lnTo>
                                  <a:pt x="1794151" y="428804"/>
                                </a:lnTo>
                                <a:lnTo>
                                  <a:pt x="1794151" y="387370"/>
                                </a:lnTo>
                                <a:close/>
                                <a:moveTo>
                                  <a:pt x="173758" y="347555"/>
                                </a:moveTo>
                                <a:cubicBezTo>
                                  <a:pt x="184616" y="382226"/>
                                  <a:pt x="213763" y="388418"/>
                                  <a:pt x="244814" y="388799"/>
                                </a:cubicBezTo>
                                <a:cubicBezTo>
                                  <a:pt x="292402" y="389730"/>
                                  <a:pt x="339296" y="377290"/>
                                  <a:pt x="380164" y="352889"/>
                                </a:cubicBezTo>
                                <a:cubicBezTo>
                                  <a:pt x="411799" y="334950"/>
                                  <a:pt x="436413" y="306810"/>
                                  <a:pt x="449983" y="273070"/>
                                </a:cubicBezTo>
                                <a:cubicBezTo>
                                  <a:pt x="483415" y="189059"/>
                                  <a:pt x="459508" y="106001"/>
                                  <a:pt x="385879" y="50852"/>
                                </a:cubicBezTo>
                                <a:cubicBezTo>
                                  <a:pt x="338641" y="14642"/>
                                  <a:pt x="278970" y="-1354"/>
                                  <a:pt x="219954" y="6370"/>
                                </a:cubicBezTo>
                                <a:cubicBezTo>
                                  <a:pt x="162829" y="13077"/>
                                  <a:pt x="109471" y="38301"/>
                                  <a:pt x="68030" y="78188"/>
                                </a:cubicBezTo>
                                <a:cubicBezTo>
                                  <a:pt x="58383" y="87698"/>
                                  <a:pt x="49852" y="98276"/>
                                  <a:pt x="42598" y="109716"/>
                                </a:cubicBezTo>
                                <a:cubicBezTo>
                                  <a:pt x="-8360" y="185916"/>
                                  <a:pt x="-13599" y="262116"/>
                                  <a:pt x="26882" y="336030"/>
                                </a:cubicBezTo>
                                <a:cubicBezTo>
                                  <a:pt x="54989" y="386722"/>
                                  <a:pt x="100343" y="425655"/>
                                  <a:pt x="154708" y="445758"/>
                                </a:cubicBezTo>
                                <a:cubicBezTo>
                                  <a:pt x="183159" y="456932"/>
                                  <a:pt x="213486" y="462558"/>
                                  <a:pt x="244052" y="462332"/>
                                </a:cubicBezTo>
                                <a:cubicBezTo>
                                  <a:pt x="257401" y="462283"/>
                                  <a:pt x="270733" y="461360"/>
                                  <a:pt x="283962" y="459569"/>
                                </a:cubicBezTo>
                                <a:cubicBezTo>
                                  <a:pt x="332615" y="453511"/>
                                  <a:pt x="379220" y="436335"/>
                                  <a:pt x="420169" y="409373"/>
                                </a:cubicBezTo>
                                <a:cubicBezTo>
                                  <a:pt x="423543" y="408132"/>
                                  <a:pt x="426054" y="405261"/>
                                  <a:pt x="426837" y="401753"/>
                                </a:cubicBezTo>
                                <a:cubicBezTo>
                                  <a:pt x="427408" y="398501"/>
                                  <a:pt x="426255" y="395185"/>
                                  <a:pt x="423789" y="392990"/>
                                </a:cubicBezTo>
                                <a:lnTo>
                                  <a:pt x="423789" y="392228"/>
                                </a:lnTo>
                                <a:cubicBezTo>
                                  <a:pt x="422062" y="389112"/>
                                  <a:pt x="419078" y="386891"/>
                                  <a:pt x="415597" y="386132"/>
                                </a:cubicBezTo>
                                <a:cubicBezTo>
                                  <a:pt x="412171" y="385611"/>
                                  <a:pt x="408688" y="386620"/>
                                  <a:pt x="406072" y="388894"/>
                                </a:cubicBezTo>
                                <a:cubicBezTo>
                                  <a:pt x="402276" y="391780"/>
                                  <a:pt x="398299" y="394420"/>
                                  <a:pt x="394166" y="396800"/>
                                </a:cubicBezTo>
                                <a:cubicBezTo>
                                  <a:pt x="351235" y="420825"/>
                                  <a:pt x="303049" y="433909"/>
                                  <a:pt x="253863" y="434900"/>
                                </a:cubicBezTo>
                                <a:cubicBezTo>
                                  <a:pt x="200999" y="434900"/>
                                  <a:pt x="178330" y="429185"/>
                                  <a:pt x="138325" y="406325"/>
                                </a:cubicBezTo>
                                <a:cubicBezTo>
                                  <a:pt x="65554" y="364796"/>
                                  <a:pt x="25930" y="288596"/>
                                  <a:pt x="39265" y="207157"/>
                                </a:cubicBezTo>
                                <a:cubicBezTo>
                                  <a:pt x="50314" y="139910"/>
                                  <a:pt x="90700" y="88952"/>
                                  <a:pt x="153565" y="55995"/>
                                </a:cubicBezTo>
                                <a:cubicBezTo>
                                  <a:pt x="190169" y="36476"/>
                                  <a:pt x="232033" y="29104"/>
                                  <a:pt x="273103" y="34945"/>
                                </a:cubicBezTo>
                                <a:cubicBezTo>
                                  <a:pt x="308332" y="40145"/>
                                  <a:pt x="341663" y="54205"/>
                                  <a:pt x="369973" y="75807"/>
                                </a:cubicBezTo>
                                <a:cubicBezTo>
                                  <a:pt x="423694" y="115431"/>
                                  <a:pt x="444839" y="165342"/>
                                  <a:pt x="434552" y="228207"/>
                                </a:cubicBezTo>
                                <a:cubicBezTo>
                                  <a:pt x="420836" y="312218"/>
                                  <a:pt x="353304" y="345174"/>
                                  <a:pt x="298059" y="357461"/>
                                </a:cubicBezTo>
                                <a:cubicBezTo>
                                  <a:pt x="298059" y="355556"/>
                                  <a:pt x="298059" y="342031"/>
                                  <a:pt x="298059" y="340793"/>
                                </a:cubicBezTo>
                                <a:cubicBezTo>
                                  <a:pt x="298059" y="339554"/>
                                  <a:pt x="298059" y="333554"/>
                                  <a:pt x="298059" y="332506"/>
                                </a:cubicBezTo>
                                <a:cubicBezTo>
                                  <a:pt x="298059" y="321457"/>
                                  <a:pt x="298059" y="319171"/>
                                  <a:pt x="298059" y="313456"/>
                                </a:cubicBezTo>
                                <a:lnTo>
                                  <a:pt x="298059" y="270498"/>
                                </a:lnTo>
                                <a:cubicBezTo>
                                  <a:pt x="298059" y="261449"/>
                                  <a:pt x="298059" y="252877"/>
                                  <a:pt x="298059" y="244114"/>
                                </a:cubicBezTo>
                                <a:cubicBezTo>
                                  <a:pt x="298059" y="231255"/>
                                  <a:pt x="298059" y="214872"/>
                                  <a:pt x="298059" y="201061"/>
                                </a:cubicBezTo>
                                <a:cubicBezTo>
                                  <a:pt x="298059" y="177725"/>
                                  <a:pt x="294916" y="177629"/>
                                  <a:pt x="277675" y="177534"/>
                                </a:cubicBezTo>
                                <a:lnTo>
                                  <a:pt x="274437" y="177534"/>
                                </a:lnTo>
                                <a:cubicBezTo>
                                  <a:pt x="265579" y="177534"/>
                                  <a:pt x="236337" y="176867"/>
                                  <a:pt x="198237" y="177534"/>
                                </a:cubicBezTo>
                                <a:cubicBezTo>
                                  <a:pt x="175663" y="178010"/>
                                  <a:pt x="168233" y="178868"/>
                                  <a:pt x="168233" y="197918"/>
                                </a:cubicBezTo>
                                <a:lnTo>
                                  <a:pt x="168233" y="213634"/>
                                </a:lnTo>
                                <a:cubicBezTo>
                                  <a:pt x="168233" y="254782"/>
                                  <a:pt x="168233" y="254782"/>
                                  <a:pt x="168233" y="275927"/>
                                </a:cubicBezTo>
                                <a:cubicBezTo>
                                  <a:pt x="168233" y="281071"/>
                                  <a:pt x="168233" y="289358"/>
                                  <a:pt x="168233" y="293358"/>
                                </a:cubicBezTo>
                                <a:cubicBezTo>
                                  <a:pt x="167566" y="317361"/>
                                  <a:pt x="165471" y="321838"/>
                                  <a:pt x="173758" y="347555"/>
                                </a:cubicBezTo>
                                <a:close/>
                                <a:moveTo>
                                  <a:pt x="2014750" y="425470"/>
                                </a:moveTo>
                                <a:lnTo>
                                  <a:pt x="2014750" y="404324"/>
                                </a:lnTo>
                                <a:cubicBezTo>
                                  <a:pt x="2014750" y="402536"/>
                                  <a:pt x="2013302" y="401086"/>
                                  <a:pt x="2011511" y="401086"/>
                                </a:cubicBezTo>
                                <a:lnTo>
                                  <a:pt x="1878733" y="401086"/>
                                </a:lnTo>
                                <a:cubicBezTo>
                                  <a:pt x="1876942" y="401086"/>
                                  <a:pt x="1875494" y="402536"/>
                                  <a:pt x="1875494" y="404324"/>
                                </a:cubicBezTo>
                                <a:lnTo>
                                  <a:pt x="1875494" y="425470"/>
                                </a:lnTo>
                                <a:cubicBezTo>
                                  <a:pt x="1875494" y="427275"/>
                                  <a:pt x="1876932" y="428752"/>
                                  <a:pt x="1878733" y="428804"/>
                                </a:cubicBezTo>
                                <a:lnTo>
                                  <a:pt x="2012083" y="428804"/>
                                </a:lnTo>
                                <a:cubicBezTo>
                                  <a:pt x="2013664" y="428482"/>
                                  <a:pt x="2014778" y="427080"/>
                                  <a:pt x="2014750" y="42547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42943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89FDDA" id="Graphic 4" o:spid="_x0000_s1026" style="width:188.5pt;height:43.25pt;mso-position-horizontal-relative:char;mso-position-vertical-relative:line" coordsize="20147,4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">
                <v:shape id="Freeform: Shape 5" o:spid="_x0000_s1027" style="position:absolute;left:1873;top:616;width:957;height:956;visibility:visible;mso-wrap-style:square;v-text-anchor:middle" coordsize="95630,95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" path="m95631,47815v,26408,-21408,47816,-47815,47816c21408,95631,,74223,,47815,,21408,21408,,47816,,74223,,95631,21408,95631,47815xe" fillcolor="#51adca" stroked="f">
                  <v:stroke joinstyle="miter"/>
                  <v:path arrowok="t" o:connecttype="custom" o:connectlocs="95631,47815;47816,95631;0,47815;47816,0;95631,47815" o:connectangles="0,0,0,0,0"/>
                </v:shape>
                <v:shape id="Freeform: Shape 6" o:spid="_x0000_s1028" style="position:absolute;width:20147;height:4623;visibility:visible;mso-wrap-style:square;v-text-anchor:middle" coordsize="2014750,462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" path="m653913,3036r30004,l683917,137339r-30004,l653913,3036xm806313,3036r30004,l836317,137339r-30099,l742305,53233r,84106l712301,137339r,-134303l740876,3036r65818,86487l806313,3036xm956998,3036r,26384l894705,29420r,28575l953950,57995r,26289l894705,84284r,52674l864796,136958r,-133922l956998,3036xm1090348,118765v-28175,26527,-72123,26527,-100298,c962856,91419,962856,47242,990050,19895v28175,-26527,72123,-26527,100298,c1117542,47242,1117542,91419,1090348,118765xm1080157,69425v390,-11262,-3563,-22243,-11049,-30670c1055039,23105,1030950,21820,1015301,35886v-1010,905,-1962,1862,-2867,2869c997080,56285,997080,82471,1012434,100001v14068,15649,38157,16934,53807,2869c1067250,101965,1068203,101007,1069108,100001v7610,-8333,11668,-19299,11334,-30576l1080157,69425xm1240558,47613v,21527,-8506,35433,-25527,41720l1249035,136958r-37052,l1182169,94095r-20764,l1161405,136958r-29909,l1131496,3036r50864,c1203220,3036,1218174,6560,1227032,13609v9658,8543,14678,21164,13526,34004xm1204553,63520v4067,-4248,6115,-10043,5620,-15907c1210830,42001,1208658,36430,1204363,32754v-6211,-3252,-13212,-4672,-20193,-4096l1161691,28658r,39815l1183408,68473v7410,801,14868,-946,21145,-4953xm1387052,52757r-36290,73342l1332950,126099,1296755,52757r,84486l1266847,137243r,-134207l1307233,3036r34575,73819l1376575,3036r40386,l1416961,137339r-30004,l1387052,52757xm1541167,137243r-12478,-28575l1472396,108668r-12478,28575l1428010,137243,1486017,2941r28575,l1572599,137243r-31432,xm1500685,42946r-16954,38957l1517354,81903,1500685,42946xm1640608,28944r,108395l1610604,137339r,-108395l1572504,28944r,-25908l1678708,3036r,25908l1640608,28944xm1695948,3036r30385,l1726333,137339r-30004,l1695948,3036xm1754336,3036r30004,l1784340,58186,1835013,3036r37147,l1818725,62377v4572,6477,13145,18383,25527,35909l1872160,137339r-34956,l1797770,84284r-13430,15050l1784340,137434r-29432,l1754336,3036xm1981793,137339r-12478,-28575l1913023,108764r-12478,28575l1869208,137339,1927310,3036r28575,l2013892,137339r-32099,xm1941312,43041r-16955,38957l1957981,81998,1941312,43041xm710777,215920r,108299l680773,324219r,-108299l642673,215920r,-26003l748687,189917r,26003l710777,215920xm861748,324314l849271,295739r-56388,l780405,324314r-31909,l806503,190012r29052,l893562,324314r-31814,xm821458,229922r-16955,38957l838126,268879,821458,229922xm998813,189917r29909,l1028722,324219r-30099,l934615,240113r,84106l904611,324219r,-134302l933186,189917r65913,86487l998813,189917xm1088158,216777v-2953,2247,-4601,5819,-4382,9525c1083671,230215,1085719,233872,1089110,235827v7725,3802,15926,6557,24384,8192c1124400,246241,1134592,251079,1143212,258116v7411,7167,11278,17241,10573,27527c1154090,296989,1149051,307821,1140164,314885v-10144,7895,-22784,11883,-35623,11239c1083147,325979,1062650,317506,1047391,302502r17907,-21907c1075947,291553,1090177,298315,1105398,299645v4581,236,9125,-999,12954,-3525c1121400,293913,1123181,290358,1123114,286595v48,-3827,-1857,-7417,-5048,-9525c1111922,273618,1105265,271173,1098349,269831v-12373,-2272,-24107,-7213,-34385,-14478c1048981,239043,1050058,213675,1066374,198694v181,-165,362,-329,543,-491c1076871,191010,1088939,187354,1101207,187821v9144,32,18221,1576,26860,4572c1136611,195275,1144555,199699,1151499,205442r-15145,21908c1126115,219065,1113418,214409,1100254,214110v-4219,-587,-8515,359,-12096,2667xm1167025,324219r,-20574l1237605,215920r-68009,l1169596,189917r109062,l1278658,210681r-70200,87440l1279801,298121r,26098l1167025,324219xm1397720,189917r,26765l1331045,216682r,27813l1391243,244495r,25527l1331045,270022r,27908l1400006,297930r,26480l1301232,324410r,-134493l1397720,189917xm1360287,176105r-27527,l1357239,142101r29718,12478l1360287,176105xm1421914,189917r30003,l1451917,245066r50769,-55149l1539738,189917r-53435,59340c1490970,255734,1499447,267641,1511830,285167r27908,39052l1504781,324219r-39433,-53054l1451917,286214r,38100l1421914,324314r,-134397xm674487,393085v4162,3896,6372,9452,6001,15145c680792,413903,678678,419439,674677,423470v-4953,4093,-11306,6107,-17716,5619l643150,429089r,-41719l657342,387370v6229,-333,12354,1710,17145,5715xm673439,408325v,-9525,-5429,-14192,-16288,-14192l650008,394133r,28575l657723,422708v4162,277,8268,-1015,11525,-3620c672191,416315,673734,412361,673439,408325xm718588,387370r,6572l696490,393942r,11049l716683,404991r,6191l696871,411182r,11049l719635,422231r,6573l689822,428804r,-41434l718588,387370xm756116,390989v3086,2847,4705,6955,4382,11145c760831,406316,759164,410409,756021,413183v-4001,2632,-8754,3872,-13526,3524l735161,416707r,12097l728208,428804r,-41434l742400,387370v4886,-310,9725,1069,13716,3905l756116,390989xm751163,408134v1534,-1838,2315,-4184,2191,-6572c753563,399235,752554,396967,750687,395561v-2562,-1403,-5467,-2031,-8382,-1809l735161,393752r,16573l743257,410325v2782,413,5620,-269,7906,-1905l751163,408134xm774595,419374r-4191,9525l762974,428899r18193,-41529l788692,387370r18192,41434l799455,428804r-4191,-9525l774595,419374xm792406,412897r-7524,-17050l777452,412897r14954,xm845651,400895v610,5913,-3200,11381,-8953,12859l847556,428804r-8858,l829173,414897r-9525,l819648,428804r-7049,l812599,387370r15431,c832764,386986,837507,388120,841555,390608v3039,2627,4572,6588,4096,10573l845651,400895xm836126,406706v1543,-1557,2315,-3723,2096,-5906c838460,398707,837641,396634,836031,395276v-2400,-1242,-5115,-1772,-7811,-1524l819362,393752r,14763l828030,408515v2886,467,5848,-71,8382,-1524l836126,406706xm871083,393847r,34957l864130,428804r,-34671l851557,394133r,-6763l883656,387370r,6477l871083,393847xm898229,428804r-7048,l891181,387370r10953,l914612,413373r12764,-26003l938234,387370r,41434l931281,428804r,-31909l916708,425470r-3906,l898420,396895r-191,31909xm978811,387370r,6572l956713,393942r,11049l976525,404991r,6191l956713,411182r,11049l979477,422231r,6573l949759,428804r,-41434l978811,387370xm1019482,387370r6954,l1026436,428804r-7525,l995479,398609r,30195l988431,428804r,-41434l995479,387370r24003,30956l1019482,387370xm1053582,393847r,34957l1046629,428804r,-34671l1034056,394133r,-6763l1066155,387370r,6477l1053582,393847xm1124543,423089v-8715,8142,-22241,8142,-30956,c1089443,419120,1087158,413587,1087300,407849v-142,-5768,2134,-11331,6287,-15336c1102302,384371,1115828,384371,1124543,392513v4153,4005,6429,9568,6287,15336c1131058,413686,1128763,419339,1124543,423374r,-285xm1119495,397181v-5620,-5761,-14850,-5874,-20612,-252c1098797,397012,1098721,397096,1098635,397181v-2753,2864,-4258,6698,-4191,10668c1094387,411789,1095892,415592,1098635,418421v5620,5761,14850,5873,20612,252c1119323,418590,1119409,418506,1119495,418421v2743,-2829,4248,-6632,4191,-10572c1123676,403978,1122171,400259,1119495,397466r,-285xm1146641,393942r,11335l1165024,405277r,6477l1146641,411754r,17050l1139688,428804r,-41434l1167310,387370r,6572l1146641,393942xm1210554,422517v2124,54,4229,-335,6191,-1143c1218736,420350,1220574,419034,1222174,417469r4572,4667c1222717,426765,1216879,429408,1210744,429375v-5772,195,-11382,-1972,-15525,-6001c1191085,419367,1188827,413796,1189027,408039v-143,-5767,2134,-11331,6287,-15335c1199533,388537,1205296,386296,1211221,386513v6134,-110,12020,2465,16097,7048l1222841,398419v-1629,-1578,-3496,-2897,-5524,-3905c1215316,393716,1213183,393328,1211030,393371v-3905,-103,-7677,1373,-10477,4095c1197705,400112,1196143,403865,1196266,407753v-114,3969,1439,7803,4287,10573c1203105,421147,1206744,422742,1210554,422708r,-191xm1269895,423184v-8763,8108,-22289,8108,-31052,c1234700,419216,1232414,413683,1232557,407944v-143,-5768,2133,-11331,6286,-15335c1247606,384501,1261132,384501,1269895,392609v4153,4004,6429,9567,6286,15335c1276381,413748,1274095,419362,1269895,423374r,-190xm1264751,397276v-2676,-2870,-6458,-4464,-10382,-4382c1250445,392800,1246663,394396,1243987,397276v-2810,2831,-4353,6679,-4287,10668c1239624,411906,1241167,415728,1243987,418517v2676,2880,6458,4475,10382,4381c1258293,422980,1262075,421386,1264751,418517v2781,-2805,4296,-6625,4191,-10573c1268999,404032,1267485,400260,1264751,397466r,-190xm1291993,428899r-7049,l1284944,387370r10954,l1308376,413373r12477,-26003l1331712,387370r,41434l1324663,428804r,-31909l1310281,425470r-3906,l1291993,396895r,32004xm1371145,390799v3029,2881,4610,6974,4287,11144c1375803,406111,1374174,410209,1371050,412992v-4000,2620,-8753,3858,-13525,3524l1350190,416516r,12097l1343142,428613r,-41243l1357429,387370v4887,-287,9716,1090,13716,3905l1371145,390799xm1366192,407944v1496,-1852,2239,-4197,2096,-6572c1368555,399035,1367535,396739,1365621,395371v-2562,-1403,-5467,-2032,-8382,-1810l1350190,393561r,16574l1358287,410135v2752,448,5581,-164,7905,-1715l1366192,407944xm1392958,419564v3991,4261,10687,4479,14944,487c1408074,419894,1408236,419732,1408388,419564v2019,-2530,3039,-5718,2858,-8953l1411246,387370r6953,l1418199,410611v352,5093,-1448,10100,-4953,13811c1406055,430740,1395291,430740,1388100,424422v-3505,-3711,-5306,-8718,-4953,-13811l1383147,387370r6953,l1390100,410325v-257,3331,762,6634,2858,9239xm1444774,394133r,34956l1437820,429089r,-34956l1425247,394133r,-6763l1457347,387370r,6477l1444774,394133xm1494018,387656r,6572l1471920,394228r,11049l1491732,405277r,6191l1471920,411468r,11049l1494685,422517r,6572l1464871,429089r,-41719l1494018,387656xm1536690,401181v610,5912,-3201,11381,-8954,12859l1538595,429089r-8954,l1520116,415183r-9525,l1510591,429089r-6953,l1503638,387370r15431,c1523803,386999,1528536,388132,1532594,390608v3039,2627,4572,6588,4096,10573xm1527165,406991v1581,-1538,2381,-3708,2191,-5905c1529594,398993,1528775,396920,1527165,395561v-2410,-1232,-5115,-1761,-7811,-1524l1510401,394037r,14764l1519164,408801v2857,345,5743,-293,8191,-1810l1527165,406991xm1574790,393180v-1734,-94,-3467,337,-4953,1238c1568532,395192,1567770,396621,1567837,398133v-57,1562,695,3042,2000,3905c1572447,403379,1575237,404341,1578124,404896v3457,706,6705,2170,9525,4286c1589877,411304,1591068,414300,1590887,417374v57,3422,-1457,6682,-4096,8858c1583696,428559,1579895,429737,1576028,429566v-6382,46,-12544,-2337,-17240,-6668l1563169,417564v3506,3411,8163,5382,13050,5525c1578124,423225,1580010,422685,1581553,421565v1285,-833,2047,-2278,2000,-3810c1583648,416284,1582953,414874,1581743,414040v-1991,-1215,-4181,-2055,-6477,-2477c1572923,411107,1570627,410437,1568408,409563v-1543,-562,-2991,-1366,-4286,-2381c1561607,405074,1560255,401883,1560502,398609v-304,-3467,1296,-6827,4191,-8763c1567675,387684,1571294,386578,1574980,386703v2696,-23,5372,429,7906,1334c1585334,388836,1587630,390062,1589649,391656r-3715,5239c1584439,395686,1582724,394780,1580886,394228v-1743,-633,-3572,-987,-5429,-1048l1574790,393180xm1618510,422708v2124,54,4229,-336,6191,-1143c1626692,420541,1628520,419224,1630130,417659r4572,4668c1630673,426956,1624834,429599,1618700,429566v-5772,195,-11382,-1972,-15526,-6001c1599041,419558,1596783,413987,1596983,408230v-143,-5768,2134,-11331,6287,-15336c1607489,388727,1613252,386487,1619176,386703v6134,-109,12021,2465,16098,7049l1630797,398609v-1648,-1604,-3543,-2923,-5620,-3905c1623215,393896,1621110,393507,1618986,393561v-3905,-103,-7677,1374,-10478,4096c1605660,400303,1604098,404056,1604222,407944v-105,3948,1410,7768,4191,10573c1611213,421429,1615147,422963,1619176,422708r-666,xm1643846,387370r6953,l1650799,428804r-6953,l1643846,387370xm1691471,387370r,6572l1669183,393942r,11049l1689090,404991r,6191l1669183,411182r,11049l1692043,422231r,6573l1662229,428804r,-41434l1691471,387370xm1732143,387370r7048,l1739191,428804r-7620,l1708140,398609r,30195l1701187,428804r,-41434l1708140,387370r24003,30956l1732143,387370xm1769576,422422v2124,54,4229,-335,6191,-1143c1777758,420255,1779587,418939,1781197,417374r4476,4667c1781682,426656,1775872,429299,1769767,429280v-5801,177,-11430,-1985,-15621,-6001c1750050,419245,1747802,413692,1747954,407944v-142,-5786,2172,-11362,6382,-15335c1763414,384025,1777729,384409,1786340,393466r-4477,4858c1780216,396720,1778320,395400,1776244,394418v-1963,-807,-4068,-1197,-6192,-1143c1766119,393157,1762308,394635,1759480,397371v-2782,2684,-4306,6421,-4191,10287c1755184,411606,1756698,415426,1759480,418231v2571,2816,6191,4439,10001,4477l1769576,422422xm1823202,387370r,6572l1801104,393942r,11049l1820916,404991r,6191l1801104,411182r,11049l1823869,422231r,6573l1794151,428804r,-41434l1823202,387370xm173758,347555v10858,34671,40005,40863,71056,41244c292402,389730,339296,377290,380164,352889v31635,-17939,56249,-46079,69819,-79819c483415,189059,459508,106001,385879,50852,338641,14642,278970,-1354,219954,6370,162829,13077,109471,38301,68030,78188,58383,87698,49852,98276,42598,109716,-8360,185916,-13599,262116,26882,336030v28107,50692,73461,89625,127826,109728c183159,456932,213486,462558,244052,462332v13349,-49,26681,-972,39910,-2763c332615,453511,379220,436335,420169,409373v3374,-1241,5885,-4112,6668,-7620c427408,398501,426255,395185,423789,392990r,-762c422062,389112,419078,386891,415597,386132v-3426,-521,-6909,488,-9525,2762c402276,391780,398299,394420,394166,396800v-42931,24025,-91117,37109,-140303,38100c200999,434900,178330,429185,138325,406325,65554,364796,25930,288596,39265,207157,50314,139910,90700,88952,153565,55995,190169,36476,232033,29104,273103,34945v35229,5200,68560,19260,96870,40862c423694,115431,444839,165342,434552,228207,420836,312218,353304,345174,298059,357461v,-1905,,-15430,,-16668c298059,339554,298059,333554,298059,332506v,-11049,,-13335,,-19050l298059,270498v,-9049,,-17621,,-26384c298059,231255,298059,214872,298059,201061v,-23336,-3143,-23432,-20384,-23527l274437,177534v-8858,,-38100,-667,-76200,c175663,178010,168233,178868,168233,197918r,15716c168233,254782,168233,254782,168233,275927v,5144,,13431,,17431c167566,317361,165471,321838,173758,347555xm2014750,425470r,-21146c2014750,402536,2013302,401086,2011511,401086r-132778,c1876942,401086,1875494,402536,1875494,404324r,21146c1875494,427275,1876932,428752,1878733,428804r133350,c2013664,428482,2014778,427080,2014750,425470xe" fillcolor="#242943" stroked="f">
                  <v:stroke joinstyle="miter"/>
                  <v:path arrowok="t" o:connecttype="custom" o:connectlocs="653913,3036;683917,3036;683917,137339;653913,137339;806313,3036;836317,3036;836317,137339;806218,137339;742305,53233;742305,137339;712301,137339;712301,3036;740876,3036;806694,89523;956998,3036;956998,29420;894705,29420;894705,57995;953950,57995;953950,84284;894705,84284;894705,136958;864796,136958;864796,3036;1090348,118765;990050,118765;990050,19895;1090348,19895;1090348,118765;1080157,69425;1069108,38755;1015301,35886;1012434,38755;1012434,100001;1066241,102870;1069108,100001;1080442,69425;1240558,47613;1215031,89333;1249035,136958;1211983,136958;1182169,94095;1161405,94095;1161405,136958;1131496,136958;1131496,3036;1182360,3036;1227032,13609;1240558,47613;1204553,63520;1210173,47613;1204363,32754;1184170,28658;1161691,28658;1161691,68473;1183408,68473;1204553,63520;1387052,52757;1350762,126099;1332950,126099;1296755,52757;1296755,137243;1266847,137243;1266847,3036;1307233,3036;1341808,76855;1376575,3036;1416961,3036;1416961,137339;1386957,137339;1541167,137243;1528689,108668;1472396,108668;1459918,137243;1428010,137243;1486017,2941;1514592,2941;1572599,137243;1500685,42946;1483731,81903;1517354,81903;1640608,28944;1640608,137339;1610604,137339;1610604,28944;1572504,28944;1572504,3036;1678708,3036;1678708,28944;1695948,3036;1726333,3036;1726333,137339;1696329,137339;1754336,3036;1784340,3036;1784340,58186;1835013,3036;1872160,3036;1818725,62377;1844252,98286;1872160,137339;1837204,137339;1797770,84284;1784340,99334;1784340,137434;1754908,137434;1981793,137339;1969315,108764;1913023,108764;1900545,137339;1869208,137339;1927310,3036;1955885,3036;2013892,137339;1941312,43041;1924357,81998;1957981,81998;710777,215920;710777,324219;680773,324219;680773,215920;642673,215920;642673,189917;748687,189917;748687,215920;861748,324314;849271,295739;792883,295739;780405,324314;748496,324314;806503,190012;835555,190012;893562,324314;821458,229922;804503,268879;838126,268879;998813,189917;1028722,189917;1028722,324219;998623,324219;934615,240113;934615,324219;904611,324219;904611,189917;933186,189917;999099,276404;1088158,216777;1083776,226302;1089110,235827;1113494,244019;1143212,258116;1153785,285643;1140164,314885;1104541,326124;1047391,302502;1065298,280595;1105398,299645;1118352,296120;1123114,286595;1118066,277070;1098349,269831;1063964,255353;1066374,198694;1066917,198203;1101207,187821;1128067,192393;1151499,205442;1136354,227350;1100254,214110;1088158,216777;1167025,324219;1167025,303645;1237605,215920;1169596,215920;1169596,189917;1278658,189917;1278658,210681;1208458,298121;1279801,298121;1279801,324219;1397720,189917;1397720,216682;1331045,216682;1331045,244495;1391243,244495;1391243,270022;1331045,270022;1331045,297930;1400006,297930;1400006,324410;1301232,324410;1301232,189917;1360287,176105;1332760,176105;1357239,142101;1386957,154579;1421914,189917;1451917,189917;1451917,245066;1502686,189917;1539738,189917;1486303,249257;1511830,285167;1539738,324219;1504781,324219;1465348,271165;1451917,286214;1451917,324314;1421914,324314;674487,393085;680488,408230;674677,423470;656961,429089;643150,429089;643150,387370;657342,387370;674487,393085;673439,408325;657151,394133;650008,394133;650008,422708;657723,422708;669248,419088;673439,408325;718588,387370;718588,393942;696490,393942;696490,404991;716683,404991;716683,411182;696871,411182;696871,422231;719635,422231;719635,428804;689822,428804;689822,387370;756116,390989;760498,402134;756021,413183;742495,416707;735161,416707;735161,428804;728208,428804;728208,387370;742400,387370;756116,391275;751163,408134;753354,401562;750687,395561;742305,393752;735161,393752;735161,410325;743257,410325;751163,408420;774595,419374;770404,428899;762974,428899;781167,387370;788692,387370;806884,428804;799455,428804;795264,419279;792406,412897;784882,395847;777452,412897;845651,400895;836698,413754;847556,428804;838698,428804;829173,414897;819648,414897;819648,428804;812599,428804;812599,387370;828030,387370;841555,390608;845651,401181;836126,406706;838222,400800;836031,395276;828220,393752;819362,393752;819362,408515;828030,408515;836412,406991;871083,393847;871083,428804;864130,428804;864130,394133;851557,394133;851557,387370;883656,387370;883656,393847;898229,428804;891181,428804;891181,387370;902134,387370;914612,413373;927376,387370;938234,387370;938234,428804;931281,428804;931281,396895;916708,425470;912802,425470;898420,396895;978811,387370;978811,393942;956713,393942;956713,404991;976525,404991;976525,411182;956713,411182;956713,422231;979477,422231;979477,428804;949759,428804;949759,387370;1019482,387370;1026436,387370;1026436,428804;1018911,428804;995479,398609;995479,428804;988431,428804;988431,387370;995479,387370;1019482,418326;1053582,393847;1053582,428804;1046629,428804;1046629,394133;1034056,394133;1034056,387370;1066155,387370;1066155,393847;1124543,423089;1093587,423089;1087300,407849;1093587,392513;1124543,392513;1130830,407849;1124543,423374;1119495,397181;1098883,396929;1098635,397181;1094444,407849;1098635,418421;1119247,418673;1119495,418421;1123686,407849;1119495,397466;1146641,393942;1146641,405277;1165024,405277;1165024,411754;1146641,411754;1146641,428804;1139688,428804;1139688,387370;1167310,387370;1167310,393942;1210554,422517;1216745,421374;1222174,417469;1226746,422136;1210744,429375;1195219,423374;1189027,408039;1195314,392704;1211221,386513;1227318,393561;1222841,398419;1217317,394514;1211030,393371;1200553,397466;1196266,407753;1200553,418326;1210554,422708;1269895,423184;1238843,423184;1232557,407944;1238843,392609;1269895,392609;1276181,407944;1269895,423374;1264751,397276;1254369,392894;1243987,397276;1239700,407944;1243987,418517;1254369,422898;1264751,418517;1268942,407944;1264751,397466;1291993,428899;1284944,428899;1284944,387370;1295898,387370;1308376,413373;1320853,387370;1331712,387370;1331712,428804;1324663,428804;1324663,396895;1310281,425470;1306375,425470;1291993,396895;1371145,390799;1375432,401943;1371050,412992;1357525,416516;1350190,416516;1350190,428613;1343142,428613;1343142,387370;1357429,387370;1371145,391275;1366192,407944;1368288,401372;1365621,395371;1357239,393561;1350190,393561;1350190,410135;1358287,410135;1366192,408420;1392958,419564;1407902,420051;1408388,419564;1411246,410611;1411246,387370;1418199,387370;1418199,410611;1413246,424422;1388100,424422;1383147,410611;1383147,387370;1390100,387370;1390100,410325;1392958,419564;1444774,394133;1444774,429089;1437820,429089;1437820,394133;1425247,394133;1425247,387370;1457347,387370;1457347,393847;1494018,387656;1494018,394228;1471920,394228;1471920,405277;1491732,405277;1491732,411468;1471920,411468;1471920,422517;1494685,422517;1494685,429089;1464871,429089;1464871,387370;1536690,401181;1527736,414040;1538595,429089;1529641,429089;1520116,415183;1510591,415183;1510591,429089;1503638,429089;1503638,387370;1519069,387370;1532594,390608;1536690,401181;1527165,406991;1529356,401086;1527165,395561;1519354,394037;1510401,394037;1510401,408801;1519164,408801;1527355,406991;1574790,393180;1569837,394418;1567837,398133;1569837,402038;1578124,404896;1587649,409182;1590887,417374;1586791,426232;1576028,429566;1558788,422898;1563169,417564;1576219,423089;1581553,421565;1583553,417755;1581743,414040;1575266,411563;1568408,409563;1564122,407182;1560502,398609;1564693,389846;1574980,386703;1582886,388037;1589649,391656;1585934,396895;1580886,394228;1575457,393180;1618510,422708;1624701,421565;1630130,417659;1634702,422327;1618700,429566;1603174,423565;1596983,408230;1603270,392894;1619176,386703;1635274,393752;1630797,398609;1625177,394704;1618986,393561;1608508,397657;1604222,407944;1608413,418517;1619176,422708;1643846,387370;1650799,387370;1650799,428804;1643846,428804;1691471,387370;1691471,393942;1669183,393942;1669183,404991;1689090,404991;1689090,411182;1669183,411182;1669183,422231;1692043,422231;1692043,428804;1662229,428804;1662229,387370;1732143,387370;1739191,387370;1739191,428804;1731571,428804;1708140,398609;1708140,428804;1701187,428804;1701187,387370;1708140,387370;1732143,418326;1769576,422422;1775767,421279;1781197,417374;1785673,422041;1769767,429280;1754146,423279;1747954,407944;1754336,392609;1786340,393466;1781863,398324;1776244,394418;1770052,393275;1759480,397371;1755289,407658;1759480,418231;1769481,422708;1823202,387370;1823202,393942;1801104,393942;1801104,404991;1820916,404991;1820916,411182;1801104,411182;1801104,422231;1823869,422231;1823869,428804;1794151,428804;1794151,387370;173758,347555;244814,388799;380164,352889;449983,273070;385879,50852;219954,6370;68030,78188;42598,109716;26882,336030;154708,445758;244052,462332;283962,459569;420169,409373;426837,401753;423789,392990;423789,392228;415597,386132;406072,388894;394166,396800;253863,434900;138325,406325;39265,207157;153565,55995;273103,34945;369973,75807;434552,228207;298059,357461;298059,340793;298059,332506;298059,313456;298059,270498;298059,244114;298059,201061;277675,177534;274437,177534;198237,177534;168233,197918;168233,213634;168233,275927;168233,293358;173758,347555;2014750,425470;2014750,404324;2011511,401086;1878733,401086;1875494,404324;1875494,425470;1878733,428804;2012083,428804;2014750,42547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4197F4F3" w14:textId="77777777" w:rsidR="007C5DF4" w:rsidRPr="00DC62F9" w:rsidRDefault="007C5DF4">
      <w:pPr>
        <w:tabs>
          <w:tab w:val="right" w:pos="9645"/>
        </w:tabs>
        <w:jc w:val="both"/>
      </w:pPr>
    </w:p>
    <w:p w14:paraId="7D9CF680" w14:textId="77777777" w:rsidR="00740B83" w:rsidRPr="00DC62F9" w:rsidRDefault="00740B83" w:rsidP="00246093">
      <w:pPr>
        <w:spacing w:before="215"/>
        <w:jc w:val="center"/>
        <w:rPr>
          <w:rFonts w:ascii="Arial" w:eastAsia="Arial" w:hAnsi="Arial" w:cs="Arial"/>
          <w:b/>
          <w:bCs/>
          <w:color w:val="000000"/>
          <w:sz w:val="52"/>
          <w:szCs w:val="52"/>
        </w:rPr>
      </w:pPr>
    </w:p>
    <w:p w14:paraId="09A97FBE" w14:textId="77777777" w:rsidR="007C5DF4" w:rsidRPr="00DC62F9" w:rsidRDefault="007C5DF4">
      <w:pPr>
        <w:spacing w:before="2835"/>
        <w:jc w:val="center"/>
        <w:rPr>
          <w:rFonts w:ascii="Arial" w:hAnsi="Arial" w:cs="Arial"/>
          <w:b/>
          <w:sz w:val="52"/>
          <w:szCs w:val="52"/>
        </w:rPr>
      </w:pPr>
      <w:r w:rsidRPr="00DC62F9">
        <w:rPr>
          <w:rFonts w:ascii="Arial" w:eastAsia="Arial" w:hAnsi="Arial" w:cs="Arial"/>
          <w:b/>
          <w:bCs/>
          <w:color w:val="000000"/>
          <w:sz w:val="52"/>
          <w:szCs w:val="52"/>
        </w:rPr>
        <w:t>SZAKDOLGOZ</w:t>
      </w:r>
      <w:bookmarkStart w:id="0" w:name="__DdeLink__791_2003406677"/>
      <w:bookmarkEnd w:id="0"/>
      <w:r w:rsidRPr="00DC62F9">
        <w:rPr>
          <w:rFonts w:ascii="Arial" w:eastAsia="Arial" w:hAnsi="Arial" w:cs="Arial"/>
          <w:b/>
          <w:bCs/>
          <w:color w:val="000000"/>
          <w:sz w:val="52"/>
          <w:szCs w:val="52"/>
        </w:rPr>
        <w:t>AT</w:t>
      </w:r>
    </w:p>
    <w:p w14:paraId="47F1EB97" w14:textId="77777777" w:rsidR="009D037E" w:rsidRPr="00DC62F9" w:rsidRDefault="009D037E">
      <w:pPr>
        <w:spacing w:before="1080" w:line="252" w:lineRule="auto"/>
        <w:jc w:val="center"/>
        <w:rPr>
          <w:rFonts w:ascii="Arial" w:hAnsi="Arial" w:cs="Arial"/>
          <w:b/>
          <w:sz w:val="52"/>
          <w:szCs w:val="52"/>
        </w:rPr>
      </w:pPr>
      <w:r w:rsidRPr="00DC62F9">
        <w:rPr>
          <w:rFonts w:ascii="Arial" w:hAnsi="Arial" w:cs="Arial"/>
          <w:b/>
          <w:sz w:val="52"/>
          <w:szCs w:val="52"/>
        </w:rPr>
        <w:t>Versenyautóból származó telemetriai adatok élő közvetítése és kielemzése</w:t>
      </w:r>
    </w:p>
    <w:p w14:paraId="11911ADD" w14:textId="05D0E556" w:rsidR="007C5DF4" w:rsidRPr="00DC62F9" w:rsidRDefault="009D037E">
      <w:pPr>
        <w:spacing w:before="1080" w:line="252" w:lineRule="auto"/>
        <w:jc w:val="center"/>
        <w:rPr>
          <w:rFonts w:ascii="Arial" w:hAnsi="Arial" w:cs="Arial"/>
          <w:b/>
          <w:sz w:val="44"/>
          <w:szCs w:val="44"/>
        </w:rPr>
      </w:pPr>
      <w:r w:rsidRPr="00DC62F9">
        <w:rPr>
          <w:rFonts w:ascii="Arial" w:hAnsi="Arial" w:cs="Arial"/>
          <w:b/>
          <w:sz w:val="44"/>
          <w:szCs w:val="44"/>
        </w:rPr>
        <w:t>Bólya Richárd</w:t>
      </w:r>
    </w:p>
    <w:p w14:paraId="06C03BD3" w14:textId="77777777" w:rsidR="007C5DF4" w:rsidRPr="00DC62F9" w:rsidRDefault="007C5DF4">
      <w:pPr>
        <w:spacing w:before="1080" w:line="252" w:lineRule="auto"/>
        <w:jc w:val="center"/>
        <w:rPr>
          <w:rFonts w:ascii="Arial" w:hAnsi="Arial" w:cs="Arial"/>
          <w:b/>
          <w:sz w:val="44"/>
          <w:szCs w:val="44"/>
        </w:rPr>
      </w:pPr>
    </w:p>
    <w:p w14:paraId="286AFECC" w14:textId="24724AB5" w:rsidR="005E1822" w:rsidRPr="00DC62F9" w:rsidRDefault="00C44965" w:rsidP="005E1822">
      <w:pPr>
        <w:spacing w:line="252" w:lineRule="auto"/>
        <w:jc w:val="center"/>
        <w:rPr>
          <w:rFonts w:ascii="Arial" w:hAnsi="Arial" w:cs="Arial"/>
          <w:b/>
          <w:color w:val="800000"/>
          <w:sz w:val="32"/>
          <w:szCs w:val="32"/>
        </w:rPr>
      </w:pPr>
      <w:r w:rsidRPr="00DC62F9">
        <w:rPr>
          <w:rFonts w:ascii="Arial" w:eastAsia="Times New Roman" w:hAnsi="Arial" w:cs="Arial"/>
          <w:b/>
          <w:color w:val="800000"/>
          <w:sz w:val="32"/>
          <w:szCs w:val="32"/>
        </w:rPr>
        <w:t>Mérnök Informatikus</w:t>
      </w:r>
      <w:r w:rsidR="007C5DF4" w:rsidRPr="00DC62F9">
        <w:rPr>
          <w:rFonts w:ascii="Arial" w:eastAsia="Times New Roman" w:hAnsi="Arial" w:cs="Arial"/>
          <w:b/>
          <w:color w:val="800000"/>
          <w:sz w:val="32"/>
          <w:szCs w:val="32"/>
        </w:rPr>
        <w:t xml:space="preserve"> </w:t>
      </w:r>
      <w:proofErr w:type="spellStart"/>
      <w:r w:rsidR="007C5DF4" w:rsidRPr="00DC62F9">
        <w:rPr>
          <w:rFonts w:ascii="Arial" w:eastAsia="Times New Roman" w:hAnsi="Arial" w:cs="Arial"/>
          <w:b/>
          <w:color w:val="800000"/>
          <w:sz w:val="32"/>
          <w:szCs w:val="32"/>
        </w:rPr>
        <w:t>B</w:t>
      </w:r>
      <w:r w:rsidR="007C5DF4" w:rsidRPr="00DC62F9">
        <w:rPr>
          <w:rFonts w:ascii="Arial" w:hAnsi="Arial" w:cs="Arial"/>
          <w:b/>
          <w:color w:val="800000"/>
          <w:sz w:val="32"/>
          <w:szCs w:val="32"/>
        </w:rPr>
        <w:t>Sc</w:t>
      </w:r>
      <w:proofErr w:type="spellEnd"/>
      <w:r w:rsidR="007C5DF4" w:rsidRPr="00DC62F9">
        <w:rPr>
          <w:rFonts w:ascii="Arial" w:eastAsia="Times New Roman" w:hAnsi="Arial" w:cs="Arial"/>
          <w:b/>
          <w:color w:val="800000"/>
          <w:sz w:val="32"/>
          <w:szCs w:val="32"/>
        </w:rPr>
        <w:t xml:space="preserve"> </w:t>
      </w:r>
      <w:r w:rsidR="007C5DF4" w:rsidRPr="00DC62F9">
        <w:rPr>
          <w:rFonts w:ascii="Arial" w:hAnsi="Arial" w:cs="Arial"/>
          <w:b/>
          <w:color w:val="800000"/>
          <w:sz w:val="32"/>
          <w:szCs w:val="32"/>
        </w:rPr>
        <w:t>szak</w:t>
      </w:r>
    </w:p>
    <w:p w14:paraId="4CFEB0EA" w14:textId="46736A0E" w:rsidR="007C5DF4" w:rsidRPr="00DC62F9" w:rsidRDefault="005E1822" w:rsidP="005E1822">
      <w:pPr>
        <w:spacing w:line="252" w:lineRule="auto"/>
        <w:jc w:val="center"/>
        <w:rPr>
          <w:rFonts w:ascii="Arial" w:hAnsi="Arial" w:cs="Arial"/>
          <w:b/>
          <w:color w:val="800000"/>
          <w:sz w:val="32"/>
          <w:szCs w:val="32"/>
        </w:rPr>
      </w:pPr>
      <w:r w:rsidRPr="00DC62F9">
        <w:rPr>
          <w:rFonts w:ascii="Arial" w:hAnsi="Arial" w:cs="Arial"/>
          <w:b/>
          <w:color w:val="800000"/>
          <w:sz w:val="32"/>
          <w:szCs w:val="44"/>
        </w:rPr>
        <w:t>2021</w:t>
      </w:r>
    </w:p>
    <w:p w14:paraId="61D5E8C8" w14:textId="77777777" w:rsidR="007C5DF4" w:rsidRPr="00DC62F9" w:rsidRDefault="007C5DF4">
      <w:pPr>
        <w:pStyle w:val="Heading1"/>
        <w:pageBreakBefore/>
        <w:numPr>
          <w:ilvl w:val="0"/>
          <w:numId w:val="3"/>
        </w:numPr>
        <w:jc w:val="center"/>
        <w:rPr>
          <w:color w:val="000000"/>
        </w:rPr>
      </w:pPr>
      <w:bookmarkStart w:id="1" w:name="_Toc87185969"/>
      <w:r w:rsidRPr="00DC62F9">
        <w:lastRenderedPageBreak/>
        <w:t>Nyilatkozat</w:t>
      </w:r>
      <w:bookmarkEnd w:id="1"/>
    </w:p>
    <w:p w14:paraId="66503072" w14:textId="77777777" w:rsidR="007C5DF4" w:rsidRPr="00DC62F9" w:rsidRDefault="007C5DF4">
      <w:pPr>
        <w:pStyle w:val="Nyilatkozat"/>
        <w:rPr>
          <w:color w:val="000000"/>
        </w:rPr>
      </w:pPr>
      <w:r w:rsidRPr="00DC62F9">
        <w:rPr>
          <w:color w:val="000000"/>
        </w:rPr>
        <w:t>Alulírott,</w:t>
      </w:r>
      <w:r w:rsidRPr="00DC62F9">
        <w:rPr>
          <w:rFonts w:eastAsia="Times New Roman" w:cs="Times New Roman"/>
          <w:color w:val="000000"/>
        </w:rPr>
        <w:t xml:space="preserve"> [</w:t>
      </w:r>
      <w:r w:rsidRPr="00DC62F9">
        <w:rPr>
          <w:color w:val="800000"/>
        </w:rPr>
        <w:t>Hallgató</w:t>
      </w:r>
      <w:r w:rsidRPr="00DC62F9">
        <w:rPr>
          <w:rFonts w:eastAsia="Times New Roman" w:cs="Times New Roman"/>
          <w:color w:val="800000"/>
        </w:rPr>
        <w:t xml:space="preserve"> </w:t>
      </w:r>
      <w:r w:rsidRPr="00DC62F9">
        <w:rPr>
          <w:color w:val="800000"/>
        </w:rPr>
        <w:t>Neve</w:t>
      </w:r>
      <w:r w:rsidRPr="00DC62F9">
        <w:rPr>
          <w:rFonts w:eastAsia="Times New Roman" w:cs="Times New Roman"/>
          <w:color w:val="800000"/>
        </w:rPr>
        <w:t xml:space="preserve"> (</w:t>
      </w:r>
      <w:proofErr w:type="spellStart"/>
      <w:r w:rsidRPr="00DC62F9">
        <w:rPr>
          <w:rFonts w:eastAsia="Times New Roman" w:cs="Times New Roman"/>
          <w:color w:val="800000"/>
        </w:rPr>
        <w:t>Neptun</w:t>
      </w:r>
      <w:proofErr w:type="spellEnd"/>
      <w:r w:rsidRPr="00DC62F9">
        <w:rPr>
          <w:rFonts w:eastAsia="Times New Roman" w:cs="Times New Roman"/>
          <w:color w:val="800000"/>
        </w:rPr>
        <w:t xml:space="preserve">-kód), </w:t>
      </w:r>
      <w:r w:rsidRPr="00DC62F9">
        <w:rPr>
          <w:color w:val="800000"/>
        </w:rPr>
        <w:t>Hallgató</w:t>
      </w:r>
      <w:r w:rsidRPr="00DC62F9">
        <w:rPr>
          <w:rFonts w:eastAsia="Times New Roman" w:cs="Times New Roman"/>
          <w:color w:val="800000"/>
        </w:rPr>
        <w:t xml:space="preserve"> </w:t>
      </w:r>
      <w:r w:rsidRPr="00DC62F9">
        <w:rPr>
          <w:color w:val="800000"/>
        </w:rPr>
        <w:t>szakja,</w:t>
      </w:r>
      <w:r w:rsidRPr="00DC62F9">
        <w:rPr>
          <w:rFonts w:eastAsia="Times New Roman" w:cs="Times New Roman"/>
          <w:color w:val="800000"/>
        </w:rPr>
        <w:t xml:space="preserve"> </w:t>
      </w:r>
      <w:r w:rsidRPr="00DC62F9">
        <w:rPr>
          <w:color w:val="800000"/>
        </w:rPr>
        <w:t>képzési</w:t>
      </w:r>
      <w:r w:rsidRPr="00DC62F9">
        <w:rPr>
          <w:rFonts w:eastAsia="Times New Roman" w:cs="Times New Roman"/>
          <w:color w:val="800000"/>
        </w:rPr>
        <w:t xml:space="preserve"> </w:t>
      </w:r>
      <w:r w:rsidRPr="00DC62F9">
        <w:rPr>
          <w:color w:val="800000"/>
        </w:rPr>
        <w:t>szintje]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szakos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hallgató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kijelentem,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hogy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a</w:t>
      </w:r>
      <w:r w:rsidRPr="00DC62F9">
        <w:rPr>
          <w:rFonts w:eastAsia="Times New Roman" w:cs="Times New Roman"/>
          <w:color w:val="000000"/>
        </w:rPr>
        <w:t xml:space="preserve"> [</w:t>
      </w:r>
      <w:r w:rsidRPr="00DC62F9">
        <w:rPr>
          <w:color w:val="800000"/>
        </w:rPr>
        <w:t>Szakdolgozat</w:t>
      </w:r>
      <w:r w:rsidRPr="00DC62F9">
        <w:rPr>
          <w:rFonts w:eastAsia="Times New Roman" w:cs="Times New Roman"/>
          <w:color w:val="800000"/>
        </w:rPr>
        <w:t xml:space="preserve"> </w:t>
      </w:r>
      <w:r w:rsidRPr="00DC62F9">
        <w:rPr>
          <w:color w:val="800000"/>
        </w:rPr>
        <w:t>Címe]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című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szakdolgozat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feladat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kidolgozása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a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saját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munkám,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abban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csak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a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megjelölt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forrásokat,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és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a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megjelölt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mértékben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használtam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fel,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az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idézés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szabályainak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megfelelően,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a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hivatkozások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pontos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megjelölésével.</w:t>
      </w:r>
      <w:r w:rsidRPr="00DC62F9">
        <w:rPr>
          <w:rFonts w:eastAsia="Times New Roman" w:cs="Times New Roman"/>
          <w:color w:val="000000"/>
        </w:rPr>
        <w:t xml:space="preserve"> </w:t>
      </w:r>
    </w:p>
    <w:p w14:paraId="2D5F85EB" w14:textId="77777777" w:rsidR="007C5DF4" w:rsidRPr="00DC62F9" w:rsidRDefault="007C5DF4">
      <w:pPr>
        <w:pStyle w:val="Nyilatkozat"/>
      </w:pPr>
      <w:r w:rsidRPr="00DC62F9">
        <w:rPr>
          <w:color w:val="000000"/>
        </w:rPr>
        <w:t>Eredményeim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saját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munkán,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számításokon,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kutatáson,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valós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méréseken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alapulnak,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és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a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legjobb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tudásom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szerint</w:t>
      </w:r>
      <w:r w:rsidRPr="00DC62F9">
        <w:rPr>
          <w:rFonts w:eastAsia="Times New Roman" w:cs="Times New Roman"/>
          <w:color w:val="000000"/>
        </w:rPr>
        <w:t xml:space="preserve"> </w:t>
      </w:r>
      <w:r w:rsidRPr="00DC62F9">
        <w:rPr>
          <w:color w:val="000000"/>
        </w:rPr>
        <w:t>hitelesek.</w:t>
      </w:r>
    </w:p>
    <w:p w14:paraId="44A14F8E" w14:textId="77777777" w:rsidR="007C5DF4" w:rsidRPr="00DC62F9" w:rsidRDefault="007C5DF4">
      <w:pPr>
        <w:pStyle w:val="Nyilatkozat"/>
      </w:pPr>
    </w:p>
    <w:p w14:paraId="7B75C37D" w14:textId="77777777" w:rsidR="007C5DF4" w:rsidRPr="00DC62F9" w:rsidRDefault="007C5DF4">
      <w:pPr>
        <w:pStyle w:val="Nyilatkozat"/>
        <w:tabs>
          <w:tab w:val="left" w:pos="5100"/>
          <w:tab w:val="left" w:leader="underscore" w:pos="7935"/>
        </w:tabs>
      </w:pPr>
      <w:r w:rsidRPr="00DC62F9">
        <w:t>Győr, [</w:t>
      </w:r>
      <w:r w:rsidRPr="00DC62F9">
        <w:rPr>
          <w:color w:val="800000"/>
          <w:shd w:val="clear" w:color="auto" w:fill="FFFFFF"/>
        </w:rPr>
        <w:t>beadás dátuma</w:t>
      </w:r>
      <w:r w:rsidRPr="00DC62F9">
        <w:t>]</w:t>
      </w:r>
      <w:r w:rsidRPr="00DC62F9">
        <w:tab/>
      </w:r>
      <w:r w:rsidRPr="00DC62F9">
        <w:tab/>
      </w:r>
    </w:p>
    <w:p w14:paraId="6FD9887F" w14:textId="77777777" w:rsidR="007C5DF4" w:rsidRPr="00DC62F9" w:rsidRDefault="007C5DF4">
      <w:pPr>
        <w:pStyle w:val="Nyilatkozat"/>
        <w:tabs>
          <w:tab w:val="left" w:pos="4245"/>
          <w:tab w:val="left" w:pos="6060"/>
          <w:tab w:val="left" w:pos="7425"/>
        </w:tabs>
      </w:pPr>
      <w:r w:rsidRPr="00DC62F9">
        <w:tab/>
      </w:r>
      <w:r w:rsidRPr="00DC62F9">
        <w:tab/>
        <w:t>hallgató</w:t>
      </w:r>
    </w:p>
    <w:p w14:paraId="0756542B" w14:textId="77777777" w:rsidR="007C5DF4" w:rsidRPr="00DC62F9" w:rsidRDefault="007C5DF4"/>
    <w:p w14:paraId="15E7BBFB" w14:textId="77777777" w:rsidR="007C5DF4" w:rsidRPr="00DC62F9" w:rsidRDefault="007C5DF4"/>
    <w:p w14:paraId="76235529" w14:textId="77777777" w:rsidR="007C5DF4" w:rsidRPr="00DC62F9" w:rsidRDefault="007C5DF4">
      <w:pPr>
        <w:pStyle w:val="Heading1"/>
        <w:pageBreakBefore/>
        <w:numPr>
          <w:ilvl w:val="0"/>
          <w:numId w:val="3"/>
        </w:numPr>
        <w:jc w:val="center"/>
        <w:rPr>
          <w:color w:val="800000"/>
          <w:sz w:val="28"/>
          <w:szCs w:val="28"/>
        </w:rPr>
      </w:pPr>
      <w:bookmarkStart w:id="2" w:name="_Toc87185970"/>
      <w:r w:rsidRPr="00DC62F9">
        <w:rPr>
          <w:rFonts w:eastAsia="Arial" w:cs="Arial"/>
        </w:rPr>
        <w:lastRenderedPageBreak/>
        <w:t>Kivonat</w:t>
      </w:r>
      <w:bookmarkEnd w:id="2"/>
      <w:r w:rsidRPr="00DC62F9">
        <w:rPr>
          <w:rFonts w:eastAsia="Arial" w:cs="Arial"/>
        </w:rPr>
        <w:t xml:space="preserve"> </w:t>
      </w:r>
    </w:p>
    <w:p w14:paraId="448702F3" w14:textId="1435E6AC" w:rsidR="007C5DF4" w:rsidRPr="00DC62F9" w:rsidRDefault="00424219">
      <w:pPr>
        <w:jc w:val="center"/>
      </w:pPr>
      <w:r w:rsidRPr="00DC62F9">
        <w:rPr>
          <w:color w:val="800000"/>
          <w:sz w:val="28"/>
          <w:szCs w:val="28"/>
        </w:rPr>
        <w:t>Versenyautóból származó telemetriai adatok élő közvetítése és kielemzése</w:t>
      </w:r>
    </w:p>
    <w:p w14:paraId="0A890444" w14:textId="77777777" w:rsidR="007C5DF4" w:rsidRPr="00DC62F9" w:rsidRDefault="007C5DF4">
      <w:pPr>
        <w:jc w:val="center"/>
      </w:pPr>
    </w:p>
    <w:p w14:paraId="45754BF7" w14:textId="77777777" w:rsidR="007C5DF4" w:rsidRPr="00DC62F9" w:rsidRDefault="007C5DF4">
      <w:pPr>
        <w:jc w:val="center"/>
        <w:rPr>
          <w:sz w:val="28"/>
          <w:szCs w:val="28"/>
        </w:rPr>
      </w:pPr>
      <w:r w:rsidRPr="00DC62F9">
        <w:rPr>
          <w:color w:val="800000"/>
        </w:rPr>
        <w:t>[1</w:t>
      </w:r>
      <w:r w:rsidRPr="00DC62F9">
        <w:rPr>
          <w:rFonts w:eastAsia="Times New Roman" w:cs="Times New Roman"/>
          <w:color w:val="800000"/>
        </w:rPr>
        <w:t xml:space="preserve"> </w:t>
      </w:r>
      <w:r w:rsidRPr="00DC62F9">
        <w:rPr>
          <w:color w:val="800000"/>
        </w:rPr>
        <w:t>oldalas,</w:t>
      </w:r>
      <w:r w:rsidRPr="00DC62F9">
        <w:rPr>
          <w:rFonts w:eastAsia="Times New Roman" w:cs="Times New Roman"/>
          <w:color w:val="800000"/>
        </w:rPr>
        <w:t xml:space="preserve"> </w:t>
      </w:r>
      <w:r w:rsidRPr="00DC62F9">
        <w:rPr>
          <w:color w:val="800000"/>
        </w:rPr>
        <w:t>magyar</w:t>
      </w:r>
      <w:r w:rsidRPr="00DC62F9">
        <w:rPr>
          <w:rFonts w:eastAsia="Times New Roman" w:cs="Times New Roman"/>
          <w:color w:val="800000"/>
        </w:rPr>
        <w:t xml:space="preserve"> </w:t>
      </w:r>
      <w:r w:rsidRPr="00DC62F9">
        <w:rPr>
          <w:color w:val="800000"/>
        </w:rPr>
        <w:t>nyelvű tartalmi kivonat]</w:t>
      </w:r>
    </w:p>
    <w:p w14:paraId="3FF02377" w14:textId="77777777" w:rsidR="007C5DF4" w:rsidRPr="00DC62F9" w:rsidRDefault="007C5DF4">
      <w:pPr>
        <w:jc w:val="center"/>
        <w:rPr>
          <w:sz w:val="28"/>
          <w:szCs w:val="28"/>
        </w:rPr>
      </w:pPr>
    </w:p>
    <w:p w14:paraId="7A8D52CF" w14:textId="77777777" w:rsidR="007C5DF4" w:rsidRPr="00DC62F9" w:rsidRDefault="007C5DF4">
      <w:pPr>
        <w:jc w:val="center"/>
        <w:rPr>
          <w:sz w:val="28"/>
          <w:szCs w:val="28"/>
        </w:rPr>
      </w:pPr>
    </w:p>
    <w:p w14:paraId="1AAED373" w14:textId="77777777" w:rsidR="007C5DF4" w:rsidRPr="00DC62F9" w:rsidRDefault="007C5DF4">
      <w:pPr>
        <w:pStyle w:val="Heading1"/>
        <w:pageBreakBefore/>
        <w:numPr>
          <w:ilvl w:val="0"/>
          <w:numId w:val="3"/>
        </w:numPr>
        <w:jc w:val="center"/>
        <w:rPr>
          <w:color w:val="800000"/>
          <w:sz w:val="28"/>
          <w:szCs w:val="28"/>
        </w:rPr>
      </w:pPr>
      <w:bookmarkStart w:id="3" w:name="_Toc87185971"/>
      <w:proofErr w:type="spellStart"/>
      <w:r w:rsidRPr="00DC62F9">
        <w:rPr>
          <w:rFonts w:eastAsia="Arial" w:cs="Arial"/>
        </w:rPr>
        <w:lastRenderedPageBreak/>
        <w:t>Abstract</w:t>
      </w:r>
      <w:bookmarkEnd w:id="3"/>
      <w:proofErr w:type="spellEnd"/>
    </w:p>
    <w:p w14:paraId="3FF2AD2E" w14:textId="194AA9DD" w:rsidR="007C5DF4" w:rsidRPr="00DC62F9" w:rsidRDefault="00880738">
      <w:pPr>
        <w:jc w:val="center"/>
        <w:rPr>
          <w:color w:val="800000"/>
          <w:sz w:val="28"/>
          <w:szCs w:val="28"/>
        </w:rPr>
      </w:pPr>
      <w:proofErr w:type="spellStart"/>
      <w:r>
        <w:rPr>
          <w:color w:val="800000"/>
          <w:sz w:val="28"/>
          <w:szCs w:val="28"/>
        </w:rPr>
        <w:t>Live</w:t>
      </w:r>
      <w:proofErr w:type="spellEnd"/>
      <w:r>
        <w:rPr>
          <w:color w:val="800000"/>
          <w:sz w:val="28"/>
          <w:szCs w:val="28"/>
        </w:rPr>
        <w:t xml:space="preserve"> </w:t>
      </w:r>
      <w:proofErr w:type="spellStart"/>
      <w:r>
        <w:rPr>
          <w:color w:val="800000"/>
          <w:sz w:val="28"/>
          <w:szCs w:val="28"/>
        </w:rPr>
        <w:t>telemetry</w:t>
      </w:r>
      <w:proofErr w:type="spellEnd"/>
      <w:r>
        <w:rPr>
          <w:color w:val="800000"/>
          <w:sz w:val="28"/>
          <w:szCs w:val="28"/>
        </w:rPr>
        <w:t xml:space="preserve"> </w:t>
      </w:r>
      <w:proofErr w:type="spellStart"/>
      <w:r>
        <w:rPr>
          <w:color w:val="800000"/>
          <w:sz w:val="28"/>
          <w:szCs w:val="28"/>
        </w:rPr>
        <w:t>system</w:t>
      </w:r>
      <w:proofErr w:type="spellEnd"/>
      <w:r>
        <w:rPr>
          <w:color w:val="800000"/>
          <w:sz w:val="28"/>
          <w:szCs w:val="28"/>
        </w:rPr>
        <w:t xml:space="preserve"> </w:t>
      </w:r>
      <w:proofErr w:type="spellStart"/>
      <w:r>
        <w:rPr>
          <w:color w:val="800000"/>
          <w:sz w:val="28"/>
          <w:szCs w:val="28"/>
        </w:rPr>
        <w:t>for</w:t>
      </w:r>
      <w:proofErr w:type="spellEnd"/>
      <w:r>
        <w:rPr>
          <w:color w:val="800000"/>
          <w:sz w:val="28"/>
          <w:szCs w:val="28"/>
        </w:rPr>
        <w:t xml:space="preserve"> </w:t>
      </w:r>
      <w:proofErr w:type="spellStart"/>
      <w:r>
        <w:rPr>
          <w:color w:val="800000"/>
          <w:sz w:val="28"/>
          <w:szCs w:val="28"/>
        </w:rPr>
        <w:t>racecars</w:t>
      </w:r>
      <w:proofErr w:type="spellEnd"/>
    </w:p>
    <w:p w14:paraId="5BEAA5B6" w14:textId="77777777" w:rsidR="007C5DF4" w:rsidRPr="00DC62F9" w:rsidRDefault="007C5DF4">
      <w:pPr>
        <w:jc w:val="center"/>
        <w:rPr>
          <w:color w:val="800000"/>
          <w:sz w:val="28"/>
          <w:szCs w:val="28"/>
        </w:rPr>
      </w:pPr>
    </w:p>
    <w:p w14:paraId="53E41573" w14:textId="77777777" w:rsidR="007C5DF4" w:rsidRPr="00DC62F9" w:rsidRDefault="007C5DF4">
      <w:pPr>
        <w:jc w:val="center"/>
      </w:pPr>
      <w:r w:rsidRPr="00DC62F9">
        <w:rPr>
          <w:color w:val="800000"/>
        </w:rPr>
        <w:t>[1</w:t>
      </w:r>
      <w:r w:rsidRPr="00DC62F9">
        <w:rPr>
          <w:rFonts w:eastAsia="Times New Roman" w:cs="Times New Roman"/>
          <w:color w:val="800000"/>
        </w:rPr>
        <w:t xml:space="preserve"> </w:t>
      </w:r>
      <w:r w:rsidRPr="00DC62F9">
        <w:rPr>
          <w:color w:val="800000"/>
        </w:rPr>
        <w:t>oldalas,</w:t>
      </w:r>
      <w:r w:rsidRPr="00DC62F9">
        <w:rPr>
          <w:rFonts w:eastAsia="Times New Roman" w:cs="Times New Roman"/>
          <w:color w:val="800000"/>
        </w:rPr>
        <w:t xml:space="preserve"> </w:t>
      </w:r>
      <w:r w:rsidRPr="00DC62F9">
        <w:rPr>
          <w:color w:val="800000"/>
        </w:rPr>
        <w:t>angol</w:t>
      </w:r>
      <w:r w:rsidRPr="00DC62F9">
        <w:rPr>
          <w:rFonts w:eastAsia="Times New Roman" w:cs="Times New Roman"/>
          <w:color w:val="800000"/>
        </w:rPr>
        <w:t xml:space="preserve"> </w:t>
      </w:r>
      <w:r w:rsidRPr="00DC62F9">
        <w:rPr>
          <w:color w:val="800000"/>
        </w:rPr>
        <w:t>nyelvű kivonat]</w:t>
      </w:r>
    </w:p>
    <w:p w14:paraId="7017D0EA" w14:textId="77777777" w:rsidR="007C5DF4" w:rsidRPr="00DC62F9" w:rsidRDefault="007C5DF4">
      <w:pPr>
        <w:jc w:val="center"/>
      </w:pPr>
    </w:p>
    <w:p w14:paraId="5CB68FAD" w14:textId="77777777" w:rsidR="007C5DF4" w:rsidRPr="00DC62F9" w:rsidRDefault="007C5DF4">
      <w:pPr>
        <w:jc w:val="center"/>
      </w:pPr>
    </w:p>
    <w:p w14:paraId="62B2C4A0" w14:textId="77777777" w:rsidR="007C5DF4" w:rsidRPr="00DC62F9" w:rsidRDefault="007C5DF4">
      <w:pPr>
        <w:pStyle w:val="Heading1"/>
        <w:pageBreakBefore/>
        <w:numPr>
          <w:ilvl w:val="0"/>
          <w:numId w:val="3"/>
        </w:numPr>
        <w:jc w:val="center"/>
      </w:pPr>
      <w:bookmarkStart w:id="4" w:name="_Toc87185972"/>
      <w:r w:rsidRPr="00DC62F9">
        <w:lastRenderedPageBreak/>
        <w:t>Tartalomjegyzék</w:t>
      </w:r>
      <w:bookmarkEnd w:id="4"/>
    </w:p>
    <w:sdt>
      <w:sdtPr>
        <w:id w:val="296729207"/>
        <w:docPartObj>
          <w:docPartGallery w:val="Table of Contents"/>
          <w:docPartUnique/>
        </w:docPartObj>
      </w:sdtPr>
      <w:sdtEndPr>
        <w:rPr>
          <w:rFonts w:ascii="Times New Roman" w:eastAsia="WenQuanYi Zen Hei" w:hAnsi="Times New Roman" w:cs="Lohit Hindi"/>
          <w:b/>
          <w:bCs/>
          <w:noProof/>
          <w:color w:val="00000A"/>
          <w:kern w:val="1"/>
          <w:sz w:val="24"/>
          <w:szCs w:val="24"/>
          <w:lang w:val="hu-HU" w:eastAsia="zh-CN" w:bidi="hi-IN"/>
        </w:rPr>
      </w:sdtEndPr>
      <w:sdtContent>
        <w:p w14:paraId="28E75791" w14:textId="3F505BA0" w:rsidR="00FD6E7B" w:rsidRPr="0050610D" w:rsidRDefault="00FD6E7B">
          <w:pPr>
            <w:pStyle w:val="TOCHeading"/>
            <w:rPr>
              <w:rFonts w:ascii="Arial" w:hAnsi="Arial" w:cs="Arial"/>
              <w:color w:val="auto"/>
            </w:rPr>
          </w:pPr>
          <w:r w:rsidRPr="0050610D">
            <w:rPr>
              <w:rFonts w:ascii="Arial" w:hAnsi="Arial" w:cs="Arial"/>
              <w:color w:val="auto"/>
            </w:rPr>
            <w:t>Contents</w:t>
          </w:r>
        </w:p>
        <w:p w14:paraId="191599D7" w14:textId="0165A4BC" w:rsidR="004443D4" w:rsidRDefault="00087A98">
          <w:pPr>
            <w:pStyle w:val="TOC1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87185969" w:history="1">
            <w:r w:rsidR="004443D4" w:rsidRPr="009D2288">
              <w:rPr>
                <w:rStyle w:val="Hyperlink"/>
                <w:lang w:bidi="hi-IN"/>
              </w:rPr>
              <w:t>Nyilatkozat</w:t>
            </w:r>
            <w:r w:rsidR="004443D4">
              <w:rPr>
                <w:webHidden/>
              </w:rPr>
              <w:tab/>
            </w:r>
            <w:r w:rsidR="004443D4">
              <w:rPr>
                <w:webHidden/>
              </w:rPr>
              <w:fldChar w:fldCharType="begin"/>
            </w:r>
            <w:r w:rsidR="004443D4">
              <w:rPr>
                <w:webHidden/>
              </w:rPr>
              <w:instrText xml:space="preserve"> PAGEREF _Toc87185969 \h </w:instrText>
            </w:r>
            <w:r w:rsidR="004443D4">
              <w:rPr>
                <w:webHidden/>
              </w:rPr>
            </w:r>
            <w:r w:rsidR="004443D4"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10</w:t>
            </w:r>
            <w:r w:rsidR="004443D4">
              <w:rPr>
                <w:webHidden/>
              </w:rPr>
              <w:fldChar w:fldCharType="end"/>
            </w:r>
          </w:hyperlink>
        </w:p>
        <w:p w14:paraId="6CBB9D0D" w14:textId="50A99F1E" w:rsidR="004443D4" w:rsidRDefault="004443D4">
          <w:pPr>
            <w:pStyle w:val="TOC1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5970" w:history="1">
            <w:r w:rsidRPr="009D2288">
              <w:rPr>
                <w:rStyle w:val="Hyperlink"/>
                <w:rFonts w:eastAsia="Arial" w:cs="Arial"/>
                <w:lang w:bidi="hi-IN"/>
              </w:rPr>
              <w:t>Kivonat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_Toc87185970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484F4A7" w14:textId="37543DFC" w:rsidR="004443D4" w:rsidRDefault="004443D4">
          <w:pPr>
            <w:pStyle w:val="TOC1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5971" w:history="1">
            <w:r w:rsidRPr="009D2288">
              <w:rPr>
                <w:rStyle w:val="Hyperlink"/>
                <w:rFonts w:eastAsia="Arial" w:cs="Arial"/>
                <w:lang w:bidi="hi-IN"/>
              </w:rPr>
              <w:t>Abstract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_Toc87185971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BAAB177" w14:textId="246F9BD9" w:rsidR="004443D4" w:rsidRDefault="004443D4">
          <w:pPr>
            <w:pStyle w:val="TOC1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5972" w:history="1">
            <w:r w:rsidRPr="009D2288">
              <w:rPr>
                <w:rStyle w:val="Hyperlink"/>
                <w:lang w:bidi="hi-IN"/>
              </w:rPr>
              <w:t>Tartalomjegyzék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_Toc87185972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E66F361" w14:textId="57BA69CD" w:rsidR="004443D4" w:rsidRDefault="004443D4">
          <w:pPr>
            <w:pStyle w:val="TOC1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5973" w:history="1">
            <w:r w:rsidRPr="009D2288">
              <w:rPr>
                <w:rStyle w:val="Hyperlink"/>
                <w:lang w:bidi="hi-IN"/>
              </w:rPr>
              <w:t>Bevezetés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_Toc87185973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5E939F36" w14:textId="49B3C726" w:rsidR="004443D4" w:rsidRDefault="004443D4">
          <w:pPr>
            <w:pStyle w:val="TOC1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5974" w:history="1">
            <w:r w:rsidRPr="009D2288">
              <w:rPr>
                <w:rStyle w:val="Hyperlink"/>
                <w:lang w:bidi="hi-IN"/>
              </w:rPr>
              <w:t>Adat küldő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_Toc87185974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04FC5B0" w14:textId="41AA9438" w:rsidR="004443D4" w:rsidRDefault="004443D4">
          <w:pPr>
            <w:pStyle w:val="TOC2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5975" w:history="1">
            <w:r w:rsidRPr="009D2288">
              <w:rPr>
                <w:rStyle w:val="Hyperlink"/>
                <w:lang w:bidi="hi-IN"/>
              </w:rPr>
              <w:t>Program felépítése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_Toc87185975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F5FE06E" w14:textId="0206A433" w:rsidR="004443D4" w:rsidRDefault="004443D4">
          <w:pPr>
            <w:pStyle w:val="TOC3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5976" w:history="1">
            <w:r w:rsidRPr="009D2288">
              <w:rPr>
                <w:rStyle w:val="Hyperlink"/>
                <w:lang w:bidi="hi-IN"/>
              </w:rPr>
              <w:t>Session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_Toc87185976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C31C097" w14:textId="51B7696F" w:rsidR="004443D4" w:rsidRDefault="004443D4">
          <w:pPr>
            <w:pStyle w:val="TOC3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5977" w:history="1">
            <w:r w:rsidRPr="009D2288">
              <w:rPr>
                <w:rStyle w:val="Hyperlink"/>
                <w:lang w:bidi="hi-IN"/>
              </w:rPr>
              <w:t>Külső könyvtárak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_Toc87185977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BB63899" w14:textId="3C72C88B" w:rsidR="004443D4" w:rsidRDefault="004443D4">
          <w:pPr>
            <w:pStyle w:val="TOC2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5978" w:history="1">
            <w:r w:rsidRPr="009D2288">
              <w:rPr>
                <w:rStyle w:val="Hyperlink"/>
                <w:lang w:bidi="hi-IN"/>
              </w:rPr>
              <w:t>Program működése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_Toc87185978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8A613F6" w14:textId="62ABCA82" w:rsidR="004443D4" w:rsidRDefault="004443D4">
          <w:pPr>
            <w:pStyle w:val="TOC1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5979" w:history="1">
            <w:r w:rsidRPr="009D2288">
              <w:rPr>
                <w:rStyle w:val="Hyperlink"/>
                <w:lang w:bidi="hi-IN"/>
              </w:rPr>
              <w:t>Web Api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_Toc87185979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65877B1" w14:textId="45787876" w:rsidR="004443D4" w:rsidRDefault="004443D4">
          <w:pPr>
            <w:pStyle w:val="TOC2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5980" w:history="1">
            <w:r w:rsidRPr="009D2288">
              <w:rPr>
                <w:rStyle w:val="Hyperlink"/>
                <w:lang w:bidi="hi-IN"/>
              </w:rPr>
              <w:t>Kontrollerek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_Toc87185980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AF4AB66" w14:textId="7FB4E768" w:rsidR="004443D4" w:rsidRDefault="004443D4">
          <w:pPr>
            <w:pStyle w:val="TOC3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5981" w:history="1">
            <w:r w:rsidRPr="009D2288">
              <w:rPr>
                <w:rStyle w:val="Hyperlink"/>
                <w:lang w:bidi="hi-IN"/>
              </w:rPr>
              <w:t>Package controller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_Toc87185981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76049B0" w14:textId="60B704BD" w:rsidR="004443D4" w:rsidRDefault="004443D4">
          <w:pPr>
            <w:pStyle w:val="TOC3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5982" w:history="1">
            <w:r w:rsidRPr="009D2288">
              <w:rPr>
                <w:rStyle w:val="Hyperlink"/>
                <w:lang w:bidi="hi-IN"/>
              </w:rPr>
              <w:t>Sensor controller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_Toc87185982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3F7B27D" w14:textId="21AD245E" w:rsidR="004443D4" w:rsidRDefault="004443D4">
          <w:pPr>
            <w:pStyle w:val="TOC3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5983" w:history="1">
            <w:r w:rsidRPr="009D2288">
              <w:rPr>
                <w:rStyle w:val="Hyperlink"/>
                <w:lang w:bidi="hi-IN"/>
              </w:rPr>
              <w:t>Session controller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_Toc87185983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0873F2C" w14:textId="135CB9B3" w:rsidR="004443D4" w:rsidRDefault="004443D4">
          <w:pPr>
            <w:pStyle w:val="TOC2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5984" w:history="1">
            <w:r w:rsidRPr="009D2288">
              <w:rPr>
                <w:rStyle w:val="Hyperlink"/>
                <w:lang w:bidi="hi-IN"/>
              </w:rPr>
              <w:t>Swagger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_Toc87185984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F8F6C0D" w14:textId="0529BC65" w:rsidR="004443D4" w:rsidRDefault="004443D4">
          <w:pPr>
            <w:pStyle w:val="TOC2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5985" w:history="1">
            <w:r w:rsidRPr="009D2288">
              <w:rPr>
                <w:rStyle w:val="Hyperlink"/>
                <w:lang w:bidi="hi-IN"/>
              </w:rPr>
              <w:t>Adatbázis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_Toc87185985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C310C3B" w14:textId="35B01260" w:rsidR="004443D4" w:rsidRDefault="004443D4">
          <w:pPr>
            <w:pStyle w:val="TOC3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5986" w:history="1">
            <w:r w:rsidRPr="009D2288">
              <w:rPr>
                <w:rStyle w:val="Hyperlink"/>
                <w:lang w:bidi="hi-IN"/>
              </w:rPr>
              <w:t>Entity Framework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_Toc87185986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0AF27A7" w14:textId="0E9A6D64" w:rsidR="004443D4" w:rsidRDefault="004443D4">
          <w:pPr>
            <w:pStyle w:val="TOC3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5987" w:history="1">
            <w:r w:rsidRPr="009D2288">
              <w:rPr>
                <w:rStyle w:val="Hyperlink"/>
                <w:lang w:bidi="hi-IN"/>
              </w:rPr>
              <w:t>Táblák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_Toc87185987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A90DAA7" w14:textId="60599110" w:rsidR="004443D4" w:rsidRDefault="004443D4">
          <w:pPr>
            <w:pStyle w:val="TOC4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GB" w:eastAsia="en-GB" w:bidi="ar-SA"/>
            </w:rPr>
          </w:pPr>
          <w:hyperlink w:anchor="_Toc87185988" w:history="1">
            <w:r w:rsidRPr="009D2288">
              <w:rPr>
                <w:rStyle w:val="Hyperlink"/>
                <w:noProof/>
              </w:rPr>
              <w:t>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A9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12039" w14:textId="29B42578" w:rsidR="004443D4" w:rsidRDefault="004443D4">
          <w:pPr>
            <w:pStyle w:val="TOC4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GB" w:eastAsia="en-GB" w:bidi="ar-SA"/>
            </w:rPr>
          </w:pPr>
          <w:hyperlink w:anchor="_Toc87185989" w:history="1">
            <w:r w:rsidRPr="009D2288">
              <w:rPr>
                <w:rStyle w:val="Hyperlink"/>
                <w:noProof/>
              </w:rPr>
              <w:t>SensorValue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A9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DEAB2" w14:textId="5F975A2E" w:rsidR="004443D4" w:rsidRDefault="004443D4">
          <w:pPr>
            <w:pStyle w:val="TOC4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GB" w:eastAsia="en-GB" w:bidi="ar-SA"/>
            </w:rPr>
          </w:pPr>
          <w:hyperlink w:anchor="_Toc87185990" w:history="1">
            <w:r w:rsidRPr="009D2288">
              <w:rPr>
                <w:rStyle w:val="Hyperlink"/>
                <w:noProof/>
              </w:rPr>
              <w:t>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A9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18D27" w14:textId="513C9DB9" w:rsidR="004443D4" w:rsidRDefault="004443D4">
          <w:pPr>
            <w:pStyle w:val="TOC1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5991" w:history="1">
            <w:r w:rsidRPr="009D2288">
              <w:rPr>
                <w:rStyle w:val="Hyperlink"/>
                <w:lang w:bidi="hi-IN"/>
              </w:rPr>
              <w:t>Telemetria alkalmazás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_Toc87185991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410DD85" w14:textId="28581E77" w:rsidR="004443D4" w:rsidRDefault="004443D4">
          <w:pPr>
            <w:pStyle w:val="TOC2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5992" w:history="1">
            <w:r w:rsidRPr="009D2288">
              <w:rPr>
                <w:rStyle w:val="Hyperlink"/>
                <w:lang w:bidi="hi-IN"/>
              </w:rPr>
              <w:t>Program felépítése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_Toc87185992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60F14AE" w14:textId="204B27CD" w:rsidR="004443D4" w:rsidRDefault="004443D4">
          <w:pPr>
            <w:pStyle w:val="TOC3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5993" w:history="1">
            <w:r w:rsidRPr="009D2288">
              <w:rPr>
                <w:rStyle w:val="Hyperlink"/>
                <w:lang w:bidi="hi-IN"/>
              </w:rPr>
              <w:t>Felhasználói felület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_Toc87185993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B991720" w14:textId="5C6EF0E5" w:rsidR="004443D4" w:rsidRDefault="004443D4">
          <w:pPr>
            <w:pStyle w:val="TOC4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GB" w:eastAsia="en-GB" w:bidi="ar-SA"/>
            </w:rPr>
          </w:pPr>
          <w:hyperlink w:anchor="_Toc87185994" w:history="1">
            <w:r w:rsidRPr="009D2288">
              <w:rPr>
                <w:rStyle w:val="Hyperlink"/>
                <w:noProof/>
              </w:rPr>
              <w:t>Settings 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A9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8FE25" w14:textId="088EF48B" w:rsidR="004443D4" w:rsidRDefault="004443D4">
          <w:pPr>
            <w:pStyle w:val="TOC4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GB" w:eastAsia="en-GB" w:bidi="ar-SA"/>
            </w:rPr>
          </w:pPr>
          <w:hyperlink w:anchor="_Toc87185995" w:history="1">
            <w:r w:rsidRPr="009D2288">
              <w:rPr>
                <w:rStyle w:val="Hyperlink"/>
                <w:noProof/>
              </w:rPr>
              <w:t>Live settings 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A9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A8AE9" w14:textId="3FFC736C" w:rsidR="004443D4" w:rsidRDefault="004443D4">
          <w:pPr>
            <w:pStyle w:val="TOC4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GB" w:eastAsia="en-GB" w:bidi="ar-SA"/>
            </w:rPr>
          </w:pPr>
          <w:hyperlink w:anchor="_Toc87185996" w:history="1">
            <w:r w:rsidRPr="009D2288">
              <w:rPr>
                <w:rStyle w:val="Hyperlink"/>
                <w:noProof/>
              </w:rPr>
              <w:t>Groups settings 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A9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FF2B2" w14:textId="2CC4D4F5" w:rsidR="004443D4" w:rsidRDefault="004443D4">
          <w:pPr>
            <w:pStyle w:val="TOC4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GB" w:eastAsia="en-GB" w:bidi="ar-SA"/>
            </w:rPr>
          </w:pPr>
          <w:hyperlink w:anchor="_Toc87185997" w:history="1">
            <w:r w:rsidRPr="009D2288">
              <w:rPr>
                <w:rStyle w:val="Hyperlink"/>
                <w:noProof/>
              </w:rPr>
              <w:t>Templates settings 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A9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E7FCA" w14:textId="7A0D3A9B" w:rsidR="004443D4" w:rsidRDefault="004443D4">
          <w:pPr>
            <w:pStyle w:val="TOC4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GB" w:eastAsia="en-GB" w:bidi="ar-SA"/>
            </w:rPr>
          </w:pPr>
          <w:hyperlink w:anchor="_Toc87185998" w:history="1">
            <w:r w:rsidRPr="009D2288">
              <w:rPr>
                <w:rStyle w:val="Hyperlink"/>
                <w:noProof/>
              </w:rPr>
              <w:t>Configurations 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A9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93C3B" w14:textId="326B39C2" w:rsidR="004443D4" w:rsidRDefault="004443D4">
          <w:pPr>
            <w:pStyle w:val="TOC4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GB" w:eastAsia="en-GB" w:bidi="ar-SA"/>
            </w:rPr>
          </w:pPr>
          <w:hyperlink w:anchor="_Toc87185999" w:history="1">
            <w:r w:rsidRPr="009D2288">
              <w:rPr>
                <w:rStyle w:val="Hyperlink"/>
                <w:noProof/>
              </w:rPr>
              <w:t>Live 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A9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860BA" w14:textId="7533B98A" w:rsidR="004443D4" w:rsidRDefault="004443D4">
          <w:pPr>
            <w:pStyle w:val="TOC2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6000" w:history="1">
            <w:r w:rsidRPr="009D2288">
              <w:rPr>
                <w:rStyle w:val="Hyperlink"/>
                <w:lang w:bidi="hi-IN"/>
              </w:rPr>
              <w:t>Program felépítése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_Toc87186000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0D38960" w14:textId="30EE1C57" w:rsidR="004443D4" w:rsidRDefault="004443D4">
          <w:pPr>
            <w:pStyle w:val="TOC3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6001" w:history="1">
            <w:r w:rsidRPr="009D2288">
              <w:rPr>
                <w:rStyle w:val="Hyperlink"/>
                <w:lang w:bidi="hi-IN"/>
              </w:rPr>
              <w:t>Adatelérési réteg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_Toc87186001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5E49FE7E" w14:textId="62B81287" w:rsidR="004443D4" w:rsidRDefault="004443D4">
          <w:pPr>
            <w:pStyle w:val="TOC3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6002" w:history="1">
            <w:r w:rsidRPr="009D2288">
              <w:rPr>
                <w:rStyle w:val="Hyperlink"/>
                <w:lang w:bidi="hi-IN"/>
              </w:rPr>
              <w:t>Logikai réteg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_Toc87186002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57B500B6" w14:textId="36A76281" w:rsidR="004443D4" w:rsidRDefault="004443D4">
          <w:pPr>
            <w:pStyle w:val="TOC3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6003" w:history="1">
            <w:r w:rsidRPr="009D2288">
              <w:rPr>
                <w:rStyle w:val="Hyperlink"/>
                <w:lang w:bidi="hi-IN"/>
              </w:rPr>
              <w:t>Megjelenítési réteg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_Toc87186003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55E93742" w14:textId="5758943A" w:rsidR="004443D4" w:rsidRDefault="004443D4">
          <w:pPr>
            <w:pStyle w:val="TOC2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6004" w:history="1">
            <w:r w:rsidRPr="009D2288">
              <w:rPr>
                <w:rStyle w:val="Hyperlink"/>
                <w:lang w:bidi="hi-IN"/>
              </w:rPr>
              <w:t>Színek és stílusok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_Toc87186004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6EF9C374" w14:textId="0A0CF54B" w:rsidR="004443D4" w:rsidRDefault="004443D4">
          <w:pPr>
            <w:pStyle w:val="TOC2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6005" w:history="1">
            <w:r w:rsidRPr="009D2288">
              <w:rPr>
                <w:rStyle w:val="Hyperlink"/>
                <w:lang w:bidi="hi-IN"/>
              </w:rPr>
              <w:t>Validáció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_Toc87186005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7ECC293B" w14:textId="432E795C" w:rsidR="004443D4" w:rsidRDefault="004443D4">
          <w:pPr>
            <w:pStyle w:val="TOC3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6006" w:history="1">
            <w:r w:rsidRPr="009D2288">
              <w:rPr>
                <w:rStyle w:val="Hyperlink"/>
                <w:lang w:bidi="hi-IN"/>
              </w:rPr>
              <w:t>Validáció létrehozása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_Toc87186006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7956B271" w14:textId="3BB16C11" w:rsidR="004443D4" w:rsidRDefault="004443D4">
          <w:pPr>
            <w:pStyle w:val="TOC1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6007" w:history="1">
            <w:r w:rsidRPr="009D2288">
              <w:rPr>
                <w:rStyle w:val="Hyperlink"/>
                <w:lang w:bidi="hi-IN"/>
              </w:rPr>
              <w:t>Tesztek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_Toc87186007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0E089C8E" w14:textId="27A54732" w:rsidR="004443D4" w:rsidRDefault="004443D4">
          <w:pPr>
            <w:pStyle w:val="TOC2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6008" w:history="1">
            <w:r w:rsidRPr="009D2288">
              <w:rPr>
                <w:rStyle w:val="Hyperlink"/>
                <w:lang w:bidi="hi-IN"/>
              </w:rPr>
              <w:t>Manuális tesztek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_Toc87186008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7B6A9EAB" w14:textId="14018270" w:rsidR="004443D4" w:rsidRDefault="004443D4">
          <w:pPr>
            <w:pStyle w:val="TOC2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6009" w:history="1">
            <w:r w:rsidRPr="009D2288">
              <w:rPr>
                <w:rStyle w:val="Hyperlink"/>
                <w:lang w:bidi="hi-IN"/>
              </w:rPr>
              <w:t>Unit tesztek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_Toc87186009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4455F0F8" w14:textId="25EFB435" w:rsidR="004443D4" w:rsidRDefault="004443D4">
          <w:pPr>
            <w:pStyle w:val="TOC3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6010" w:history="1">
            <w:r w:rsidRPr="009D2288">
              <w:rPr>
                <w:rStyle w:val="Hyperlink"/>
                <w:lang w:bidi="hi-IN"/>
              </w:rPr>
              <w:t>Automatizált tesztelés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_Toc87186010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300A34D5" w14:textId="1168E4F8" w:rsidR="004443D4" w:rsidRDefault="004443D4">
          <w:pPr>
            <w:pStyle w:val="TOC1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6011" w:history="1">
            <w:r w:rsidRPr="009D2288">
              <w:rPr>
                <w:rStyle w:val="Hyperlink"/>
                <w:lang w:bidi="hi-IN"/>
              </w:rPr>
              <w:t>Git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_Toc87186011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1299A7F2" w14:textId="19EE0906" w:rsidR="004443D4" w:rsidRDefault="004443D4">
          <w:pPr>
            <w:pStyle w:val="TOC2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6012" w:history="1">
            <w:r w:rsidRPr="009D2288">
              <w:rPr>
                <w:rStyle w:val="Hyperlink"/>
                <w:lang w:bidi="hi-IN"/>
              </w:rPr>
              <w:t>GitHub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_Toc87186012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2BCCBD37" w14:textId="477E4338" w:rsidR="004443D4" w:rsidRDefault="004443D4">
          <w:pPr>
            <w:pStyle w:val="TOC3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6013" w:history="1">
            <w:r w:rsidRPr="009D2288">
              <w:rPr>
                <w:rStyle w:val="Hyperlink"/>
                <w:lang w:bidi="hi-IN"/>
              </w:rPr>
              <w:t>Ágak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_Toc87186013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6883B9B3" w14:textId="71734868" w:rsidR="004443D4" w:rsidRDefault="004443D4">
          <w:pPr>
            <w:pStyle w:val="TOC3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6014" w:history="1">
            <w:r w:rsidRPr="009D2288">
              <w:rPr>
                <w:rStyle w:val="Hyperlink"/>
                <w:lang w:bidi="hi-IN"/>
              </w:rPr>
              <w:t>Fejlesztés menete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_Toc87186014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2077F640" w14:textId="16228F21" w:rsidR="004443D4" w:rsidRDefault="004443D4">
          <w:pPr>
            <w:pStyle w:val="TOC4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GB" w:eastAsia="en-GB" w:bidi="ar-SA"/>
            </w:rPr>
          </w:pPr>
          <w:hyperlink w:anchor="_Toc87186015" w:history="1">
            <w:r w:rsidRPr="009D2288">
              <w:rPr>
                <w:rStyle w:val="Hyperlink"/>
                <w:noProof/>
              </w:rPr>
              <w:t>Taszkok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A95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EB025" w14:textId="23E068BC" w:rsidR="004443D4" w:rsidRDefault="004443D4">
          <w:pPr>
            <w:pStyle w:val="TOC4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GB" w:eastAsia="en-GB" w:bidi="ar-SA"/>
            </w:rPr>
          </w:pPr>
          <w:hyperlink w:anchor="_Toc87186016" w:history="1">
            <w:r w:rsidRPr="009D2288">
              <w:rPr>
                <w:rStyle w:val="Hyperlink"/>
                <w:noProof/>
              </w:rPr>
              <w:t>Címkék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A95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84C70" w14:textId="7AF75E83" w:rsidR="004443D4" w:rsidRDefault="004443D4">
          <w:pPr>
            <w:pStyle w:val="TOC4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GB" w:eastAsia="en-GB" w:bidi="ar-SA"/>
            </w:rPr>
          </w:pPr>
          <w:hyperlink w:anchor="_Toc87186017" w:history="1">
            <w:r w:rsidRPr="009D2288">
              <w:rPr>
                <w:rStyle w:val="Hyperlink"/>
                <w:noProof/>
              </w:rPr>
              <w:t>Mérföldkövek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A95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94C17" w14:textId="1A4BA25C" w:rsidR="004443D4" w:rsidRDefault="004443D4">
          <w:pPr>
            <w:pStyle w:val="TOC1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6018" w:history="1">
            <w:r w:rsidRPr="009D2288">
              <w:rPr>
                <w:rStyle w:val="Hyperlink"/>
                <w:lang w:bidi="hi-IN"/>
              </w:rPr>
              <w:t>Rendszer telepítése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_Toc87186018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63B8DB4E" w14:textId="3FF85BC6" w:rsidR="004443D4" w:rsidRDefault="004443D4">
          <w:pPr>
            <w:pStyle w:val="TOC2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6019" w:history="1">
            <w:r w:rsidRPr="009D2288">
              <w:rPr>
                <w:rStyle w:val="Hyperlink"/>
                <w:lang w:bidi="hi-IN"/>
              </w:rPr>
              <w:t>Adat küldő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_Toc87186019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45C22E14" w14:textId="42EDE239" w:rsidR="004443D4" w:rsidRDefault="004443D4">
          <w:pPr>
            <w:pStyle w:val="TOC2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6020" w:history="1">
            <w:r w:rsidRPr="009D2288">
              <w:rPr>
                <w:rStyle w:val="Hyperlink"/>
                <w:lang w:bidi="hi-IN"/>
              </w:rPr>
              <w:t>Web Api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_Toc87186020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456EA0F0" w14:textId="6829207F" w:rsidR="004443D4" w:rsidRDefault="004443D4">
          <w:pPr>
            <w:pStyle w:val="TOC2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6021" w:history="1">
            <w:r w:rsidRPr="009D2288">
              <w:rPr>
                <w:rStyle w:val="Hyperlink"/>
                <w:lang w:bidi="hi-IN"/>
              </w:rPr>
              <w:t>Telemetria alkalmazás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_Toc87186021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4020F1B4" w14:textId="397B3E70" w:rsidR="004443D4" w:rsidRDefault="004443D4">
          <w:pPr>
            <w:pStyle w:val="TOC1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6022" w:history="1">
            <w:r w:rsidRPr="009D2288">
              <w:rPr>
                <w:rStyle w:val="Hyperlink"/>
                <w:lang w:bidi="hi-IN"/>
              </w:rPr>
              <w:t>Rendszer konfigurálása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_Toc87186022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4AE54A0D" w14:textId="38DFB2B8" w:rsidR="004443D4" w:rsidRDefault="004443D4">
          <w:pPr>
            <w:pStyle w:val="TOC2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6023" w:history="1">
            <w:r w:rsidRPr="009D2288">
              <w:rPr>
                <w:rStyle w:val="Hyperlink"/>
                <w:lang w:bidi="hi-IN"/>
              </w:rPr>
              <w:t>Adat küldő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_Toc87186023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5956AF62" w14:textId="1466CF33" w:rsidR="004443D4" w:rsidRDefault="004443D4">
          <w:pPr>
            <w:pStyle w:val="TOC2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6024" w:history="1">
            <w:r w:rsidRPr="009D2288">
              <w:rPr>
                <w:rStyle w:val="Hyperlink"/>
                <w:lang w:bidi="hi-IN"/>
              </w:rPr>
              <w:t>Telemetria alkalmazás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_Toc87186024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6D933A8F" w14:textId="52A4FBB1" w:rsidR="004443D4" w:rsidRDefault="004443D4">
          <w:pPr>
            <w:pStyle w:val="TOC1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6025" w:history="1">
            <w:r w:rsidRPr="009D2288">
              <w:rPr>
                <w:rStyle w:val="Hyperlink"/>
                <w:rFonts w:eastAsia="Arial" w:cs="Arial"/>
                <w:lang w:bidi="hi-IN"/>
              </w:rPr>
              <w:t>Irodalomjegyzék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_Toc87186025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443A78BC" w14:textId="45A37352" w:rsidR="004443D4" w:rsidRDefault="004443D4">
          <w:pPr>
            <w:pStyle w:val="TOC1"/>
            <w:tabs>
              <w:tab w:val="right" w:leader="dot" w:pos="8777"/>
            </w:tabs>
            <w:rPr>
              <w:rFonts w:eastAsiaTheme="minorEastAsia"/>
              <w:lang w:eastAsia="en-GB"/>
            </w:rPr>
          </w:pPr>
          <w:hyperlink w:anchor="_Toc87186026" w:history="1">
            <w:r w:rsidRPr="009D2288">
              <w:rPr>
                <w:rStyle w:val="Hyperlink"/>
                <w:lang w:bidi="hi-IN"/>
              </w:rPr>
              <w:t>Mellékletek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_Toc87186026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5A95"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4E172207" w14:textId="123696A5" w:rsidR="00FD6E7B" w:rsidRDefault="00087A98">
          <w:r>
            <w:fldChar w:fldCharType="end"/>
          </w:r>
        </w:p>
      </w:sdtContent>
    </w:sdt>
    <w:p w14:paraId="7F2E13B9" w14:textId="77777777" w:rsidR="007C5DF4" w:rsidRPr="00DC62F9" w:rsidRDefault="007C5DF4">
      <w:pPr>
        <w:pStyle w:val="BodyText"/>
        <w:jc w:val="center"/>
      </w:pPr>
    </w:p>
    <w:p w14:paraId="6D37B8AE" w14:textId="77777777" w:rsidR="00144FE7" w:rsidRDefault="00144FE7">
      <w:pPr>
        <w:widowControl/>
        <w:suppressAutoHyphens w:val="0"/>
        <w:sectPr w:rsidR="00144FE7" w:rsidSect="00087E8F">
          <w:pgSz w:w="11906" w:h="16838"/>
          <w:pgMar w:top="1418" w:right="1418" w:bottom="1418" w:left="1701" w:header="1134" w:footer="1134" w:gutter="0"/>
          <w:pgNumType w:start="8"/>
          <w:cols w:space="708"/>
          <w:docGrid w:linePitch="326" w:charSpace="-6554"/>
        </w:sectPr>
      </w:pPr>
    </w:p>
    <w:p w14:paraId="72B16B20" w14:textId="006A06DD" w:rsidR="007C5DF4" w:rsidRPr="00DC62F9" w:rsidRDefault="007C5DF4" w:rsidP="00C00C27">
      <w:pPr>
        <w:pStyle w:val="Heading1"/>
      </w:pPr>
      <w:bookmarkStart w:id="5" w:name="_Toc87185973"/>
      <w:r w:rsidRPr="00DC62F9">
        <w:lastRenderedPageBreak/>
        <w:t>Bevezetés</w:t>
      </w:r>
      <w:bookmarkEnd w:id="5"/>
    </w:p>
    <w:p w14:paraId="75F73786" w14:textId="0248C060" w:rsidR="00FC0838" w:rsidRPr="00DC62F9" w:rsidRDefault="00FC0838" w:rsidP="009A1BA4">
      <w:pPr>
        <w:pStyle w:val="BodyText"/>
        <w:jc w:val="both"/>
      </w:pPr>
      <w:r w:rsidRPr="00DC62F9">
        <w:t xml:space="preserve">A motorsportok világában </w:t>
      </w:r>
      <w:r w:rsidR="00333BCD" w:rsidRPr="00DC62F9">
        <w:t>a legfontosabb dolog a telemetria. Telemetria nélkül nem lehet megfelelően kialak</w:t>
      </w:r>
      <w:r w:rsidR="00333BCD" w:rsidRPr="00DC62F9">
        <w:t>í</w:t>
      </w:r>
      <w:r w:rsidR="00333BCD" w:rsidRPr="00DC62F9">
        <w:t>tani és beáll</w:t>
      </w:r>
      <w:r w:rsidR="00333BCD" w:rsidRPr="00DC62F9">
        <w:t>í</w:t>
      </w:r>
      <w:r w:rsidR="00333BCD" w:rsidRPr="00DC62F9">
        <w:t>tani az adott járművet.</w:t>
      </w:r>
      <w:r w:rsidR="00455BD8" w:rsidRPr="00DC62F9">
        <w:t xml:space="preserve"> A csapatok erre rengeteg pénzt költenek</w:t>
      </w:r>
      <w:r w:rsidR="002326D8" w:rsidRPr="00DC62F9">
        <w:t xml:space="preserve"> és nem véletlenül.</w:t>
      </w:r>
    </w:p>
    <w:p w14:paraId="7E95F1E5" w14:textId="0D223FD3" w:rsidR="00421141" w:rsidRPr="00DC62F9" w:rsidRDefault="00666636" w:rsidP="009A1BA4">
      <w:pPr>
        <w:pStyle w:val="BodyText"/>
        <w:jc w:val="both"/>
      </w:pPr>
      <w:r w:rsidRPr="00DC62F9">
        <w:t xml:space="preserve">Ebben a szakdolgozatban egy </w:t>
      </w:r>
      <w:r w:rsidR="009A1BA4" w:rsidRPr="00DC62F9">
        <w:t>olyan telemetria rendszert kész</w:t>
      </w:r>
      <w:r w:rsidR="009A1BA4" w:rsidRPr="00DC62F9">
        <w:t>í</w:t>
      </w:r>
      <w:r w:rsidR="009A1BA4" w:rsidRPr="00DC62F9">
        <w:t>tettem el, amit</w:t>
      </w:r>
      <w:r w:rsidR="00625FD0" w:rsidRPr="00DC62F9">
        <w:t xml:space="preserve"> elsősorban versenyautókhoz lehet használni és élőben lehet vele figyelni az autó adatait.</w:t>
      </w:r>
      <w:r w:rsidR="00C84569" w:rsidRPr="00DC62F9">
        <w:t xml:space="preserve"> A rendszer képes az autó adatait </w:t>
      </w:r>
      <w:r w:rsidR="007838A8" w:rsidRPr="00DC62F9">
        <w:t>elmenteni,</w:t>
      </w:r>
      <w:r w:rsidR="00B60C22" w:rsidRPr="00DC62F9">
        <w:t xml:space="preserve"> amit később szintén ezzel a programmal ki lehet elemezni.</w:t>
      </w:r>
      <w:r w:rsidR="004E6565" w:rsidRPr="00DC62F9">
        <w:t xml:space="preserve"> A rendszer használata nincsen egy szám</w:t>
      </w:r>
      <w:r w:rsidR="004E6565" w:rsidRPr="00DC62F9">
        <w:t>í</w:t>
      </w:r>
      <w:r w:rsidR="004E6565" w:rsidRPr="00DC62F9">
        <w:t>tógéphez kötve, akár több klienssel is lehet kapcsolódni az élő adatfolyamhoz.</w:t>
      </w:r>
    </w:p>
    <w:p w14:paraId="6807DCAA" w14:textId="4B04B3E6" w:rsidR="00421141" w:rsidRPr="00DC62F9" w:rsidRDefault="005B2645" w:rsidP="007864EE">
      <w:pPr>
        <w:pStyle w:val="BodyText"/>
        <w:jc w:val="both"/>
      </w:pPr>
      <w:r w:rsidRPr="00DC62F9">
        <w:t>A rendszer három fő részből áll. Van egy adat küldő része, amit a versenyautóban kell elhelyezni</w:t>
      </w:r>
      <w:r w:rsidR="007864EE" w:rsidRPr="00DC62F9">
        <w:t xml:space="preserve">. Van maga az adatokat kielemző kliens program, amit </w:t>
      </w:r>
      <w:r w:rsidR="00F77A0E" w:rsidRPr="00DC62F9">
        <w:t xml:space="preserve">egy </w:t>
      </w:r>
      <w:r w:rsidR="007864EE" w:rsidRPr="00DC62F9">
        <w:t>Windows alapú szám</w:t>
      </w:r>
      <w:r w:rsidR="007864EE" w:rsidRPr="00DC62F9">
        <w:t>í</w:t>
      </w:r>
      <w:r w:rsidR="007864EE" w:rsidRPr="00DC62F9">
        <w:t>tógépen lehet futtatni.</w:t>
      </w:r>
      <w:r w:rsidR="00B05FCB" w:rsidRPr="00DC62F9">
        <w:t xml:space="preserve"> A </w:t>
      </w:r>
      <w:r w:rsidR="00EC0BFD" w:rsidRPr="00DC62F9">
        <w:t>harmadik</w:t>
      </w:r>
      <w:r w:rsidR="00B05FCB" w:rsidRPr="00DC62F9">
        <w:t xml:space="preserve"> </w:t>
      </w:r>
      <w:r w:rsidR="00561F70" w:rsidRPr="00DC62F9">
        <w:t>rész,</w:t>
      </w:r>
      <w:r w:rsidR="00B05FCB" w:rsidRPr="00DC62F9">
        <w:t xml:space="preserve"> ami összeköti magát a rendszert, egy web </w:t>
      </w:r>
      <w:proofErr w:type="spellStart"/>
      <w:r w:rsidR="00B05FCB" w:rsidRPr="00DC62F9">
        <w:t>api</w:t>
      </w:r>
      <w:proofErr w:type="spellEnd"/>
      <w:r w:rsidR="00B24130" w:rsidRPr="00DC62F9">
        <w:t>. Ez a modul van összeköttetésben a központi adatbázissal.</w:t>
      </w:r>
    </w:p>
    <w:p w14:paraId="0E764C42" w14:textId="23195665" w:rsidR="003B78C7" w:rsidRPr="00DC62F9" w:rsidRDefault="00D23CEF" w:rsidP="007864EE">
      <w:pPr>
        <w:pStyle w:val="BodyText"/>
        <w:jc w:val="both"/>
      </w:pPr>
      <w:r w:rsidRPr="00DC62F9">
        <w:t>Ennek a rendszernek a</w:t>
      </w:r>
      <w:r w:rsidR="00D264BF" w:rsidRPr="00DC62F9">
        <w:t>z</w:t>
      </w:r>
      <w:r w:rsidRPr="00DC62F9">
        <w:t xml:space="preserve"> </w:t>
      </w:r>
      <w:r w:rsidR="001E08C5" w:rsidRPr="00DC62F9">
        <w:t>elkész</w:t>
      </w:r>
      <w:r w:rsidR="001E08C5" w:rsidRPr="00DC62F9">
        <w:t>í</w:t>
      </w:r>
      <w:r w:rsidR="001E08C5" w:rsidRPr="00DC62F9">
        <w:t>téséhez leg</w:t>
      </w:r>
      <w:r w:rsidRPr="00DC62F9">
        <w:t>főképp C# nyelvet használtam</w:t>
      </w:r>
      <w:r w:rsidR="001E08C5" w:rsidRPr="00DC62F9">
        <w:t>. A</w:t>
      </w:r>
      <w:r w:rsidR="00D264BF" w:rsidRPr="00DC62F9">
        <w:t xml:space="preserve"> </w:t>
      </w:r>
      <w:r w:rsidR="00FB6D11" w:rsidRPr="00DC62F9">
        <w:t>fejlesztés menetét sprintekre bontottam</w:t>
      </w:r>
      <w:r w:rsidR="002D6FBB" w:rsidRPr="00DC62F9">
        <w:t xml:space="preserve">, </w:t>
      </w:r>
      <w:proofErr w:type="spellStart"/>
      <w:r w:rsidR="006711F6">
        <w:t>G</w:t>
      </w:r>
      <w:r w:rsidR="002D6FBB" w:rsidRPr="00DC62F9">
        <w:t>it</w:t>
      </w:r>
      <w:proofErr w:type="spellEnd"/>
      <w:r w:rsidR="002D6FBB" w:rsidRPr="00DC62F9">
        <w:t xml:space="preserve"> alapú rendszerben követtem és a</w:t>
      </w:r>
      <w:r w:rsidR="00FB6D11" w:rsidRPr="00DC62F9">
        <w:t xml:space="preserve"> kód </w:t>
      </w:r>
      <w:r w:rsidR="004171E5" w:rsidRPr="00DC62F9">
        <w:t>biztonságos fejlesztését automatizált unit tesztekkel támogattam</w:t>
      </w:r>
      <w:r w:rsidR="002D6FBB" w:rsidRPr="00DC62F9">
        <w:t>.</w:t>
      </w:r>
    </w:p>
    <w:p w14:paraId="1B67AF2D" w14:textId="14E838DA" w:rsidR="00421141" w:rsidRPr="00DC62F9" w:rsidRDefault="00421141">
      <w:pPr>
        <w:widowControl/>
        <w:suppressAutoHyphens w:val="0"/>
      </w:pPr>
      <w:r w:rsidRPr="00DC62F9">
        <w:br w:type="page"/>
      </w:r>
    </w:p>
    <w:p w14:paraId="3AA763D9" w14:textId="77777777" w:rsidR="00421141" w:rsidRPr="00DC62F9" w:rsidRDefault="00421141" w:rsidP="00C00C27">
      <w:pPr>
        <w:pStyle w:val="Heading1"/>
      </w:pPr>
      <w:bookmarkStart w:id="6" w:name="_Toc87167099"/>
      <w:bookmarkStart w:id="7" w:name="_Toc87185974"/>
      <w:r w:rsidRPr="00DC62F9">
        <w:lastRenderedPageBreak/>
        <w:t>Adat küldő</w:t>
      </w:r>
      <w:bookmarkEnd w:id="6"/>
      <w:bookmarkEnd w:id="7"/>
    </w:p>
    <w:p w14:paraId="51225201" w14:textId="77777777" w:rsidR="00EE0B8D" w:rsidRPr="00DC62F9" w:rsidRDefault="00421141" w:rsidP="00421141">
      <w:pPr>
        <w:jc w:val="both"/>
      </w:pPr>
      <w:r w:rsidRPr="00DC62F9">
        <w:t>Az adat küldő modul felelős a versenyautóból származó adatok szerverre történő eljuttatásáért. A rendszer ezen része Python programozási nyelven lett elkészítve, mégpedig pont azért, hogy a beágyazott eszközök színes skáláján elérhető legyen.</w:t>
      </w:r>
    </w:p>
    <w:p w14:paraId="33DA6783" w14:textId="7765DF53" w:rsidR="00421141" w:rsidRPr="00DC62F9" w:rsidRDefault="00421141" w:rsidP="00421141">
      <w:pPr>
        <w:jc w:val="both"/>
      </w:pPr>
      <w:r w:rsidRPr="00DC62F9">
        <w:t xml:space="preserve">Én ezt kimondottan egy </w:t>
      </w:r>
      <w:proofErr w:type="spellStart"/>
      <w:r w:rsidRPr="00DC62F9">
        <w:t>Raspberry</w:t>
      </w:r>
      <w:proofErr w:type="spellEnd"/>
      <w:r w:rsidRPr="00DC62F9">
        <w:t xml:space="preserve"> PI-</w:t>
      </w:r>
      <w:proofErr w:type="spellStart"/>
      <w:r w:rsidRPr="00DC62F9">
        <w:t>ra</w:t>
      </w:r>
      <w:proofErr w:type="spellEnd"/>
      <w:r w:rsidRPr="00DC62F9">
        <w:t xml:space="preserve"> terveztem, mivel ezt az eszközt nagy vonalakban lehet </w:t>
      </w:r>
      <w:proofErr w:type="spellStart"/>
      <w:r w:rsidRPr="00DC62F9">
        <w:t>testreszabni</w:t>
      </w:r>
      <w:proofErr w:type="spellEnd"/>
      <w:r w:rsidRPr="00DC62F9">
        <w:t xml:space="preserve"> és mindezek között található hozzá olyan modul </w:t>
      </w:r>
      <w:r w:rsidR="001736EA" w:rsidRPr="00DC62F9">
        <w:t>is,</w:t>
      </w:r>
      <w:r w:rsidRPr="00DC62F9">
        <w:t xml:space="preserve"> ami képes egy versenyautó CAN hálózatára csatlakozni.</w:t>
      </w:r>
    </w:p>
    <w:p w14:paraId="15308175" w14:textId="10E17C94" w:rsidR="00421141" w:rsidRPr="00DC62F9" w:rsidRDefault="00421141" w:rsidP="00C00C27">
      <w:pPr>
        <w:pStyle w:val="Heading2"/>
      </w:pPr>
      <w:bookmarkStart w:id="8" w:name="_Toc87167101"/>
      <w:bookmarkStart w:id="9" w:name="_Toc87185975"/>
      <w:r w:rsidRPr="00DC62F9">
        <w:t>Program felépítése</w:t>
      </w:r>
      <w:bookmarkEnd w:id="8"/>
      <w:bookmarkEnd w:id="9"/>
    </w:p>
    <w:p w14:paraId="7AD46FA3" w14:textId="4A30042B" w:rsidR="00556B90" w:rsidRPr="00DC62F9" w:rsidRDefault="00425C81" w:rsidP="002D1B39">
      <w:pPr>
        <w:jc w:val="both"/>
      </w:pPr>
      <w:r w:rsidRPr="00DC62F9">
        <w:t>A program egy fő</w:t>
      </w:r>
      <w:r w:rsidR="009D3155" w:rsidRPr="00DC62F9">
        <w:t xml:space="preserve">, </w:t>
      </w:r>
      <w:r w:rsidRPr="00DC62F9">
        <w:t xml:space="preserve">több kisebb scriptből </w:t>
      </w:r>
      <w:r w:rsidR="009D3155" w:rsidRPr="00DC62F9">
        <w:t xml:space="preserve">és egy konfigurációs fájlból </w:t>
      </w:r>
      <w:r w:rsidRPr="00DC62F9">
        <w:t>áll.</w:t>
      </w:r>
      <w:r w:rsidR="00DC1368" w:rsidRPr="00DC62F9">
        <w:t xml:space="preserve"> </w:t>
      </w:r>
      <w:r w:rsidR="001A4071" w:rsidRPr="00DC62F9">
        <w:t>A</w:t>
      </w:r>
      <w:r w:rsidR="004D6D4F" w:rsidRPr="00DC62F9">
        <w:t>z a</w:t>
      </w:r>
      <w:r w:rsidR="00B61D00" w:rsidRPr="00DC62F9">
        <w:t xml:space="preserve"> </w:t>
      </w:r>
      <w:proofErr w:type="gramStart"/>
      <w:r w:rsidR="00B61D00" w:rsidRPr="00DC62F9">
        <w:t>script</w:t>
      </w:r>
      <w:proofErr w:type="gramEnd"/>
      <w:r w:rsidR="001A4071" w:rsidRPr="00DC62F9">
        <w:t xml:space="preserve"> </w:t>
      </w:r>
      <w:r w:rsidR="004D6D4F" w:rsidRPr="00DC62F9">
        <w:t xml:space="preserve">ami felelős az adatok küldéséért a </w:t>
      </w:r>
      <w:r w:rsidR="001A4071" w:rsidRPr="00DC62F9">
        <w:t>data_sender</w:t>
      </w:r>
      <w:r w:rsidR="004D6D4F" w:rsidRPr="00DC62F9">
        <w:t>.py</w:t>
      </w:r>
      <w:r w:rsidR="00B61D00" w:rsidRPr="00DC62F9">
        <w:t>.</w:t>
      </w:r>
      <w:bookmarkStart w:id="10" w:name="_Toc87167102"/>
      <w:r w:rsidR="008D2F5D" w:rsidRPr="00DC62F9">
        <w:t xml:space="preserve"> Ezt a scriptet kell futtatnia az autónak akkor amikor</w:t>
      </w:r>
      <w:r w:rsidR="00F51E67" w:rsidRPr="00DC62F9">
        <w:t xml:space="preserve"> használatba kerül</w:t>
      </w:r>
      <w:r w:rsidR="008D2F5D" w:rsidRPr="00DC62F9">
        <w:t>.</w:t>
      </w:r>
      <w:r w:rsidR="003203B8" w:rsidRPr="00DC62F9">
        <w:t xml:space="preserve"> </w:t>
      </w:r>
      <w:r w:rsidR="002D1B39" w:rsidRPr="00DC62F9">
        <w:t>Mivel ezt a rendszert nem tudtam valós körülmények között kipróbálni, ezért az adatok küldését szimuláltam</w:t>
      </w:r>
      <w:r w:rsidR="00ED7E6F" w:rsidRPr="00DC62F9">
        <w:t>.</w:t>
      </w:r>
    </w:p>
    <w:p w14:paraId="2BAD9309" w14:textId="236DDC85" w:rsidR="008D2F5D" w:rsidRPr="00DC62F9" w:rsidRDefault="002B3B9E" w:rsidP="00944808">
      <w:pPr>
        <w:jc w:val="both"/>
      </w:pPr>
      <w:r w:rsidRPr="00DC62F9">
        <w:t xml:space="preserve">A script elején betöltődnek a konfigurációk a </w:t>
      </w:r>
      <w:proofErr w:type="spellStart"/>
      <w:proofErr w:type="gramStart"/>
      <w:r w:rsidRPr="00DC62F9">
        <w:t>configuration.json</w:t>
      </w:r>
      <w:proofErr w:type="spellEnd"/>
      <w:proofErr w:type="gramEnd"/>
      <w:r w:rsidRPr="00DC62F9">
        <w:t xml:space="preserve"> fájlból.</w:t>
      </w:r>
      <w:r w:rsidR="00944808" w:rsidRPr="00DC62F9">
        <w:t xml:space="preserve"> Ebben a fájlban vannak definiálva azok a paraméterek, amikkel a program képes kommunikálni a web </w:t>
      </w:r>
      <w:proofErr w:type="spellStart"/>
      <w:r w:rsidR="00944808" w:rsidRPr="00DC62F9">
        <w:t>api-val</w:t>
      </w:r>
      <w:proofErr w:type="spellEnd"/>
      <w:r w:rsidR="00944808" w:rsidRPr="00DC62F9">
        <w:t>.</w:t>
      </w:r>
    </w:p>
    <w:p w14:paraId="48B198F5" w14:textId="51735F06" w:rsidR="00C12578" w:rsidRPr="00DC62F9" w:rsidRDefault="00C12578" w:rsidP="00944808">
      <w:pPr>
        <w:jc w:val="both"/>
      </w:pPr>
      <w:r w:rsidRPr="00DC62F9">
        <w:rPr>
          <w:noProof/>
        </w:rPr>
        <mc:AlternateContent>
          <mc:Choice Requires="wps">
            <w:drawing>
              <wp:inline distT="0" distB="0" distL="0" distR="0" wp14:anchorId="52114903" wp14:editId="66CAAE11">
                <wp:extent cx="5562600" cy="1404620"/>
                <wp:effectExtent l="0" t="0" r="19050" b="25400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2ED89" w14:textId="77777777" w:rsidR="00353472" w:rsidRDefault="00353472" w:rsidP="00353472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{</w:t>
                            </w:r>
                          </w:p>
                          <w:p w14:paraId="1FAF5539" w14:textId="77777777" w:rsidR="00353472" w:rsidRDefault="00353472" w:rsidP="00353472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HTTP_status_code_ok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200,</w:t>
                            </w:r>
                          </w:p>
                          <w:p w14:paraId="246524E1" w14:textId="77777777" w:rsidR="00353472" w:rsidRDefault="00353472" w:rsidP="00353472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wait_between_tries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5,</w:t>
                            </w:r>
                          </w:p>
                          <w:p w14:paraId="5744A16B" w14:textId="77777777" w:rsidR="00353472" w:rsidRDefault="00353472" w:rsidP="00353472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wait_between_sending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2,</w:t>
                            </w:r>
                          </w:p>
                          <w:p w14:paraId="7EF1679D" w14:textId="77777777" w:rsidR="00353472" w:rsidRDefault="00353472" w:rsidP="00353472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max_buffer_size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5,</w:t>
                            </w:r>
                          </w:p>
                          <w:p w14:paraId="0E20DD30" w14:textId="77777777" w:rsidR="00353472" w:rsidRDefault="00353472" w:rsidP="00353472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isHTTPS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false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,</w:t>
                            </w:r>
                          </w:p>
                          <w:p w14:paraId="1DD22453" w14:textId="77777777" w:rsidR="00353472" w:rsidRDefault="00353472" w:rsidP="00353472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url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"10.0.0.100"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,</w:t>
                            </w:r>
                          </w:p>
                          <w:p w14:paraId="21C84C3C" w14:textId="77777777" w:rsidR="00353472" w:rsidRDefault="00353472" w:rsidP="00353472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"port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5000,</w:t>
                            </w:r>
                          </w:p>
                          <w:p w14:paraId="1C216999" w14:textId="77777777" w:rsidR="00353472" w:rsidRDefault="00353472" w:rsidP="00353472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ignore_warnings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true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,</w:t>
                            </w:r>
                          </w:p>
                          <w:p w14:paraId="48DCD737" w14:textId="77777777" w:rsidR="00353472" w:rsidRDefault="00353472" w:rsidP="00353472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get_live_session_api_call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api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/Session/live"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,</w:t>
                            </w:r>
                          </w:p>
                          <w:p w14:paraId="5B394181" w14:textId="77777777" w:rsidR="00353472" w:rsidRDefault="00353472" w:rsidP="00353472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post_sensor_api_call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api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Sensor?sensorName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="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,</w:t>
                            </w:r>
                          </w:p>
                          <w:p w14:paraId="3E92DA9D" w14:textId="77777777" w:rsidR="00353472" w:rsidRDefault="00353472" w:rsidP="00353472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post_package_api_call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api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Package?packageJson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="</w:t>
                            </w:r>
                          </w:p>
                          <w:p w14:paraId="159C24CD" w14:textId="22D99054" w:rsidR="006A6594" w:rsidRPr="006A6594" w:rsidRDefault="00353472" w:rsidP="00353472">
                            <w:pPr>
                              <w:widowControl/>
                              <w:shd w:val="clear" w:color="auto" w:fill="FFFFFF" w:themeFill="background1"/>
                              <w:suppressAutoHyphens w:val="0"/>
                              <w:spacing w:line="285" w:lineRule="atLeast"/>
                              <w:rPr>
                                <w:rFonts w:ascii="Fira Code" w:eastAsia="Times New Roman" w:hAnsi="Fira Code" w:cs="Times New Roman"/>
                                <w:color w:val="EEFFFF"/>
                                <w:kern w:val="0"/>
                                <w:sz w:val="21"/>
                                <w:szCs w:val="21"/>
                                <w:lang w:val="en-GB" w:eastAsia="en-GB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211490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3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" strokecolor="white [3212]">
                <v:textbox style="mso-fit-shape-to-text:t">
                  <w:txbxContent>
                    <w:p w14:paraId="0092ED89" w14:textId="77777777" w:rsidR="00353472" w:rsidRDefault="00353472" w:rsidP="00353472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{</w:t>
                      </w:r>
                    </w:p>
                    <w:p w14:paraId="1FAF5539" w14:textId="77777777" w:rsidR="00353472" w:rsidRDefault="00353472" w:rsidP="00353472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 </w:t>
                      </w:r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HTTP_status_code_ok</w:t>
                      </w:r>
                      <w:proofErr w:type="spellEnd"/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"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200,</w:t>
                      </w:r>
                    </w:p>
                    <w:p w14:paraId="246524E1" w14:textId="77777777" w:rsidR="00353472" w:rsidRDefault="00353472" w:rsidP="00353472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 </w:t>
                      </w:r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wait_between_tries</w:t>
                      </w:r>
                      <w:proofErr w:type="spellEnd"/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"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5,</w:t>
                      </w:r>
                    </w:p>
                    <w:p w14:paraId="5744A16B" w14:textId="77777777" w:rsidR="00353472" w:rsidRDefault="00353472" w:rsidP="00353472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 </w:t>
                      </w:r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wait_between_sending</w:t>
                      </w:r>
                      <w:proofErr w:type="spellEnd"/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"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2,</w:t>
                      </w:r>
                    </w:p>
                    <w:p w14:paraId="7EF1679D" w14:textId="77777777" w:rsidR="00353472" w:rsidRDefault="00353472" w:rsidP="00353472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 </w:t>
                      </w:r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max_buffer_size</w:t>
                      </w:r>
                      <w:proofErr w:type="spellEnd"/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"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5,</w:t>
                      </w:r>
                    </w:p>
                    <w:p w14:paraId="0E20DD30" w14:textId="77777777" w:rsidR="00353472" w:rsidRDefault="00353472" w:rsidP="00353472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 </w:t>
                      </w:r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isHTTPS</w:t>
                      </w:r>
                      <w:proofErr w:type="spellEnd"/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"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Consolas"/>
                          <w:color w:val="0000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false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,</w:t>
                      </w:r>
                    </w:p>
                    <w:p w14:paraId="1DD22453" w14:textId="77777777" w:rsidR="00353472" w:rsidRDefault="00353472" w:rsidP="00353472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 </w:t>
                      </w:r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url</w:t>
                      </w:r>
                      <w:proofErr w:type="spellEnd"/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"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"10.0.0.100"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,</w:t>
                      </w:r>
                    </w:p>
                    <w:p w14:paraId="21C84C3C" w14:textId="77777777" w:rsidR="00353472" w:rsidRDefault="00353472" w:rsidP="00353472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 </w:t>
                      </w:r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"port</w:t>
                      </w:r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"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5000,</w:t>
                      </w:r>
                    </w:p>
                    <w:p w14:paraId="1C216999" w14:textId="77777777" w:rsidR="00353472" w:rsidRDefault="00353472" w:rsidP="00353472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 </w:t>
                      </w:r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ignore_warnings</w:t>
                      </w:r>
                      <w:proofErr w:type="spellEnd"/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"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Consolas"/>
                          <w:color w:val="0000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true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,</w:t>
                      </w:r>
                    </w:p>
                    <w:p w14:paraId="48DCD737" w14:textId="77777777" w:rsidR="00353472" w:rsidRDefault="00353472" w:rsidP="00353472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 </w:t>
                      </w:r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get_live_session_api_call</w:t>
                      </w:r>
                      <w:proofErr w:type="spellEnd"/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"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api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/Session/live"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,</w:t>
                      </w:r>
                    </w:p>
                    <w:p w14:paraId="5B394181" w14:textId="77777777" w:rsidR="00353472" w:rsidRDefault="00353472" w:rsidP="00353472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 </w:t>
                      </w:r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post_sensor_api_call</w:t>
                      </w:r>
                      <w:proofErr w:type="spellEnd"/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"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api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/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Sensor?sensorName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="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,</w:t>
                      </w:r>
                    </w:p>
                    <w:p w14:paraId="3E92DA9D" w14:textId="77777777" w:rsidR="00353472" w:rsidRDefault="00353472" w:rsidP="00353472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 </w:t>
                      </w:r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post_package_api_call</w:t>
                      </w:r>
                      <w:proofErr w:type="spellEnd"/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"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api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/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Package?packageJson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="</w:t>
                      </w:r>
                    </w:p>
                    <w:p w14:paraId="159C24CD" w14:textId="22D99054" w:rsidR="006A6594" w:rsidRPr="006A6594" w:rsidRDefault="00353472" w:rsidP="00353472">
                      <w:pPr>
                        <w:widowControl/>
                        <w:shd w:val="clear" w:color="auto" w:fill="FFFFFF" w:themeFill="background1"/>
                        <w:suppressAutoHyphens w:val="0"/>
                        <w:spacing w:line="285" w:lineRule="atLeast"/>
                        <w:rPr>
                          <w:rFonts w:ascii="Fira Code" w:eastAsia="Times New Roman" w:hAnsi="Fira Code" w:cs="Times New Roman"/>
                          <w:color w:val="EEFFFF"/>
                          <w:kern w:val="0"/>
                          <w:sz w:val="21"/>
                          <w:szCs w:val="21"/>
                          <w:lang w:val="en-GB" w:eastAsia="en-GB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D3A61F" w14:textId="321987BE" w:rsidR="008D2F5D" w:rsidRPr="00DC62F9" w:rsidRDefault="00CB3698" w:rsidP="00661FDE">
      <w:pPr>
        <w:jc w:val="both"/>
      </w:pPr>
      <w:r w:rsidRPr="00DC62F9">
        <w:t xml:space="preserve">A </w:t>
      </w:r>
      <w:r w:rsidR="005A4BF8" w:rsidRPr="00DC62F9">
        <w:t>cím,</w:t>
      </w:r>
      <w:r w:rsidRPr="00DC62F9">
        <w:t xml:space="preserve"> amin elérhető a web </w:t>
      </w:r>
      <w:proofErr w:type="spellStart"/>
      <w:r w:rsidRPr="00DC62F9">
        <w:t>api</w:t>
      </w:r>
      <w:proofErr w:type="spellEnd"/>
      <w:r w:rsidRPr="00DC62F9">
        <w:t xml:space="preserve">, az </w:t>
      </w:r>
      <w:proofErr w:type="spellStart"/>
      <w:r w:rsidRPr="00DC62F9">
        <w:t>api</w:t>
      </w:r>
      <w:proofErr w:type="spellEnd"/>
      <w:r w:rsidRPr="00DC62F9">
        <w:t xml:space="preserve"> h</w:t>
      </w:r>
      <w:r w:rsidRPr="00DC62F9">
        <w:t>í</w:t>
      </w:r>
      <w:r w:rsidRPr="00DC62F9">
        <w:t>vások nevei</w:t>
      </w:r>
      <w:r w:rsidR="00A5486C" w:rsidRPr="00DC62F9">
        <w:t>, mennyi idő teljen el az adatok küldése között és az, hogy maximum mekkora lehet az aktuális csomag mérete.</w:t>
      </w:r>
    </w:p>
    <w:p w14:paraId="1996E7AD" w14:textId="77777777" w:rsidR="0038056B" w:rsidRPr="00DC62F9" w:rsidRDefault="0038056B" w:rsidP="00661FDE">
      <w:pPr>
        <w:jc w:val="both"/>
      </w:pPr>
    </w:p>
    <w:p w14:paraId="55C87BEC" w14:textId="04D6DF2B" w:rsidR="003003FE" w:rsidRPr="00DC62F9" w:rsidRDefault="003003FE" w:rsidP="004D6D4F">
      <w:r w:rsidRPr="00DC62F9">
        <w:t xml:space="preserve">Utána definiálom azokat a </w:t>
      </w:r>
      <w:r w:rsidR="005A4BF8" w:rsidRPr="00DC62F9">
        <w:t>változókat,</w:t>
      </w:r>
      <w:r w:rsidRPr="00DC62F9">
        <w:t xml:space="preserve"> amiket fogok használni</w:t>
      </w:r>
      <w:r w:rsidR="008622C4" w:rsidRPr="00DC62F9">
        <w:t xml:space="preserve"> majd az adatok szimulálását.</w:t>
      </w:r>
    </w:p>
    <w:p w14:paraId="0C694685" w14:textId="77777777" w:rsidR="0038056B" w:rsidRPr="00DC62F9" w:rsidRDefault="0038056B" w:rsidP="004D6D4F"/>
    <w:p w14:paraId="2EFEED6B" w14:textId="61E111C3" w:rsidR="006F6497" w:rsidRPr="00DC62F9" w:rsidRDefault="006F6497" w:rsidP="00661FDE">
      <w:pPr>
        <w:jc w:val="both"/>
      </w:pPr>
      <w:r w:rsidRPr="00DC62F9">
        <w:t>Az adatok szimulálásához</w:t>
      </w:r>
      <w:r w:rsidR="00255759" w:rsidRPr="00DC62F9">
        <w:t xml:space="preserve"> fájlból olvasok be adatokat.</w:t>
      </w:r>
      <w:r w:rsidR="00661FDE" w:rsidRPr="00DC62F9">
        <w:t xml:space="preserve"> Erre három fájlom van, amik mind egy </w:t>
      </w:r>
      <w:proofErr w:type="spellStart"/>
      <w:r w:rsidR="00661FDE" w:rsidRPr="00DC62F9">
        <w:t>egy</w:t>
      </w:r>
      <w:proofErr w:type="spellEnd"/>
      <w:r w:rsidR="00661FDE" w:rsidRPr="00DC62F9">
        <w:t xml:space="preserve"> szenzort jelképeznek.</w:t>
      </w:r>
      <w:r w:rsidR="000B68A7" w:rsidRPr="00DC62F9">
        <w:t xml:space="preserve"> Ezek a </w:t>
      </w:r>
      <w:proofErr w:type="spellStart"/>
      <w:r w:rsidR="000B68A7" w:rsidRPr="00DC62F9">
        <w:t>data_files</w:t>
      </w:r>
      <w:proofErr w:type="spellEnd"/>
      <w:r w:rsidR="000B68A7" w:rsidRPr="00DC62F9">
        <w:t xml:space="preserve"> mappában találhatóak.</w:t>
      </w:r>
      <w:r w:rsidR="00D31696" w:rsidRPr="00DC62F9">
        <w:t xml:space="preserve"> A szimulálás csak annyiban tér el </w:t>
      </w:r>
      <w:r w:rsidR="00A40445" w:rsidRPr="00DC62F9">
        <w:t xml:space="preserve">valós adatok küldésétől, hogy a beolvasott </w:t>
      </w:r>
      <w:proofErr w:type="spellStart"/>
      <w:r w:rsidR="00A40445" w:rsidRPr="00DC62F9">
        <w:t>tömbbökből</w:t>
      </w:r>
      <w:proofErr w:type="spellEnd"/>
      <w:r w:rsidR="00A40445" w:rsidRPr="00DC62F9">
        <w:t xml:space="preserve"> olvasom be az adatokat, nem pedig például egy CAN hálózatról.</w:t>
      </w:r>
    </w:p>
    <w:p w14:paraId="127350B1" w14:textId="77777777" w:rsidR="0038056B" w:rsidRPr="00DC62F9" w:rsidRDefault="0038056B" w:rsidP="00661FDE">
      <w:pPr>
        <w:jc w:val="both"/>
      </w:pPr>
    </w:p>
    <w:p w14:paraId="24A3BC67" w14:textId="77777777" w:rsidR="001E0D85" w:rsidRPr="00DC62F9" w:rsidRDefault="0038056B" w:rsidP="00661FDE">
      <w:pPr>
        <w:jc w:val="both"/>
      </w:pPr>
      <w:r w:rsidRPr="00DC62F9">
        <w:t>Ez után definiáltam kettő függvényt</w:t>
      </w:r>
      <w:r w:rsidR="00494A03" w:rsidRPr="00DC62F9">
        <w:t>. Az egyikkel előkész</w:t>
      </w:r>
      <w:r w:rsidR="00494A03" w:rsidRPr="00DC62F9">
        <w:t>í</w:t>
      </w:r>
      <w:r w:rsidR="00494A03" w:rsidRPr="00DC62F9">
        <w:t>tem a szenzor adatokat, a másikkal pedig elkész</w:t>
      </w:r>
      <w:r w:rsidR="00494A03" w:rsidRPr="00DC62F9">
        <w:t>í</w:t>
      </w:r>
      <w:r w:rsidR="00494A03" w:rsidRPr="00DC62F9">
        <w:t xml:space="preserve">tem a </w:t>
      </w:r>
      <w:r w:rsidR="00286F8D" w:rsidRPr="00DC62F9">
        <w:t>csomagot,</w:t>
      </w:r>
      <w:r w:rsidR="007A0351" w:rsidRPr="00DC62F9">
        <w:t xml:space="preserve"> amit ki fog küldeni az alkalmazás.</w:t>
      </w:r>
    </w:p>
    <w:p w14:paraId="0D3288D5" w14:textId="2516F3A6" w:rsidR="001E0D85" w:rsidRPr="00DC62F9" w:rsidRDefault="001E0D85" w:rsidP="00661FDE">
      <w:pPr>
        <w:jc w:val="both"/>
      </w:pPr>
      <w:r w:rsidRPr="00DC62F9">
        <w:rPr>
          <w:noProof/>
        </w:rPr>
        <w:lastRenderedPageBreak/>
        <mc:AlternateContent>
          <mc:Choice Requires="wps">
            <w:drawing>
              <wp:inline distT="0" distB="0" distL="0" distR="0" wp14:anchorId="7C8DFF31" wp14:editId="6E83FD79">
                <wp:extent cx="5562600" cy="1404620"/>
                <wp:effectExtent l="0" t="0" r="19050" b="25400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A79D9" w14:textId="77777777" w:rsidR="00F20950" w:rsidRDefault="00F20950" w:rsidP="00F20950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 w:rsidRPr="00712AA7">
                              <w:rPr>
                                <w:rFonts w:ascii="Consolas" w:eastAsia="Times New Roman" w:hAnsi="Consolas" w:cs="Consolas"/>
                                <w:color w:val="6B48DC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def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</w:t>
                            </w:r>
                            <w:proofErr w:type="spellStart"/>
                            <w:r w:rsidRPr="00FA5D65">
                              <w:rPr>
                                <w:rFonts w:ascii="Consolas" w:eastAsia="Times New Roman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prepare_sensor_values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sensor_values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):</w:t>
                            </w:r>
                          </w:p>
                          <w:p w14:paraId="71D15DEF" w14:textId="77777777" w:rsidR="00F20950" w:rsidRDefault="00F20950" w:rsidP="00F20950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prepared_sensor_values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= []</w:t>
                            </w:r>
                          </w:p>
                          <w:p w14:paraId="080D8D71" w14:textId="77777777" w:rsidR="00F20950" w:rsidRDefault="00F20950" w:rsidP="00F20950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</w:p>
                          <w:p w14:paraId="0AF7E605" w14:textId="5AFBF4C7" w:rsidR="00F20950" w:rsidRDefault="00F20950" w:rsidP="00F20950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sensor_value_index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data_index</w:t>
                            </w:r>
                            <w:proofErr w:type="spellEnd"/>
                          </w:p>
                          <w:p w14:paraId="6340099B" w14:textId="77777777" w:rsidR="00F20950" w:rsidRDefault="00F20950" w:rsidP="00F20950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 </w:t>
                            </w:r>
                            <w:r w:rsidRPr="00BB336B">
                              <w:rPr>
                                <w:rFonts w:ascii="Consolas" w:eastAsia="Times New Roman" w:hAnsi="Consolas" w:cs="Consolas"/>
                                <w:color w:val="29C2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for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value </w:t>
                            </w:r>
                            <w:r w:rsidRPr="008C791D">
                              <w:rPr>
                                <w:rFonts w:ascii="Consolas" w:eastAsia="Times New Roman" w:hAnsi="Consolas" w:cs="Consolas"/>
                                <w:color w:val="29C2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in</w:t>
                            </w:r>
                            <w:r w:rsidRPr="008C791D">
                              <w:rPr>
                                <w:rFonts w:ascii="Consolas" w:eastAsia="Times New Roman" w:hAnsi="Consolas" w:cs="Consolas"/>
                                <w:color w:val="89DD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sensor_values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:</w:t>
                            </w:r>
                          </w:p>
                          <w:p w14:paraId="2ABD7D90" w14:textId="77777777" w:rsidR="00F20950" w:rsidRDefault="00F20950" w:rsidP="00F20950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if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</w:t>
                            </w:r>
                            <w:proofErr w:type="spellStart"/>
                            <w:r w:rsidRPr="00FA5D65">
                              <w:rPr>
                                <w:rFonts w:ascii="Consolas" w:eastAsia="Times New Roman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(</w:t>
                            </w:r>
                            <w:proofErr w:type="spellStart"/>
                            <w:r w:rsidRPr="00FA5D65">
                              <w:rPr>
                                <w:rFonts w:ascii="Consolas" w:eastAsia="Times New Roman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sensor_values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) &gt;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sensor_value_index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:</w:t>
                            </w:r>
                          </w:p>
                          <w:p w14:paraId="4286D9A0" w14:textId="77777777" w:rsidR="00F20950" w:rsidRDefault="00F20950" w:rsidP="00F20950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    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if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sensor_value_index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data_index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+ MAX_BUFFER_SIZE:</w:t>
                            </w:r>
                          </w:p>
                          <w:p w14:paraId="4A57A092" w14:textId="77777777" w:rsidR="00F20950" w:rsidRDefault="00F20950" w:rsidP="00F20950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sensor_values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sensor_value_index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].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session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_id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live_session_id</w:t>
                            </w:r>
                            <w:proofErr w:type="spellEnd"/>
                          </w:p>
                          <w:p w14:paraId="1EB7EBE4" w14:textId="77777777" w:rsidR="00F20950" w:rsidRDefault="00F20950" w:rsidP="00F20950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prepared_sensor_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values.</w:t>
                            </w:r>
                            <w:r w:rsidRPr="00FA5D65">
                              <w:rPr>
                                <w:rFonts w:ascii="Consolas" w:eastAsia="Times New Roman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append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(</w:t>
                            </w:r>
                            <w:proofErr w:type="spellStart"/>
                            <w:r w:rsidRPr="00FA5D65">
                              <w:rPr>
                                <w:rFonts w:ascii="Consolas" w:eastAsia="Times New Roman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sensor_values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[</w:t>
                            </w:r>
                            <w:proofErr w:type="spellStart"/>
                            <w:r w:rsidRPr="00FA5D65">
                              <w:rPr>
                                <w:rFonts w:ascii="Consolas" w:eastAsia="Times New Roman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sensor_value_index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])</w:t>
                            </w:r>
                          </w:p>
                          <w:p w14:paraId="10E13E0E" w14:textId="77777777" w:rsidR="00F20950" w:rsidRDefault="00F20950" w:rsidP="00F20950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sensor_value_index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sensor_value_index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+ 1</w:t>
                            </w:r>
                          </w:p>
                          <w:p w14:paraId="2C1669B7" w14:textId="77777777" w:rsidR="00F20950" w:rsidRDefault="00F20950" w:rsidP="00F20950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</w:p>
                          <w:p w14:paraId="72E26805" w14:textId="77777777" w:rsidR="00F20950" w:rsidRDefault="00F20950" w:rsidP="00F20950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 </w:t>
                            </w:r>
                            <w:r w:rsidRPr="008C791D">
                              <w:rPr>
                                <w:rFonts w:ascii="Consolas" w:eastAsia="Times New Roman" w:hAnsi="Consolas" w:cs="Consolas"/>
                                <w:color w:val="29C2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return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prepared_sensor_values</w:t>
                            </w:r>
                            <w:proofErr w:type="spellEnd"/>
                          </w:p>
                          <w:p w14:paraId="72BD8026" w14:textId="77777777" w:rsidR="00F20950" w:rsidRDefault="00F20950" w:rsidP="00F20950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</w:p>
                          <w:p w14:paraId="6AEA2737" w14:textId="77777777" w:rsidR="00F20950" w:rsidRDefault="00F20950" w:rsidP="00F20950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</w:p>
                          <w:p w14:paraId="33EF5B19" w14:textId="77777777" w:rsidR="00F20950" w:rsidRDefault="00F20950" w:rsidP="00F20950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 w:rsidRPr="00712AA7">
                              <w:rPr>
                                <w:rFonts w:ascii="Consolas" w:eastAsia="Times New Roman" w:hAnsi="Consolas" w:cs="Consolas"/>
                                <w:color w:val="6B48DC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def </w:t>
                            </w:r>
                            <w:proofErr w:type="spellStart"/>
                            <w:r w:rsidRPr="0095018F">
                              <w:rPr>
                                <w:rFonts w:ascii="Consolas" w:eastAsia="Times New Roman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make_package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prepared_sensor_values_list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) :</w:t>
                            </w:r>
                            <w:proofErr w:type="gramEnd"/>
                          </w:p>
                          <w:p w14:paraId="00869A23" w14:textId="77777777" w:rsidR="00F20950" w:rsidRDefault="00F20950" w:rsidP="00F20950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 package = </w:t>
                            </w:r>
                            <w:proofErr w:type="gramStart"/>
                            <w:r w:rsidRPr="0095018F">
                              <w:rPr>
                                <w:rFonts w:ascii="Consolas" w:eastAsia="Times New Roman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Package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5018F">
                              <w:rPr>
                                <w:rFonts w:ascii="Consolas" w:eastAsia="Times New Roman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package_id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, </w:t>
                            </w:r>
                            <w:proofErr w:type="spellStart"/>
                            <w:r w:rsidRPr="0095018F">
                              <w:rPr>
                                <w:rFonts w:ascii="Consolas" w:eastAsia="Times New Roman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live_session_id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, </w:t>
                            </w:r>
                            <w:proofErr w:type="spellStart"/>
                            <w:r w:rsidRPr="0095018F">
                              <w:rPr>
                                <w:rFonts w:ascii="Consolas" w:eastAsia="Times New Roman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datetime.now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().</w:t>
                            </w:r>
                            <w:r w:rsidRPr="0095018F">
                              <w:rPr>
                                <w:rFonts w:ascii="Consolas" w:eastAsia="Times New Roman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timestamp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())</w:t>
                            </w:r>
                          </w:p>
                          <w:p w14:paraId="46D3F234" w14:textId="77777777" w:rsidR="00F20950" w:rsidRDefault="00F20950" w:rsidP="00F20950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</w:p>
                          <w:p w14:paraId="4BFF854A" w14:textId="77777777" w:rsidR="00F20950" w:rsidRDefault="00F20950" w:rsidP="00F20950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 </w:t>
                            </w:r>
                            <w:r w:rsidRPr="008C791D">
                              <w:rPr>
                                <w:rFonts w:ascii="Consolas" w:eastAsia="Times New Roman" w:hAnsi="Consolas" w:cs="Consolas"/>
                                <w:color w:val="29C2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prepare_sensor_values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in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prepared_sensor_values_list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:</w:t>
                            </w:r>
                          </w:p>
                          <w:p w14:paraId="24A9495E" w14:textId="77777777" w:rsidR="00F20950" w:rsidRDefault="00F20950" w:rsidP="00F20950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   </w:t>
                            </w:r>
                            <w:r w:rsidRPr="008C791D">
                              <w:rPr>
                                <w:rFonts w:ascii="Consolas" w:eastAsia="Times New Roman" w:hAnsi="Consolas" w:cs="Consolas"/>
                                <w:color w:val="29C2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for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value </w:t>
                            </w:r>
                            <w:r w:rsidRPr="008C791D">
                              <w:rPr>
                                <w:rFonts w:ascii="Consolas" w:eastAsia="Times New Roman" w:hAnsi="Consolas" w:cs="Consolas"/>
                                <w:color w:val="29C2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in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prepare_sensor_values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:</w:t>
                            </w:r>
                          </w:p>
                          <w:p w14:paraId="17CE51CF" w14:textId="45339F60" w:rsidR="00F20950" w:rsidRDefault="00F20950" w:rsidP="008C791D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package.</w:t>
                            </w:r>
                            <w:r w:rsidRPr="0095018F">
                              <w:rPr>
                                <w:rFonts w:ascii="Consolas" w:eastAsia="Times New Roman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add_sensor_value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(</w:t>
                            </w:r>
                            <w:r w:rsidRPr="0095018F">
                              <w:rPr>
                                <w:rFonts w:ascii="Consolas" w:eastAsia="Times New Roman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value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)</w:t>
                            </w:r>
                          </w:p>
                          <w:p w14:paraId="612532F0" w14:textId="77777777" w:rsidR="00F20950" w:rsidRDefault="00F20950" w:rsidP="00F20950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</w:p>
                          <w:p w14:paraId="5167642A" w14:textId="6B1FF8A0" w:rsidR="001E0D85" w:rsidRPr="006A6594" w:rsidRDefault="00F20950" w:rsidP="00F20950">
                            <w:pPr>
                              <w:widowControl/>
                              <w:shd w:val="clear" w:color="auto" w:fill="FFFFFF" w:themeFill="background1"/>
                              <w:suppressAutoHyphens w:val="0"/>
                              <w:spacing w:line="285" w:lineRule="atLeast"/>
                              <w:rPr>
                                <w:rFonts w:ascii="Fira Code" w:eastAsia="Times New Roman" w:hAnsi="Fira Code" w:cs="Times New Roman"/>
                                <w:color w:val="EEFFFF"/>
                                <w:kern w:val="0"/>
                                <w:sz w:val="21"/>
                                <w:szCs w:val="21"/>
                                <w:lang w:val="en-GB" w:eastAsia="en-GB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 </w:t>
                            </w:r>
                            <w:r w:rsidRPr="008C791D">
                              <w:rPr>
                                <w:rFonts w:ascii="Consolas" w:eastAsia="Times New Roman" w:hAnsi="Consolas" w:cs="Consolas"/>
                                <w:color w:val="29C2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return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package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8DFF31" id="_x0000_s1027" type="#_x0000_t202" style="width:43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" strokecolor="white [3212]">
                <v:textbox style="mso-fit-shape-to-text:t">
                  <w:txbxContent>
                    <w:p w14:paraId="4A6A79D9" w14:textId="77777777" w:rsidR="00F20950" w:rsidRDefault="00F20950" w:rsidP="00F20950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 w:rsidRPr="00712AA7">
                        <w:rPr>
                          <w:rFonts w:ascii="Consolas" w:eastAsia="Times New Roman" w:hAnsi="Consolas" w:cs="Consolas"/>
                          <w:color w:val="6B48DC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def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</w:t>
                      </w:r>
                      <w:proofErr w:type="spellStart"/>
                      <w:r w:rsidRPr="00FA5D65">
                        <w:rPr>
                          <w:rFonts w:ascii="Consolas" w:eastAsia="Times New Roman" w:hAnsi="Consolas" w:cs="Consolas"/>
                          <w:color w:val="0000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prepare_sensor_values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sensor_values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):</w:t>
                      </w:r>
                    </w:p>
                    <w:p w14:paraId="71D15DEF" w14:textId="77777777" w:rsidR="00F20950" w:rsidRDefault="00F20950" w:rsidP="00F20950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prepared_sensor_values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= []</w:t>
                      </w:r>
                    </w:p>
                    <w:p w14:paraId="080D8D71" w14:textId="77777777" w:rsidR="00F20950" w:rsidRDefault="00F20950" w:rsidP="00F20950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</w:p>
                    <w:p w14:paraId="0AF7E605" w14:textId="5AFBF4C7" w:rsidR="00F20950" w:rsidRDefault="00F20950" w:rsidP="00F20950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sensor_value_index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data_index</w:t>
                      </w:r>
                      <w:proofErr w:type="spellEnd"/>
                    </w:p>
                    <w:p w14:paraId="6340099B" w14:textId="77777777" w:rsidR="00F20950" w:rsidRDefault="00F20950" w:rsidP="00F20950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 </w:t>
                      </w:r>
                      <w:r w:rsidRPr="00BB336B">
                        <w:rPr>
                          <w:rFonts w:ascii="Consolas" w:eastAsia="Times New Roman" w:hAnsi="Consolas" w:cs="Consolas"/>
                          <w:color w:val="29C2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for 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value </w:t>
                      </w:r>
                      <w:r w:rsidRPr="008C791D">
                        <w:rPr>
                          <w:rFonts w:ascii="Consolas" w:eastAsia="Times New Roman" w:hAnsi="Consolas" w:cs="Consolas"/>
                          <w:color w:val="29C2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in</w:t>
                      </w:r>
                      <w:r w:rsidRPr="008C791D">
                        <w:rPr>
                          <w:rFonts w:ascii="Consolas" w:eastAsia="Times New Roman" w:hAnsi="Consolas" w:cs="Consolas"/>
                          <w:color w:val="89DD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sensor_values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:</w:t>
                      </w:r>
                    </w:p>
                    <w:p w14:paraId="2ABD7D90" w14:textId="77777777" w:rsidR="00F20950" w:rsidRDefault="00F20950" w:rsidP="00F20950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   </w:t>
                      </w:r>
                      <w:r>
                        <w:rPr>
                          <w:rFonts w:ascii="Consolas" w:eastAsia="Times New Roman" w:hAnsi="Consolas" w:cs="Consolas"/>
                          <w:color w:val="0000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if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</w:t>
                      </w:r>
                      <w:proofErr w:type="spellStart"/>
                      <w:r w:rsidRPr="00FA5D65">
                        <w:rPr>
                          <w:rFonts w:ascii="Consolas" w:eastAsia="Times New Roman" w:hAnsi="Consolas" w:cs="Consolas"/>
                          <w:color w:val="0000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len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(</w:t>
                      </w:r>
                      <w:proofErr w:type="spellStart"/>
                      <w:r w:rsidRPr="00FA5D65">
                        <w:rPr>
                          <w:rFonts w:ascii="Consolas" w:eastAsia="Times New Roman" w:hAnsi="Consolas" w:cs="Consolas"/>
                          <w:color w:val="0000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sensor_values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) &gt;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sensor_value_index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:</w:t>
                      </w:r>
                    </w:p>
                    <w:p w14:paraId="4286D9A0" w14:textId="77777777" w:rsidR="00F20950" w:rsidRDefault="00F20950" w:rsidP="00F20950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     </w:t>
                      </w:r>
                      <w:r>
                        <w:rPr>
                          <w:rFonts w:ascii="Consolas" w:eastAsia="Times New Roman" w:hAnsi="Consolas" w:cs="Consolas"/>
                          <w:color w:val="0000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if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sensor_value_index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&lt;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data_index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+ MAX_BUFFER_SIZE:</w:t>
                      </w:r>
                    </w:p>
                    <w:p w14:paraId="4A57A092" w14:textId="77777777" w:rsidR="00F20950" w:rsidRDefault="00F20950" w:rsidP="00F20950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sensor_values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[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sensor_value_index</w:t>
                      </w:r>
                      <w:proofErr w:type="spellEnd"/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].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session</w:t>
                      </w:r>
                      <w:proofErr w:type="gram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_id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live_session_id</w:t>
                      </w:r>
                      <w:proofErr w:type="spellEnd"/>
                    </w:p>
                    <w:p w14:paraId="1EB7EBE4" w14:textId="77777777" w:rsidR="00F20950" w:rsidRDefault="00F20950" w:rsidP="00F20950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prepared_sensor_</w:t>
                      </w:r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values.</w:t>
                      </w:r>
                      <w:r w:rsidRPr="00FA5D65">
                        <w:rPr>
                          <w:rFonts w:ascii="Consolas" w:eastAsia="Times New Roman" w:hAnsi="Consolas" w:cs="Consolas"/>
                          <w:color w:val="0000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append</w:t>
                      </w:r>
                      <w:proofErr w:type="spellEnd"/>
                      <w:proofErr w:type="gram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(</w:t>
                      </w:r>
                      <w:proofErr w:type="spellStart"/>
                      <w:r w:rsidRPr="00FA5D65">
                        <w:rPr>
                          <w:rFonts w:ascii="Consolas" w:eastAsia="Times New Roman" w:hAnsi="Consolas" w:cs="Consolas"/>
                          <w:color w:val="0000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sensor_values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[</w:t>
                      </w:r>
                      <w:proofErr w:type="spellStart"/>
                      <w:r w:rsidRPr="00FA5D65">
                        <w:rPr>
                          <w:rFonts w:ascii="Consolas" w:eastAsia="Times New Roman" w:hAnsi="Consolas" w:cs="Consolas"/>
                          <w:color w:val="0000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sensor_value_index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])</w:t>
                      </w:r>
                    </w:p>
                    <w:p w14:paraId="10E13E0E" w14:textId="77777777" w:rsidR="00F20950" w:rsidRDefault="00F20950" w:rsidP="00F20950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sensor_value_index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sensor_value_index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+ 1</w:t>
                      </w:r>
                    </w:p>
                    <w:p w14:paraId="2C1669B7" w14:textId="77777777" w:rsidR="00F20950" w:rsidRDefault="00F20950" w:rsidP="00F20950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</w:p>
                    <w:p w14:paraId="72E26805" w14:textId="77777777" w:rsidR="00F20950" w:rsidRDefault="00F20950" w:rsidP="00F20950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 </w:t>
                      </w:r>
                      <w:r w:rsidRPr="008C791D">
                        <w:rPr>
                          <w:rFonts w:ascii="Consolas" w:eastAsia="Times New Roman" w:hAnsi="Consolas" w:cs="Consolas"/>
                          <w:color w:val="29C2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return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prepared_sensor_values</w:t>
                      </w:r>
                      <w:proofErr w:type="spellEnd"/>
                    </w:p>
                    <w:p w14:paraId="72BD8026" w14:textId="77777777" w:rsidR="00F20950" w:rsidRDefault="00F20950" w:rsidP="00F20950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</w:p>
                    <w:p w14:paraId="6AEA2737" w14:textId="77777777" w:rsidR="00F20950" w:rsidRDefault="00F20950" w:rsidP="00F20950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</w:p>
                    <w:p w14:paraId="33EF5B19" w14:textId="77777777" w:rsidR="00F20950" w:rsidRDefault="00F20950" w:rsidP="00F20950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 w:rsidRPr="00712AA7">
                        <w:rPr>
                          <w:rFonts w:ascii="Consolas" w:eastAsia="Times New Roman" w:hAnsi="Consolas" w:cs="Consolas"/>
                          <w:color w:val="6B48DC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def </w:t>
                      </w:r>
                      <w:proofErr w:type="spellStart"/>
                      <w:r w:rsidRPr="0095018F">
                        <w:rPr>
                          <w:rFonts w:ascii="Consolas" w:eastAsia="Times New Roman" w:hAnsi="Consolas" w:cs="Consolas"/>
                          <w:color w:val="0000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make_package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prepared_sensor_values_list</w:t>
                      </w:r>
                      <w:proofErr w:type="spellEnd"/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) :</w:t>
                      </w:r>
                      <w:proofErr w:type="gramEnd"/>
                    </w:p>
                    <w:p w14:paraId="00869A23" w14:textId="77777777" w:rsidR="00F20950" w:rsidRDefault="00F20950" w:rsidP="00F20950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 package = </w:t>
                      </w:r>
                      <w:proofErr w:type="gramStart"/>
                      <w:r w:rsidRPr="0095018F">
                        <w:rPr>
                          <w:rFonts w:ascii="Consolas" w:eastAsia="Times New Roman" w:hAnsi="Consolas" w:cs="Consolas"/>
                          <w:color w:val="0000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Package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(</w:t>
                      </w:r>
                      <w:proofErr w:type="spellStart"/>
                      <w:proofErr w:type="gramEnd"/>
                      <w:r w:rsidRPr="0095018F">
                        <w:rPr>
                          <w:rFonts w:ascii="Consolas" w:eastAsia="Times New Roman" w:hAnsi="Consolas" w:cs="Consolas"/>
                          <w:color w:val="0000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package_id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, </w:t>
                      </w:r>
                      <w:proofErr w:type="spellStart"/>
                      <w:r w:rsidRPr="0095018F">
                        <w:rPr>
                          <w:rFonts w:ascii="Consolas" w:eastAsia="Times New Roman" w:hAnsi="Consolas" w:cs="Consolas"/>
                          <w:color w:val="0000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live_session_id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, </w:t>
                      </w:r>
                      <w:proofErr w:type="spellStart"/>
                      <w:r w:rsidRPr="0095018F">
                        <w:rPr>
                          <w:rFonts w:ascii="Consolas" w:eastAsia="Times New Roman" w:hAnsi="Consolas" w:cs="Consolas"/>
                          <w:color w:val="0000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datetime.now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().</w:t>
                      </w:r>
                      <w:r w:rsidRPr="0095018F">
                        <w:rPr>
                          <w:rFonts w:ascii="Consolas" w:eastAsia="Times New Roman" w:hAnsi="Consolas" w:cs="Consolas"/>
                          <w:color w:val="0000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timestamp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())</w:t>
                      </w:r>
                    </w:p>
                    <w:p w14:paraId="46D3F234" w14:textId="77777777" w:rsidR="00F20950" w:rsidRDefault="00F20950" w:rsidP="00F20950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</w:p>
                    <w:p w14:paraId="4BFF854A" w14:textId="77777777" w:rsidR="00F20950" w:rsidRDefault="00F20950" w:rsidP="00F20950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 </w:t>
                      </w:r>
                      <w:r w:rsidRPr="008C791D">
                        <w:rPr>
                          <w:rFonts w:ascii="Consolas" w:eastAsia="Times New Roman" w:hAnsi="Consolas" w:cs="Consolas"/>
                          <w:color w:val="29C2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for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prepare_sensor_values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Consolas"/>
                          <w:color w:val="0000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in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prepared_sensor_values_list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:</w:t>
                      </w:r>
                    </w:p>
                    <w:p w14:paraId="24A9495E" w14:textId="77777777" w:rsidR="00F20950" w:rsidRDefault="00F20950" w:rsidP="00F20950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   </w:t>
                      </w:r>
                      <w:r w:rsidRPr="008C791D">
                        <w:rPr>
                          <w:rFonts w:ascii="Consolas" w:eastAsia="Times New Roman" w:hAnsi="Consolas" w:cs="Consolas"/>
                          <w:color w:val="29C2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for 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value </w:t>
                      </w:r>
                      <w:r w:rsidRPr="008C791D">
                        <w:rPr>
                          <w:rFonts w:ascii="Consolas" w:eastAsia="Times New Roman" w:hAnsi="Consolas" w:cs="Consolas"/>
                          <w:color w:val="29C2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in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prepare_sensor_values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:</w:t>
                      </w:r>
                    </w:p>
                    <w:p w14:paraId="17CE51CF" w14:textId="45339F60" w:rsidR="00F20950" w:rsidRDefault="00F20950" w:rsidP="008C791D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package.</w:t>
                      </w:r>
                      <w:r w:rsidRPr="0095018F">
                        <w:rPr>
                          <w:rFonts w:ascii="Consolas" w:eastAsia="Times New Roman" w:hAnsi="Consolas" w:cs="Consolas"/>
                          <w:color w:val="0000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add_sensor_value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(</w:t>
                      </w:r>
                      <w:r w:rsidRPr="0095018F">
                        <w:rPr>
                          <w:rFonts w:ascii="Consolas" w:eastAsia="Times New Roman" w:hAnsi="Consolas" w:cs="Consolas"/>
                          <w:color w:val="0000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value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)</w:t>
                      </w:r>
                    </w:p>
                    <w:p w14:paraId="612532F0" w14:textId="77777777" w:rsidR="00F20950" w:rsidRDefault="00F20950" w:rsidP="00F20950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</w:p>
                    <w:p w14:paraId="5167642A" w14:textId="6B1FF8A0" w:rsidR="001E0D85" w:rsidRPr="006A6594" w:rsidRDefault="00F20950" w:rsidP="00F20950">
                      <w:pPr>
                        <w:widowControl/>
                        <w:shd w:val="clear" w:color="auto" w:fill="FFFFFF" w:themeFill="background1"/>
                        <w:suppressAutoHyphens w:val="0"/>
                        <w:spacing w:line="285" w:lineRule="atLeast"/>
                        <w:rPr>
                          <w:rFonts w:ascii="Fira Code" w:eastAsia="Times New Roman" w:hAnsi="Fira Code" w:cs="Times New Roman"/>
                          <w:color w:val="EEFFFF"/>
                          <w:kern w:val="0"/>
                          <w:sz w:val="21"/>
                          <w:szCs w:val="21"/>
                          <w:lang w:val="en-GB" w:eastAsia="en-GB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 </w:t>
                      </w:r>
                      <w:r w:rsidRPr="008C791D">
                        <w:rPr>
                          <w:rFonts w:ascii="Consolas" w:eastAsia="Times New Roman" w:hAnsi="Consolas" w:cs="Consolas"/>
                          <w:color w:val="29C2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return 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package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768F88" w14:textId="7164FFC3" w:rsidR="0038056B" w:rsidRPr="00DC62F9" w:rsidRDefault="007C2330" w:rsidP="00661FDE">
      <w:pPr>
        <w:jc w:val="both"/>
      </w:pPr>
      <w:r w:rsidRPr="00DC62F9">
        <w:t>Ezekhez létrehoztam osztályokat, amik külön fájl</w:t>
      </w:r>
      <w:r w:rsidR="00037B64" w:rsidRPr="00DC62F9">
        <w:t>ok</w:t>
      </w:r>
      <w:r w:rsidRPr="00DC62F9">
        <w:t>ban találhatóak.</w:t>
      </w:r>
      <w:r w:rsidR="00783B35" w:rsidRPr="00DC62F9">
        <w:t xml:space="preserve"> Van egy </w:t>
      </w:r>
      <w:proofErr w:type="spellStart"/>
      <w:r w:rsidR="00783B35" w:rsidRPr="00DC62F9">
        <w:t>Package</w:t>
      </w:r>
      <w:proofErr w:type="spellEnd"/>
      <w:r w:rsidR="00783B35" w:rsidRPr="00DC62F9">
        <w:t xml:space="preserve">, </w:t>
      </w:r>
      <w:proofErr w:type="spellStart"/>
      <w:r w:rsidR="00783B35" w:rsidRPr="00DC62F9">
        <w:t>Sensor</w:t>
      </w:r>
      <w:proofErr w:type="spellEnd"/>
      <w:r w:rsidR="00783B35" w:rsidRPr="00DC62F9">
        <w:t xml:space="preserve"> és </w:t>
      </w:r>
      <w:proofErr w:type="spellStart"/>
      <w:r w:rsidR="00783B35" w:rsidRPr="00DC62F9">
        <w:t>SensorValue</w:t>
      </w:r>
      <w:proofErr w:type="spellEnd"/>
      <w:r w:rsidR="00783B35" w:rsidRPr="00DC62F9">
        <w:t xml:space="preserve"> osztályom.</w:t>
      </w:r>
    </w:p>
    <w:p w14:paraId="425C2DE7" w14:textId="0DF66E28" w:rsidR="001552DE" w:rsidRPr="00DC62F9" w:rsidRDefault="00337A39" w:rsidP="00661FDE">
      <w:pPr>
        <w:jc w:val="both"/>
      </w:pPr>
      <w:r w:rsidRPr="00DC62F9">
        <w:rPr>
          <w:noProof/>
        </w:rPr>
        <w:drawing>
          <wp:inline distT="0" distB="0" distL="0" distR="0" wp14:anchorId="0CAAF109" wp14:editId="0D804C29">
            <wp:extent cx="5574030" cy="2409190"/>
            <wp:effectExtent l="0" t="0" r="762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6EF16" w14:textId="04DD6793" w:rsidR="00F65DC9" w:rsidRPr="00DC62F9" w:rsidRDefault="00CB7B35" w:rsidP="00661FDE">
      <w:pPr>
        <w:jc w:val="both"/>
      </w:pPr>
      <w:r w:rsidRPr="00DC62F9">
        <w:t xml:space="preserve">A </w:t>
      </w:r>
      <w:proofErr w:type="spellStart"/>
      <w:r w:rsidRPr="00DC62F9">
        <w:t>SensorValue</w:t>
      </w:r>
      <w:proofErr w:type="spellEnd"/>
      <w:r w:rsidR="00906FA6" w:rsidRPr="00DC62F9">
        <w:t xml:space="preserve"> és </w:t>
      </w:r>
      <w:proofErr w:type="spellStart"/>
      <w:r w:rsidR="00906FA6" w:rsidRPr="00DC62F9">
        <w:t>Package</w:t>
      </w:r>
      <w:proofErr w:type="spellEnd"/>
      <w:r w:rsidR="00906FA6" w:rsidRPr="00DC62F9">
        <w:t xml:space="preserve"> osztályokban található egy </w:t>
      </w:r>
      <w:proofErr w:type="spellStart"/>
      <w:r w:rsidR="00337A39" w:rsidRPr="00DC62F9">
        <w:t>repr_</w:t>
      </w:r>
      <w:proofErr w:type="gramStart"/>
      <w:r w:rsidR="00337A39" w:rsidRPr="00DC62F9">
        <w:t>JSON</w:t>
      </w:r>
      <w:proofErr w:type="spellEnd"/>
      <w:r w:rsidR="00337A39" w:rsidRPr="00DC62F9">
        <w:t>(</w:t>
      </w:r>
      <w:proofErr w:type="gramEnd"/>
      <w:r w:rsidR="00337A39" w:rsidRPr="00DC62F9">
        <w:t>) függvény ami a rekurz</w:t>
      </w:r>
      <w:r w:rsidR="00337A39" w:rsidRPr="00DC62F9">
        <w:t>í</w:t>
      </w:r>
      <w:r w:rsidR="00337A39" w:rsidRPr="00DC62F9">
        <w:t xml:space="preserve">v </w:t>
      </w:r>
      <w:proofErr w:type="spellStart"/>
      <w:r w:rsidR="00337A39" w:rsidRPr="00DC62F9">
        <w:t>json</w:t>
      </w:r>
      <w:proofErr w:type="spellEnd"/>
      <w:r w:rsidR="00337A39" w:rsidRPr="00DC62F9">
        <w:t xml:space="preserve"> konverzióban seg</w:t>
      </w:r>
      <w:r w:rsidR="00337A39" w:rsidRPr="00DC62F9">
        <w:t>í</w:t>
      </w:r>
      <w:r w:rsidR="00337A39" w:rsidRPr="00DC62F9">
        <w:t>t. Erre még b</w:t>
      </w:r>
      <w:r w:rsidR="005D014F" w:rsidRPr="00DC62F9">
        <w:t>ő</w:t>
      </w:r>
      <w:r w:rsidR="00337A39" w:rsidRPr="00DC62F9">
        <w:t xml:space="preserve">vebben </w:t>
      </w:r>
      <w:r w:rsidR="00C91B2A" w:rsidRPr="00DC62F9">
        <w:t xml:space="preserve">is </w:t>
      </w:r>
      <w:r w:rsidR="00337A39" w:rsidRPr="00DC62F9">
        <w:t>ki fogok térni később.</w:t>
      </w:r>
    </w:p>
    <w:p w14:paraId="3CDB335E" w14:textId="404E6322" w:rsidR="005E6D51" w:rsidRPr="00DC62F9" w:rsidRDefault="005E6D51" w:rsidP="00661FDE">
      <w:pPr>
        <w:jc w:val="both"/>
      </w:pPr>
    </w:p>
    <w:p w14:paraId="1A3DDBDB" w14:textId="430C649F" w:rsidR="005E6D51" w:rsidRPr="00DC62F9" w:rsidRDefault="005E6D51" w:rsidP="00661FDE">
      <w:pPr>
        <w:jc w:val="both"/>
      </w:pPr>
      <w:r w:rsidRPr="00DC62F9">
        <w:t>Az adatok küldése ez után kezdődik</w:t>
      </w:r>
      <w:r w:rsidR="004A381F" w:rsidRPr="00DC62F9">
        <w:t>,</w:t>
      </w:r>
      <w:r w:rsidR="00AA23FC" w:rsidRPr="00DC62F9">
        <w:t xml:space="preserve"> amit az alábbi folyamatábrán szemléltetem.</w:t>
      </w:r>
      <w:r w:rsidR="00A406A4" w:rsidRPr="00DC62F9">
        <w:rPr>
          <w:noProof/>
        </w:rPr>
        <w:lastRenderedPageBreak/>
        <w:drawing>
          <wp:inline distT="0" distB="0" distL="0" distR="0" wp14:anchorId="70B5CEBB" wp14:editId="7B3AAC72">
            <wp:extent cx="2514600" cy="8880475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888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60FAF" w14:textId="34C1A247" w:rsidR="004352B4" w:rsidRPr="00DC62F9" w:rsidRDefault="004352B4" w:rsidP="00661FDE">
      <w:pPr>
        <w:jc w:val="both"/>
      </w:pPr>
      <w:r w:rsidRPr="00DC62F9">
        <w:lastRenderedPageBreak/>
        <w:t>Az adatokat addig gyűjtöm, am</w:t>
      </w:r>
      <w:r w:rsidRPr="00DC62F9">
        <w:t>í</w:t>
      </w:r>
      <w:r w:rsidRPr="00DC62F9">
        <w:t xml:space="preserve">g meg nem telik a </w:t>
      </w:r>
      <w:proofErr w:type="spellStart"/>
      <w:r w:rsidRPr="00DC62F9">
        <w:t>buffer</w:t>
      </w:r>
      <w:proofErr w:type="spellEnd"/>
      <w:r w:rsidRPr="00DC62F9">
        <w:t>, majd ezeket egy csomagba rendezve elküldöm a szerverre.</w:t>
      </w:r>
    </w:p>
    <w:p w14:paraId="307CA706" w14:textId="49F32FCA" w:rsidR="005E6D51" w:rsidRPr="00DC62F9" w:rsidRDefault="001B408A" w:rsidP="00661FDE">
      <w:pPr>
        <w:jc w:val="both"/>
      </w:pPr>
      <w:r w:rsidRPr="00DC62F9">
        <w:t>Legvégül pedig ki</w:t>
      </w:r>
      <w:r w:rsidRPr="00DC62F9">
        <w:t>í</w:t>
      </w:r>
      <w:r w:rsidRPr="00DC62F9">
        <w:t>rom a konzolra az elküldött adatokról egy összegzést.</w:t>
      </w:r>
    </w:p>
    <w:p w14:paraId="08D1D4E7" w14:textId="3993EC13" w:rsidR="00421141" w:rsidRPr="00DC62F9" w:rsidRDefault="00421141" w:rsidP="00C00C27">
      <w:pPr>
        <w:pStyle w:val="Heading3"/>
      </w:pPr>
      <w:bookmarkStart w:id="11" w:name="_Toc87185976"/>
      <w:r w:rsidRPr="00DC62F9">
        <w:t>Session</w:t>
      </w:r>
      <w:bookmarkEnd w:id="10"/>
      <w:bookmarkEnd w:id="11"/>
    </w:p>
    <w:p w14:paraId="74E1598D" w14:textId="77777777" w:rsidR="00421141" w:rsidRPr="00DC62F9" w:rsidRDefault="00421141" w:rsidP="00421141">
      <w:pPr>
        <w:jc w:val="both"/>
      </w:pPr>
      <w:r w:rsidRPr="00DC62F9">
        <w:t>Minden olyan esemény amikor a versenyautó működik, session-</w:t>
      </w:r>
      <w:proofErr w:type="spellStart"/>
      <w:r w:rsidRPr="00DC62F9">
        <w:t>nek</w:t>
      </w:r>
      <w:proofErr w:type="spellEnd"/>
      <w:r w:rsidRPr="00DC62F9">
        <w:t xml:space="preserve"> nevezek. Ez lehet egy versenyszám vagy akár egy teszt is. Minden session-t a versenymérnöknek kell kézzel felvennie a Telemetria alkalmazásban.</w:t>
      </w:r>
    </w:p>
    <w:p w14:paraId="04355E31" w14:textId="13B2233B" w:rsidR="00421141" w:rsidRPr="00DC62F9" w:rsidRDefault="00421141" w:rsidP="00421141">
      <w:pPr>
        <w:jc w:val="both"/>
      </w:pPr>
      <w:r w:rsidRPr="00DC62F9">
        <w:t>Minden session-</w:t>
      </w:r>
      <w:proofErr w:type="spellStart"/>
      <w:r w:rsidRPr="00DC62F9">
        <w:t>nek</w:t>
      </w:r>
      <w:proofErr w:type="spellEnd"/>
      <w:r w:rsidRPr="00DC62F9">
        <w:t xml:space="preserve"> van egy neve, létrehozási dátuma es státusza. Ezek mellett hozzá vannak rendelve azok a </w:t>
      </w:r>
      <w:r w:rsidR="00D057CB" w:rsidRPr="00DC62F9">
        <w:t>szenzorok,</w:t>
      </w:r>
      <w:r w:rsidRPr="00DC62F9">
        <w:t xml:space="preserve"> amiket az autó küld. </w:t>
      </w:r>
    </w:p>
    <w:p w14:paraId="0E6B1F26" w14:textId="77777777" w:rsidR="00421141" w:rsidRPr="00DC62F9" w:rsidRDefault="00421141" w:rsidP="00421141">
      <w:pPr>
        <w:jc w:val="both"/>
      </w:pPr>
    </w:p>
    <w:p w14:paraId="6F29D891" w14:textId="126D7AC7" w:rsidR="00D114EB" w:rsidRPr="00DC62F9" w:rsidRDefault="00421141" w:rsidP="00EC4ECA">
      <w:pPr>
        <w:jc w:val="both"/>
      </w:pPr>
      <w:r w:rsidRPr="00DC62F9">
        <w:t xml:space="preserve">Miután a program talált egy élő session-t, először elküldi a szerverre azokat a </w:t>
      </w:r>
      <w:r w:rsidR="00D057CB" w:rsidRPr="00DC62F9">
        <w:t>szenzorokat,</w:t>
      </w:r>
      <w:r w:rsidRPr="00DC62F9">
        <w:t xml:space="preserve"> amik be vannak állítva, majd elkezdi az adatok küldését. Az adatokat a program csomagokba rendezi. A konfigurációs fájlból beolvasott idő közönként kiküldi az éppen aktuális csomagot, ellenkező esetben pedig gyűjti a szenzor adatokat az aktuális csomagba. </w:t>
      </w:r>
    </w:p>
    <w:p w14:paraId="035F7861" w14:textId="77777777" w:rsidR="00421141" w:rsidRPr="00DC62F9" w:rsidRDefault="00421141" w:rsidP="00C00C27">
      <w:pPr>
        <w:pStyle w:val="Heading3"/>
      </w:pPr>
      <w:bookmarkStart w:id="12" w:name="_Toc87167104"/>
      <w:bookmarkStart w:id="13" w:name="_Toc87185977"/>
      <w:r w:rsidRPr="00DC62F9">
        <w:t>Külső könyvtárak</w:t>
      </w:r>
      <w:bookmarkEnd w:id="12"/>
      <w:bookmarkEnd w:id="13"/>
    </w:p>
    <w:p w14:paraId="0099E2CE" w14:textId="3FADD8EA" w:rsidR="00421141" w:rsidRPr="00DC62F9" w:rsidRDefault="00421141" w:rsidP="0026638B">
      <w:pPr>
        <w:jc w:val="both"/>
      </w:pPr>
      <w:r w:rsidRPr="00DC62F9">
        <w:t xml:space="preserve">Több külső könyvtárat is használok, amik elengedhetetlenek a web </w:t>
      </w:r>
      <w:proofErr w:type="spellStart"/>
      <w:r w:rsidRPr="00DC62F9">
        <w:t>apival</w:t>
      </w:r>
      <w:proofErr w:type="spellEnd"/>
      <w:r w:rsidRPr="00DC62F9">
        <w:t xml:space="preserve"> való kommunikációhoz.</w:t>
      </w:r>
      <w:r w:rsidR="0052354B" w:rsidRPr="00DC62F9">
        <w:t xml:space="preserve"> Il</w:t>
      </w:r>
      <w:r w:rsidR="00246230" w:rsidRPr="00DC62F9">
        <w:t>y</w:t>
      </w:r>
      <w:r w:rsidR="0052354B" w:rsidRPr="00DC62F9">
        <w:t>enek</w:t>
      </w:r>
      <w:r w:rsidR="00246230" w:rsidRPr="00DC62F9">
        <w:t xml:space="preserve"> például a </w:t>
      </w:r>
      <w:proofErr w:type="spellStart"/>
      <w:r w:rsidR="00246230" w:rsidRPr="00DC62F9">
        <w:t>requests</w:t>
      </w:r>
      <w:proofErr w:type="spellEnd"/>
      <w:r w:rsidR="00246230" w:rsidRPr="00DC62F9">
        <w:t xml:space="preserve"> és a </w:t>
      </w:r>
      <w:proofErr w:type="spellStart"/>
      <w:r w:rsidR="00246230" w:rsidRPr="00DC62F9">
        <w:t>json</w:t>
      </w:r>
      <w:proofErr w:type="spellEnd"/>
      <w:r w:rsidR="00202DE1" w:rsidRPr="00DC62F9">
        <w:t xml:space="preserve">. Az első modullal lehet kommunikálni egy külső </w:t>
      </w:r>
      <w:proofErr w:type="spellStart"/>
      <w:r w:rsidR="00202DE1" w:rsidRPr="00DC62F9">
        <w:t>api-val</w:t>
      </w:r>
      <w:proofErr w:type="spellEnd"/>
      <w:r w:rsidR="00202DE1" w:rsidRPr="00DC62F9">
        <w:t xml:space="preserve">, az utóbbival pedig bármilyen objektumot lehet </w:t>
      </w:r>
      <w:proofErr w:type="spellStart"/>
      <w:r w:rsidR="00202DE1" w:rsidRPr="00DC62F9">
        <w:t>jsonná</w:t>
      </w:r>
      <w:proofErr w:type="spellEnd"/>
      <w:r w:rsidR="00202DE1" w:rsidRPr="00DC62F9">
        <w:t xml:space="preserve"> konvertálni.</w:t>
      </w:r>
      <w:r w:rsidR="0026638B" w:rsidRPr="00DC62F9">
        <w:t xml:space="preserve"> Mivel én összetett adatokkal dolgozok, ezért minden osztálynak van külön </w:t>
      </w:r>
      <w:proofErr w:type="spellStart"/>
      <w:r w:rsidR="0026638B" w:rsidRPr="00DC62F9">
        <w:t>json</w:t>
      </w:r>
      <w:proofErr w:type="spellEnd"/>
      <w:r w:rsidR="0026638B" w:rsidRPr="00DC62F9">
        <w:t xml:space="preserve"> </w:t>
      </w:r>
      <w:proofErr w:type="spellStart"/>
      <w:r w:rsidR="0026638B" w:rsidRPr="00DC62F9">
        <w:t>convertere</w:t>
      </w:r>
      <w:proofErr w:type="spellEnd"/>
      <w:r w:rsidR="0026638B" w:rsidRPr="00DC62F9">
        <w:t>.</w:t>
      </w:r>
    </w:p>
    <w:p w14:paraId="60A10C17" w14:textId="63322F98" w:rsidR="00D114EB" w:rsidRPr="00DC62F9" w:rsidRDefault="00E8425A" w:rsidP="00C00C27">
      <w:pPr>
        <w:pStyle w:val="Heading2"/>
      </w:pPr>
      <w:bookmarkStart w:id="14" w:name="_Toc87185978"/>
      <w:r w:rsidRPr="00DC62F9">
        <w:t>Program működése</w:t>
      </w:r>
      <w:bookmarkEnd w:id="14"/>
    </w:p>
    <w:p w14:paraId="1382BD7D" w14:textId="77777777" w:rsidR="00D654AC" w:rsidRPr="00DC62F9" w:rsidRDefault="00D654AC" w:rsidP="00D654AC">
      <w:pPr>
        <w:jc w:val="both"/>
      </w:pPr>
      <w:bookmarkStart w:id="15" w:name="_Toc87167105"/>
      <w:r w:rsidRPr="00DC62F9">
        <w:t xml:space="preserve">A program, az elindítása utána addig fog futni, amíg az eszközt le nem állítjuk vagy estleg a Telemetria alkalmazásból állítjuk le. Indítás után a program rögtön elkezdi gyűjteni a szenzorok adatait, viszont még nem küldi őket sehova. </w:t>
      </w:r>
    </w:p>
    <w:p w14:paraId="19AC0D53" w14:textId="628BC390" w:rsidR="00BE74E7" w:rsidRPr="00DC62F9" w:rsidRDefault="00D654AC" w:rsidP="00D654AC">
      <w:r w:rsidRPr="00DC62F9">
        <w:t>A program addig vár az adatok küldésével, amíg nem talál egy élő session-t. Amint talált, elkezdi küldeni rá az adatokat.</w:t>
      </w:r>
    </w:p>
    <w:p w14:paraId="26DA5749" w14:textId="77777777" w:rsidR="00BE74E7" w:rsidRPr="00DC62F9" w:rsidRDefault="00BE74E7">
      <w:pPr>
        <w:widowControl/>
        <w:suppressAutoHyphens w:val="0"/>
      </w:pPr>
      <w:r w:rsidRPr="00DC62F9">
        <w:br w:type="page"/>
      </w:r>
    </w:p>
    <w:p w14:paraId="7CB7FE9E" w14:textId="324580BC" w:rsidR="00421141" w:rsidRPr="00DC62F9" w:rsidRDefault="00421141" w:rsidP="00C00C27">
      <w:pPr>
        <w:pStyle w:val="Heading1"/>
      </w:pPr>
      <w:bookmarkStart w:id="16" w:name="_Toc87185979"/>
      <w:r w:rsidRPr="00DC62F9">
        <w:lastRenderedPageBreak/>
        <w:t xml:space="preserve">Web </w:t>
      </w:r>
      <w:proofErr w:type="spellStart"/>
      <w:r w:rsidRPr="00DC62F9">
        <w:t>Api</w:t>
      </w:r>
      <w:bookmarkEnd w:id="15"/>
      <w:bookmarkEnd w:id="16"/>
      <w:proofErr w:type="spellEnd"/>
    </w:p>
    <w:p w14:paraId="39AFE717" w14:textId="494FD069" w:rsidR="00421141" w:rsidRPr="00DC62F9" w:rsidRDefault="00421141" w:rsidP="00421141">
      <w:pPr>
        <w:jc w:val="both"/>
      </w:pPr>
      <w:r w:rsidRPr="00DC62F9">
        <w:t xml:space="preserve">Ez a modul a rendszer </w:t>
      </w:r>
      <w:r w:rsidR="00B81644" w:rsidRPr="00DC62F9">
        <w:t>közepe</w:t>
      </w:r>
      <w:r w:rsidRPr="00DC62F9">
        <w:t xml:space="preserve">. A </w:t>
      </w:r>
      <w:r w:rsidR="005F305D" w:rsidRPr="00DC62F9">
        <w:t xml:space="preserve">rendszer </w:t>
      </w:r>
      <w:r w:rsidRPr="00DC62F9">
        <w:t xml:space="preserve">ezen része áll összeköttetésben a többi modullal. Ez az az </w:t>
      </w:r>
      <w:proofErr w:type="spellStart"/>
      <w:r w:rsidRPr="00DC62F9">
        <w:t>interface</w:t>
      </w:r>
      <w:proofErr w:type="spellEnd"/>
      <w:r w:rsidRPr="00DC62F9">
        <w:t>, amin keresztül el lehet érni az adatbázist.</w:t>
      </w:r>
    </w:p>
    <w:p w14:paraId="2C412237" w14:textId="77777777" w:rsidR="00421141" w:rsidRPr="00DC62F9" w:rsidRDefault="00421141" w:rsidP="00C00C27">
      <w:pPr>
        <w:pStyle w:val="Heading2"/>
      </w:pPr>
      <w:bookmarkStart w:id="17" w:name="_Toc87167106"/>
      <w:bookmarkStart w:id="18" w:name="_Toc87185980"/>
      <w:r w:rsidRPr="00DC62F9">
        <w:t>Kontrollerek</w:t>
      </w:r>
      <w:bookmarkEnd w:id="17"/>
      <w:bookmarkEnd w:id="18"/>
    </w:p>
    <w:p w14:paraId="59CA6F0C" w14:textId="77777777" w:rsidR="00421141" w:rsidRPr="00DC62F9" w:rsidRDefault="00421141" w:rsidP="00C00C27">
      <w:pPr>
        <w:pStyle w:val="Heading3"/>
      </w:pPr>
      <w:bookmarkStart w:id="19" w:name="_Toc87167107"/>
      <w:bookmarkStart w:id="20" w:name="_Toc87185981"/>
      <w:proofErr w:type="spellStart"/>
      <w:r w:rsidRPr="00DC62F9">
        <w:t>Package</w:t>
      </w:r>
      <w:proofErr w:type="spellEnd"/>
      <w:r w:rsidRPr="00DC62F9">
        <w:t xml:space="preserve"> </w:t>
      </w:r>
      <w:proofErr w:type="spellStart"/>
      <w:r w:rsidRPr="00DC62F9">
        <w:t>controller</w:t>
      </w:r>
      <w:bookmarkEnd w:id="19"/>
      <w:bookmarkEnd w:id="20"/>
      <w:proofErr w:type="spellEnd"/>
    </w:p>
    <w:p w14:paraId="4612FBBF" w14:textId="5A72B365" w:rsidR="00421141" w:rsidRPr="00DC62F9" w:rsidRDefault="00421141" w:rsidP="00421141">
      <w:pPr>
        <w:jc w:val="both"/>
      </w:pPr>
      <w:r w:rsidRPr="00DC62F9">
        <w:t xml:space="preserve">Ebben a kontrollerben </w:t>
      </w:r>
      <w:proofErr w:type="spellStart"/>
      <w:proofErr w:type="gramStart"/>
      <w:r w:rsidRPr="00DC62F9">
        <w:t>Get</w:t>
      </w:r>
      <w:proofErr w:type="spellEnd"/>
      <w:proofErr w:type="gramEnd"/>
      <w:r w:rsidRPr="00DC62F9">
        <w:t xml:space="preserve"> illetve Post hívások </w:t>
      </w:r>
      <w:r w:rsidR="00283ECD" w:rsidRPr="00DC62F9">
        <w:t>találhatóak</w:t>
      </w:r>
      <w:r w:rsidRPr="00DC62F9">
        <w:t>.</w:t>
      </w:r>
    </w:p>
    <w:p w14:paraId="6E1BED32" w14:textId="77777777" w:rsidR="00421141" w:rsidRPr="00DC62F9" w:rsidRDefault="00421141" w:rsidP="00421141">
      <w:pPr>
        <w:pStyle w:val="ListParagraph"/>
        <w:numPr>
          <w:ilvl w:val="0"/>
          <w:numId w:val="5"/>
        </w:numPr>
        <w:rPr>
          <w:lang w:val="hu-HU"/>
        </w:rPr>
      </w:pPr>
      <w:r w:rsidRPr="00DC62F9">
        <w:rPr>
          <w:lang w:val="hu-HU"/>
        </w:rPr>
        <w:t>Get</w:t>
      </w:r>
    </w:p>
    <w:p w14:paraId="4067987E" w14:textId="77777777" w:rsidR="00421141" w:rsidRPr="00DC62F9" w:rsidRDefault="00421141" w:rsidP="00421141">
      <w:pPr>
        <w:pStyle w:val="ListParagraph"/>
        <w:numPr>
          <w:ilvl w:val="1"/>
          <w:numId w:val="5"/>
        </w:numPr>
        <w:jc w:val="both"/>
        <w:rPr>
          <w:lang w:val="hu-HU"/>
        </w:rPr>
      </w:pPr>
      <w:r w:rsidRPr="00DC62F9">
        <w:rPr>
          <w:lang w:val="hu-HU"/>
        </w:rPr>
        <w:t xml:space="preserve">Ez a hívás adja vissza a paraméterként kapott session és csomag ID alapján az összes rsensor értékeket. </w:t>
      </w:r>
    </w:p>
    <w:p w14:paraId="6151E107" w14:textId="77777777" w:rsidR="00421141" w:rsidRPr="00DC62F9" w:rsidRDefault="00421141" w:rsidP="00421141">
      <w:pPr>
        <w:pStyle w:val="ListParagraph"/>
        <w:numPr>
          <w:ilvl w:val="0"/>
          <w:numId w:val="5"/>
        </w:numPr>
        <w:rPr>
          <w:lang w:val="hu-HU"/>
        </w:rPr>
      </w:pPr>
      <w:r w:rsidRPr="00DC62F9">
        <w:rPr>
          <w:lang w:val="hu-HU"/>
        </w:rPr>
        <w:t>GetAfter</w:t>
      </w:r>
    </w:p>
    <w:p w14:paraId="1D32BFC8" w14:textId="77777777" w:rsidR="00421141" w:rsidRPr="00DC62F9" w:rsidRDefault="00421141" w:rsidP="00421141">
      <w:pPr>
        <w:pStyle w:val="ListParagraph"/>
        <w:numPr>
          <w:ilvl w:val="1"/>
          <w:numId w:val="5"/>
        </w:numPr>
        <w:jc w:val="both"/>
        <w:rPr>
          <w:lang w:val="hu-HU"/>
        </w:rPr>
      </w:pPr>
      <w:r w:rsidRPr="00DC62F9">
        <w:rPr>
          <w:lang w:val="hu-HU"/>
        </w:rPr>
        <w:t>Ez a hívás visszaadja a paraméterként kapott utolsó csomag ID és session ID alapján az utoljára elküldött csomag óta keletkezett szenzor adatokat.</w:t>
      </w:r>
    </w:p>
    <w:p w14:paraId="3EF42742" w14:textId="77777777" w:rsidR="00421141" w:rsidRPr="00DC62F9" w:rsidRDefault="00421141" w:rsidP="00421141">
      <w:pPr>
        <w:pStyle w:val="ListParagraph"/>
        <w:numPr>
          <w:ilvl w:val="0"/>
          <w:numId w:val="5"/>
        </w:numPr>
        <w:rPr>
          <w:lang w:val="hu-HU"/>
        </w:rPr>
      </w:pPr>
      <w:r w:rsidRPr="00DC62F9">
        <w:rPr>
          <w:lang w:val="hu-HU"/>
        </w:rPr>
        <w:t>GetAll</w:t>
      </w:r>
    </w:p>
    <w:p w14:paraId="3792F362" w14:textId="77777777" w:rsidR="00421141" w:rsidRPr="00DC62F9" w:rsidRDefault="00421141" w:rsidP="00421141">
      <w:pPr>
        <w:pStyle w:val="ListParagraph"/>
        <w:numPr>
          <w:ilvl w:val="1"/>
          <w:numId w:val="5"/>
        </w:numPr>
        <w:jc w:val="both"/>
        <w:rPr>
          <w:lang w:val="hu-HU"/>
        </w:rPr>
      </w:pPr>
      <w:r w:rsidRPr="00DC62F9">
        <w:rPr>
          <w:lang w:val="hu-HU"/>
        </w:rPr>
        <w:t xml:space="preserve">Ez a hívás visszaadja a paraméterként kapott session-höz tartozó összes csomagot. </w:t>
      </w:r>
    </w:p>
    <w:p w14:paraId="1B8FB95D" w14:textId="77777777" w:rsidR="00421141" w:rsidRPr="00DC62F9" w:rsidRDefault="00421141" w:rsidP="00421141">
      <w:pPr>
        <w:pStyle w:val="ListParagraph"/>
        <w:numPr>
          <w:ilvl w:val="0"/>
          <w:numId w:val="5"/>
        </w:numPr>
        <w:jc w:val="both"/>
        <w:rPr>
          <w:lang w:val="hu-HU"/>
        </w:rPr>
      </w:pPr>
      <w:r w:rsidRPr="00DC62F9">
        <w:rPr>
          <w:lang w:val="hu-HU"/>
        </w:rPr>
        <w:t>Post</w:t>
      </w:r>
    </w:p>
    <w:p w14:paraId="73C6F88D" w14:textId="77777777" w:rsidR="00421141" w:rsidRPr="00DC62F9" w:rsidRDefault="00421141" w:rsidP="00421141">
      <w:pPr>
        <w:pStyle w:val="ListParagraph"/>
        <w:numPr>
          <w:ilvl w:val="1"/>
          <w:numId w:val="5"/>
        </w:numPr>
        <w:jc w:val="both"/>
        <w:rPr>
          <w:lang w:val="hu-HU"/>
        </w:rPr>
      </w:pPr>
      <w:r w:rsidRPr="00DC62F9">
        <w:rPr>
          <w:lang w:val="hu-HU"/>
        </w:rPr>
        <w:t xml:space="preserve">Ez a hívás egy új csomagot dolgoz fel, amit json formában paraméterként kap. </w:t>
      </w:r>
    </w:p>
    <w:p w14:paraId="333A3C46" w14:textId="77777777" w:rsidR="00421141" w:rsidRPr="00DC62F9" w:rsidRDefault="00421141" w:rsidP="00421141">
      <w:pPr>
        <w:pStyle w:val="ListParagraph"/>
        <w:numPr>
          <w:ilvl w:val="1"/>
          <w:numId w:val="5"/>
        </w:numPr>
        <w:jc w:val="both"/>
        <w:rPr>
          <w:lang w:val="hu-HU"/>
        </w:rPr>
      </w:pPr>
      <w:r w:rsidRPr="00DC62F9">
        <w:rPr>
          <w:lang w:val="hu-HU"/>
        </w:rPr>
        <w:t>Ha sikeres volt a csomag feldolgozása, 200-as Http státusz kóddal tér vissza, ellenkező esetben pedig 500-al.</w:t>
      </w:r>
    </w:p>
    <w:p w14:paraId="5C27176E" w14:textId="77777777" w:rsidR="00421141" w:rsidRPr="00DC62F9" w:rsidRDefault="00421141" w:rsidP="00C00C27">
      <w:pPr>
        <w:pStyle w:val="Heading3"/>
      </w:pPr>
      <w:bookmarkStart w:id="21" w:name="_Toc87167108"/>
      <w:bookmarkStart w:id="22" w:name="_Toc87185982"/>
      <w:proofErr w:type="spellStart"/>
      <w:r w:rsidRPr="00DC62F9">
        <w:t>Sensor</w:t>
      </w:r>
      <w:proofErr w:type="spellEnd"/>
      <w:r w:rsidRPr="00DC62F9">
        <w:t xml:space="preserve"> </w:t>
      </w:r>
      <w:proofErr w:type="spellStart"/>
      <w:r w:rsidRPr="00DC62F9">
        <w:t>controller</w:t>
      </w:r>
      <w:bookmarkEnd w:id="21"/>
      <w:bookmarkEnd w:id="22"/>
      <w:proofErr w:type="spellEnd"/>
    </w:p>
    <w:p w14:paraId="2F9ED453" w14:textId="77777777" w:rsidR="00421141" w:rsidRPr="00DC62F9" w:rsidRDefault="00421141" w:rsidP="00421141">
      <w:pPr>
        <w:pStyle w:val="ListParagraph"/>
        <w:numPr>
          <w:ilvl w:val="0"/>
          <w:numId w:val="6"/>
        </w:numPr>
        <w:rPr>
          <w:lang w:val="hu-HU"/>
        </w:rPr>
      </w:pPr>
      <w:r w:rsidRPr="00DC62F9">
        <w:rPr>
          <w:lang w:val="hu-HU"/>
        </w:rPr>
        <w:t>GetAll</w:t>
      </w:r>
    </w:p>
    <w:p w14:paraId="7B4453E8" w14:textId="77777777" w:rsidR="00421141" w:rsidRPr="00DC62F9" w:rsidRDefault="00421141" w:rsidP="00421141">
      <w:pPr>
        <w:pStyle w:val="ListParagraph"/>
        <w:numPr>
          <w:ilvl w:val="1"/>
          <w:numId w:val="6"/>
        </w:numPr>
        <w:rPr>
          <w:lang w:val="hu-HU"/>
        </w:rPr>
      </w:pPr>
      <w:r w:rsidRPr="00DC62F9">
        <w:rPr>
          <w:lang w:val="hu-HU"/>
        </w:rPr>
        <w:t xml:space="preserve">Ez a hívás visszaadja az összes szenzort. </w:t>
      </w:r>
    </w:p>
    <w:p w14:paraId="0753F0BB" w14:textId="77777777" w:rsidR="00421141" w:rsidRPr="00DC62F9" w:rsidRDefault="00421141" w:rsidP="00421141">
      <w:pPr>
        <w:pStyle w:val="ListParagraph"/>
        <w:numPr>
          <w:ilvl w:val="0"/>
          <w:numId w:val="6"/>
        </w:numPr>
        <w:rPr>
          <w:lang w:val="hu-HU"/>
        </w:rPr>
      </w:pPr>
      <w:r w:rsidRPr="00DC62F9">
        <w:rPr>
          <w:lang w:val="hu-HU"/>
        </w:rPr>
        <w:t>GetSensorNames</w:t>
      </w:r>
    </w:p>
    <w:p w14:paraId="3A46FCBE" w14:textId="77777777" w:rsidR="00421141" w:rsidRPr="00DC62F9" w:rsidRDefault="00421141" w:rsidP="00421141">
      <w:pPr>
        <w:pStyle w:val="ListParagraph"/>
        <w:numPr>
          <w:ilvl w:val="1"/>
          <w:numId w:val="6"/>
        </w:numPr>
        <w:jc w:val="both"/>
        <w:rPr>
          <w:lang w:val="hu-HU"/>
        </w:rPr>
      </w:pPr>
      <w:r w:rsidRPr="00DC62F9">
        <w:rPr>
          <w:lang w:val="hu-HU"/>
        </w:rPr>
        <w:t xml:space="preserve">Ez a hívás a paraméterben kapott sessionhöz adja vissza a sensorokat. </w:t>
      </w:r>
    </w:p>
    <w:p w14:paraId="505AD173" w14:textId="77777777" w:rsidR="00421141" w:rsidRPr="00DC62F9" w:rsidRDefault="00421141" w:rsidP="00421141">
      <w:pPr>
        <w:pStyle w:val="ListParagraph"/>
        <w:numPr>
          <w:ilvl w:val="0"/>
          <w:numId w:val="6"/>
        </w:numPr>
        <w:jc w:val="both"/>
        <w:rPr>
          <w:lang w:val="hu-HU"/>
        </w:rPr>
      </w:pPr>
      <w:r w:rsidRPr="00DC62F9">
        <w:rPr>
          <w:lang w:val="hu-HU"/>
        </w:rPr>
        <w:t>Post</w:t>
      </w:r>
    </w:p>
    <w:p w14:paraId="47220D1B" w14:textId="77777777" w:rsidR="00421141" w:rsidRPr="00DC62F9" w:rsidRDefault="00421141" w:rsidP="00421141">
      <w:pPr>
        <w:pStyle w:val="ListParagraph"/>
        <w:numPr>
          <w:ilvl w:val="1"/>
          <w:numId w:val="6"/>
        </w:numPr>
        <w:jc w:val="both"/>
        <w:rPr>
          <w:lang w:val="hu-HU"/>
        </w:rPr>
      </w:pPr>
      <w:r w:rsidRPr="00DC62F9">
        <w:rPr>
          <w:lang w:val="hu-HU"/>
        </w:rPr>
        <w:t xml:space="preserve">Ez a hívás egy sensort ment el amit Json formában kap paraméterként. </w:t>
      </w:r>
    </w:p>
    <w:p w14:paraId="005DA6F8" w14:textId="77777777" w:rsidR="00421141" w:rsidRPr="00DC62F9" w:rsidRDefault="00421141" w:rsidP="00C00C27">
      <w:pPr>
        <w:pStyle w:val="Heading3"/>
      </w:pPr>
      <w:bookmarkStart w:id="23" w:name="_Toc87167109"/>
      <w:bookmarkStart w:id="24" w:name="_Toc87185983"/>
      <w:r w:rsidRPr="00DC62F9">
        <w:t xml:space="preserve">Session </w:t>
      </w:r>
      <w:proofErr w:type="spellStart"/>
      <w:r w:rsidRPr="00DC62F9">
        <w:t>controller</w:t>
      </w:r>
      <w:bookmarkEnd w:id="23"/>
      <w:bookmarkEnd w:id="24"/>
      <w:proofErr w:type="spellEnd"/>
    </w:p>
    <w:p w14:paraId="29D89514" w14:textId="77777777" w:rsidR="00421141" w:rsidRPr="00DC62F9" w:rsidRDefault="00421141" w:rsidP="00421141">
      <w:pPr>
        <w:pStyle w:val="ListParagraph"/>
        <w:numPr>
          <w:ilvl w:val="0"/>
          <w:numId w:val="7"/>
        </w:numPr>
        <w:rPr>
          <w:lang w:val="hu-HU"/>
        </w:rPr>
      </w:pPr>
      <w:r w:rsidRPr="00DC62F9">
        <w:rPr>
          <w:lang w:val="hu-HU"/>
        </w:rPr>
        <w:t>HealthCheck</w:t>
      </w:r>
    </w:p>
    <w:p w14:paraId="74DBD9BC" w14:textId="77777777" w:rsidR="00421141" w:rsidRPr="00DC62F9" w:rsidRDefault="00421141" w:rsidP="00421141">
      <w:pPr>
        <w:pStyle w:val="ListParagraph"/>
        <w:numPr>
          <w:ilvl w:val="1"/>
          <w:numId w:val="7"/>
        </w:numPr>
        <w:jc w:val="both"/>
        <w:rPr>
          <w:lang w:val="hu-HU"/>
        </w:rPr>
      </w:pPr>
      <w:r w:rsidRPr="00DC62F9">
        <w:rPr>
          <w:lang w:val="hu-HU"/>
        </w:rPr>
        <w:t xml:space="preserve">Ezzel a hívással lehet könnyedén kideríteni, hogy lehet e kapcsolatot létesíteni a szerverrel. </w:t>
      </w:r>
    </w:p>
    <w:p w14:paraId="313CE75A" w14:textId="77777777" w:rsidR="00421141" w:rsidRPr="00DC62F9" w:rsidRDefault="00421141" w:rsidP="00421141">
      <w:pPr>
        <w:pStyle w:val="ListParagraph"/>
        <w:numPr>
          <w:ilvl w:val="1"/>
          <w:numId w:val="7"/>
        </w:numPr>
        <w:jc w:val="both"/>
        <w:rPr>
          <w:lang w:val="hu-HU"/>
        </w:rPr>
      </w:pPr>
      <w:r w:rsidRPr="00DC62F9">
        <w:rPr>
          <w:lang w:val="hu-HU"/>
        </w:rPr>
        <w:t xml:space="preserve">Ez a hívás visszaad egy igaz értéket. </w:t>
      </w:r>
    </w:p>
    <w:p w14:paraId="08842A76" w14:textId="77777777" w:rsidR="00421141" w:rsidRPr="00DC62F9" w:rsidRDefault="00421141" w:rsidP="00421141">
      <w:pPr>
        <w:pStyle w:val="ListParagraph"/>
        <w:numPr>
          <w:ilvl w:val="0"/>
          <w:numId w:val="7"/>
        </w:numPr>
        <w:jc w:val="both"/>
        <w:rPr>
          <w:lang w:val="hu-HU"/>
        </w:rPr>
      </w:pPr>
      <w:r w:rsidRPr="00DC62F9">
        <w:rPr>
          <w:lang w:val="hu-HU"/>
        </w:rPr>
        <w:t>Get</w:t>
      </w:r>
    </w:p>
    <w:p w14:paraId="515D9E46" w14:textId="77777777" w:rsidR="00421141" w:rsidRPr="00DC62F9" w:rsidRDefault="00421141" w:rsidP="00421141">
      <w:pPr>
        <w:pStyle w:val="ListParagraph"/>
        <w:numPr>
          <w:ilvl w:val="1"/>
          <w:numId w:val="7"/>
        </w:numPr>
        <w:jc w:val="both"/>
        <w:rPr>
          <w:lang w:val="hu-HU"/>
        </w:rPr>
      </w:pPr>
      <w:r w:rsidRPr="00DC62F9">
        <w:rPr>
          <w:lang w:val="hu-HU"/>
        </w:rPr>
        <w:t xml:space="preserve">Ez a hívás visszaadja az éppen elő sessiomt. </w:t>
      </w:r>
    </w:p>
    <w:p w14:paraId="0F8DC01F" w14:textId="77777777" w:rsidR="00421141" w:rsidRPr="00DC62F9" w:rsidRDefault="00421141" w:rsidP="00421141">
      <w:pPr>
        <w:pStyle w:val="ListParagraph"/>
        <w:numPr>
          <w:ilvl w:val="1"/>
          <w:numId w:val="7"/>
        </w:numPr>
        <w:jc w:val="both"/>
        <w:rPr>
          <w:lang w:val="hu-HU"/>
        </w:rPr>
      </w:pPr>
      <w:r w:rsidRPr="00DC62F9">
        <w:rPr>
          <w:lang w:val="hu-HU"/>
        </w:rPr>
        <w:t xml:space="preserve">Ha nem létezik ilyen, akkor null-al tér vissza. </w:t>
      </w:r>
    </w:p>
    <w:p w14:paraId="4C100CD3" w14:textId="77777777" w:rsidR="00421141" w:rsidRPr="00DC62F9" w:rsidRDefault="00421141" w:rsidP="00421141">
      <w:pPr>
        <w:pStyle w:val="ListParagraph"/>
        <w:numPr>
          <w:ilvl w:val="0"/>
          <w:numId w:val="7"/>
        </w:numPr>
        <w:jc w:val="both"/>
        <w:rPr>
          <w:lang w:val="hu-HU"/>
        </w:rPr>
      </w:pPr>
      <w:r w:rsidRPr="00DC62F9">
        <w:rPr>
          <w:lang w:val="hu-HU"/>
        </w:rPr>
        <w:t>GetAll</w:t>
      </w:r>
    </w:p>
    <w:p w14:paraId="1EC8D0E6" w14:textId="77777777" w:rsidR="00421141" w:rsidRPr="00DC62F9" w:rsidRDefault="00421141" w:rsidP="00421141">
      <w:pPr>
        <w:pStyle w:val="ListParagraph"/>
        <w:numPr>
          <w:ilvl w:val="1"/>
          <w:numId w:val="7"/>
        </w:numPr>
        <w:jc w:val="both"/>
        <w:rPr>
          <w:lang w:val="hu-HU"/>
        </w:rPr>
      </w:pPr>
      <w:r w:rsidRPr="00DC62F9">
        <w:rPr>
          <w:lang w:val="hu-HU"/>
        </w:rPr>
        <w:t xml:space="preserve">Visszaadja az összes sessiont. </w:t>
      </w:r>
    </w:p>
    <w:p w14:paraId="1902BDA8" w14:textId="77777777" w:rsidR="00421141" w:rsidRPr="00DC62F9" w:rsidRDefault="00421141" w:rsidP="00421141">
      <w:pPr>
        <w:pStyle w:val="ListParagraph"/>
        <w:numPr>
          <w:ilvl w:val="0"/>
          <w:numId w:val="7"/>
        </w:numPr>
        <w:jc w:val="both"/>
        <w:rPr>
          <w:lang w:val="hu-HU"/>
        </w:rPr>
      </w:pPr>
      <w:r w:rsidRPr="00DC62F9">
        <w:rPr>
          <w:lang w:val="hu-HU"/>
        </w:rPr>
        <w:t>GetActiveSessionSensors</w:t>
      </w:r>
    </w:p>
    <w:p w14:paraId="19328F0E" w14:textId="77777777" w:rsidR="00421141" w:rsidRPr="00DC62F9" w:rsidRDefault="00421141" w:rsidP="00421141">
      <w:pPr>
        <w:pStyle w:val="ListParagraph"/>
        <w:numPr>
          <w:ilvl w:val="1"/>
          <w:numId w:val="7"/>
        </w:numPr>
        <w:jc w:val="both"/>
        <w:rPr>
          <w:lang w:val="hu-HU"/>
        </w:rPr>
      </w:pPr>
      <w:r w:rsidRPr="00DC62F9">
        <w:rPr>
          <w:lang w:val="hu-HU"/>
        </w:rPr>
        <w:t xml:space="preserve">Visszaadja aktív session összes szenzorát. </w:t>
      </w:r>
    </w:p>
    <w:p w14:paraId="43A6C854" w14:textId="77777777" w:rsidR="00421141" w:rsidRPr="00DC62F9" w:rsidRDefault="00421141" w:rsidP="00421141">
      <w:pPr>
        <w:pStyle w:val="ListParagraph"/>
        <w:numPr>
          <w:ilvl w:val="0"/>
          <w:numId w:val="7"/>
        </w:numPr>
        <w:jc w:val="both"/>
        <w:rPr>
          <w:lang w:val="hu-HU"/>
        </w:rPr>
      </w:pPr>
      <w:r w:rsidRPr="00DC62F9">
        <w:rPr>
          <w:lang w:val="hu-HU"/>
        </w:rPr>
        <w:t>Post</w:t>
      </w:r>
    </w:p>
    <w:p w14:paraId="706019DA" w14:textId="77777777" w:rsidR="00421141" w:rsidRPr="00DC62F9" w:rsidRDefault="00421141" w:rsidP="00421141">
      <w:pPr>
        <w:pStyle w:val="ListParagraph"/>
        <w:numPr>
          <w:ilvl w:val="1"/>
          <w:numId w:val="7"/>
        </w:numPr>
        <w:jc w:val="both"/>
        <w:rPr>
          <w:lang w:val="hu-HU"/>
        </w:rPr>
      </w:pPr>
      <w:r w:rsidRPr="00DC62F9">
        <w:rPr>
          <w:lang w:val="hu-HU"/>
        </w:rPr>
        <w:t xml:space="preserve">Ez a hívás egy új sessiont ment el. </w:t>
      </w:r>
    </w:p>
    <w:p w14:paraId="31CCAA25" w14:textId="77777777" w:rsidR="00421141" w:rsidRPr="00DC62F9" w:rsidRDefault="00421141" w:rsidP="00421141">
      <w:pPr>
        <w:pStyle w:val="ListParagraph"/>
        <w:numPr>
          <w:ilvl w:val="1"/>
          <w:numId w:val="7"/>
        </w:numPr>
        <w:jc w:val="both"/>
        <w:rPr>
          <w:lang w:val="hu-HU"/>
        </w:rPr>
      </w:pPr>
      <w:r w:rsidRPr="00DC62F9">
        <w:rPr>
          <w:lang w:val="hu-HU"/>
        </w:rPr>
        <w:t xml:space="preserve">Sikeres mentés esetén 200-as Https státusz kóddal tér vissza. </w:t>
      </w:r>
    </w:p>
    <w:p w14:paraId="13A8214A" w14:textId="77777777" w:rsidR="00421141" w:rsidRPr="00DC62F9" w:rsidRDefault="00421141" w:rsidP="00421141">
      <w:pPr>
        <w:pStyle w:val="ListParagraph"/>
        <w:numPr>
          <w:ilvl w:val="1"/>
          <w:numId w:val="7"/>
        </w:numPr>
        <w:jc w:val="both"/>
        <w:rPr>
          <w:lang w:val="hu-HU"/>
        </w:rPr>
      </w:pPr>
      <w:r w:rsidRPr="00DC62F9">
        <w:rPr>
          <w:lang w:val="hu-HU"/>
        </w:rPr>
        <w:t xml:space="preserve">Sikertelen mentés esetén 500-as kóddal tér vissza. </w:t>
      </w:r>
    </w:p>
    <w:p w14:paraId="3411D12D" w14:textId="77777777" w:rsidR="00421141" w:rsidRPr="00DC62F9" w:rsidRDefault="00421141" w:rsidP="00421141">
      <w:pPr>
        <w:pStyle w:val="ListParagraph"/>
        <w:numPr>
          <w:ilvl w:val="1"/>
          <w:numId w:val="7"/>
        </w:numPr>
        <w:jc w:val="both"/>
        <w:rPr>
          <w:lang w:val="hu-HU"/>
        </w:rPr>
      </w:pPr>
      <w:r w:rsidRPr="00DC62F9">
        <w:rPr>
          <w:lang w:val="hu-HU"/>
        </w:rPr>
        <w:lastRenderedPageBreak/>
        <w:t xml:space="preserve">Abban az esetben, ha ilyen session már létezne, 409-es kóddal tér vissza ami conflict-ot jelent. </w:t>
      </w:r>
    </w:p>
    <w:p w14:paraId="2A927527" w14:textId="77777777" w:rsidR="00421141" w:rsidRPr="00DC62F9" w:rsidRDefault="00421141" w:rsidP="00421141">
      <w:pPr>
        <w:pStyle w:val="ListParagraph"/>
        <w:numPr>
          <w:ilvl w:val="0"/>
          <w:numId w:val="7"/>
        </w:numPr>
        <w:jc w:val="both"/>
        <w:rPr>
          <w:lang w:val="hu-HU"/>
        </w:rPr>
      </w:pPr>
      <w:r w:rsidRPr="00DC62F9">
        <w:rPr>
          <w:lang w:val="hu-HU"/>
        </w:rPr>
        <w:t>ChangeToLive</w:t>
      </w:r>
    </w:p>
    <w:p w14:paraId="4FA52FC9" w14:textId="77777777" w:rsidR="00421141" w:rsidRPr="00DC62F9" w:rsidRDefault="00421141" w:rsidP="00421141">
      <w:pPr>
        <w:pStyle w:val="ListParagraph"/>
        <w:numPr>
          <w:ilvl w:val="1"/>
          <w:numId w:val="7"/>
        </w:numPr>
        <w:jc w:val="both"/>
        <w:rPr>
          <w:lang w:val="hu-HU"/>
        </w:rPr>
      </w:pPr>
      <w:r w:rsidRPr="00DC62F9">
        <w:rPr>
          <w:lang w:val="hu-HU"/>
        </w:rPr>
        <w:t xml:space="preserve">Ez a hívás élőre állítja a paraméterként kapott sessiont. </w:t>
      </w:r>
    </w:p>
    <w:p w14:paraId="0F270AF6" w14:textId="77777777" w:rsidR="00421141" w:rsidRPr="00DC62F9" w:rsidRDefault="00421141" w:rsidP="00421141">
      <w:pPr>
        <w:pStyle w:val="ListParagraph"/>
        <w:numPr>
          <w:ilvl w:val="1"/>
          <w:numId w:val="7"/>
        </w:numPr>
        <w:jc w:val="both"/>
        <w:rPr>
          <w:lang w:val="hu-HU"/>
        </w:rPr>
      </w:pPr>
      <w:r w:rsidRPr="00DC62F9">
        <w:rPr>
          <w:lang w:val="hu-HU"/>
        </w:rPr>
        <w:t xml:space="preserve">Sikeres mentés esetén 200-as Http státusz kóddal tér vissza. </w:t>
      </w:r>
    </w:p>
    <w:p w14:paraId="67DC4A25" w14:textId="77777777" w:rsidR="00421141" w:rsidRPr="00DC62F9" w:rsidRDefault="00421141" w:rsidP="00421141">
      <w:pPr>
        <w:pStyle w:val="ListParagraph"/>
        <w:numPr>
          <w:ilvl w:val="1"/>
          <w:numId w:val="7"/>
        </w:numPr>
        <w:jc w:val="both"/>
        <w:rPr>
          <w:lang w:val="hu-HU"/>
        </w:rPr>
      </w:pPr>
      <w:r w:rsidRPr="00DC62F9">
        <w:rPr>
          <w:lang w:val="hu-HU"/>
        </w:rPr>
        <w:t>Sikertelen mentés esetén 500-al.</w:t>
      </w:r>
    </w:p>
    <w:p w14:paraId="091551ED" w14:textId="77777777" w:rsidR="00421141" w:rsidRPr="00DC62F9" w:rsidRDefault="00421141" w:rsidP="00421141">
      <w:pPr>
        <w:pStyle w:val="ListParagraph"/>
        <w:numPr>
          <w:ilvl w:val="1"/>
          <w:numId w:val="7"/>
        </w:numPr>
        <w:jc w:val="both"/>
        <w:rPr>
          <w:lang w:val="hu-HU"/>
        </w:rPr>
      </w:pPr>
      <w:r w:rsidRPr="00DC62F9">
        <w:rPr>
          <w:lang w:val="hu-HU"/>
        </w:rPr>
        <w:t xml:space="preserve">Abban az esetben, ha már létezik élő session, 409-el tér vissza, mivel egyszerre csak egy élő session létezhet. </w:t>
      </w:r>
    </w:p>
    <w:p w14:paraId="11F49478" w14:textId="77777777" w:rsidR="00421141" w:rsidRPr="00DC62F9" w:rsidRDefault="00421141" w:rsidP="00421141">
      <w:pPr>
        <w:pStyle w:val="ListParagraph"/>
        <w:numPr>
          <w:ilvl w:val="0"/>
          <w:numId w:val="7"/>
        </w:numPr>
        <w:jc w:val="both"/>
        <w:rPr>
          <w:lang w:val="hu-HU"/>
        </w:rPr>
      </w:pPr>
      <w:r w:rsidRPr="00DC62F9">
        <w:rPr>
          <w:lang w:val="hu-HU"/>
        </w:rPr>
        <w:t>ChangeName</w:t>
      </w:r>
    </w:p>
    <w:p w14:paraId="6EF068E0" w14:textId="77777777" w:rsidR="00421141" w:rsidRPr="00DC62F9" w:rsidRDefault="00421141" w:rsidP="00421141">
      <w:pPr>
        <w:pStyle w:val="ListParagraph"/>
        <w:numPr>
          <w:ilvl w:val="1"/>
          <w:numId w:val="7"/>
        </w:numPr>
        <w:jc w:val="both"/>
        <w:rPr>
          <w:lang w:val="hu-HU"/>
        </w:rPr>
      </w:pPr>
      <w:r w:rsidRPr="00DC62F9">
        <w:rPr>
          <w:lang w:val="hu-HU"/>
        </w:rPr>
        <w:t xml:space="preserve">Ez a hívás a paraméterként kapott session-nek a nevét változtatja meg. A session amit megkap json formátumban van, és már benne van az új név. </w:t>
      </w:r>
    </w:p>
    <w:p w14:paraId="17F45CCD" w14:textId="77777777" w:rsidR="00421141" w:rsidRPr="00DC62F9" w:rsidRDefault="00421141" w:rsidP="00421141">
      <w:pPr>
        <w:pStyle w:val="ListParagraph"/>
        <w:numPr>
          <w:ilvl w:val="1"/>
          <w:numId w:val="7"/>
        </w:numPr>
        <w:jc w:val="both"/>
        <w:rPr>
          <w:lang w:val="hu-HU"/>
        </w:rPr>
      </w:pPr>
      <w:r w:rsidRPr="00DC62F9">
        <w:rPr>
          <w:lang w:val="hu-HU"/>
        </w:rPr>
        <w:t xml:space="preserve">Sikeres mentés esetén 200-as Http státusz kóddal tér vissza. </w:t>
      </w:r>
    </w:p>
    <w:p w14:paraId="1498EF07" w14:textId="77777777" w:rsidR="00421141" w:rsidRPr="00DC62F9" w:rsidRDefault="00421141" w:rsidP="00421141">
      <w:pPr>
        <w:pStyle w:val="ListParagraph"/>
        <w:numPr>
          <w:ilvl w:val="1"/>
          <w:numId w:val="7"/>
        </w:numPr>
        <w:jc w:val="both"/>
        <w:rPr>
          <w:lang w:val="hu-HU"/>
        </w:rPr>
      </w:pPr>
      <w:r w:rsidRPr="00DC62F9">
        <w:rPr>
          <w:lang w:val="hu-HU"/>
        </w:rPr>
        <w:t>Sikertelen mentés esetén pedig 500-al.</w:t>
      </w:r>
    </w:p>
    <w:p w14:paraId="4A16AF1E" w14:textId="77777777" w:rsidR="00421141" w:rsidRPr="00DC62F9" w:rsidRDefault="00421141" w:rsidP="00421141">
      <w:pPr>
        <w:pStyle w:val="ListParagraph"/>
        <w:numPr>
          <w:ilvl w:val="0"/>
          <w:numId w:val="7"/>
        </w:numPr>
        <w:jc w:val="both"/>
        <w:rPr>
          <w:lang w:val="hu-HU"/>
        </w:rPr>
      </w:pPr>
      <w:r w:rsidRPr="00DC62F9">
        <w:rPr>
          <w:lang w:val="hu-HU"/>
        </w:rPr>
        <w:t xml:space="preserve">Delete </w:t>
      </w:r>
    </w:p>
    <w:p w14:paraId="6348E7FD" w14:textId="77777777" w:rsidR="00421141" w:rsidRPr="00DC62F9" w:rsidRDefault="00421141" w:rsidP="00421141">
      <w:pPr>
        <w:pStyle w:val="ListParagraph"/>
        <w:numPr>
          <w:ilvl w:val="1"/>
          <w:numId w:val="7"/>
        </w:numPr>
        <w:jc w:val="both"/>
        <w:rPr>
          <w:lang w:val="hu-HU"/>
        </w:rPr>
      </w:pPr>
      <w:r w:rsidRPr="00DC62F9">
        <w:rPr>
          <w:lang w:val="hu-HU"/>
        </w:rPr>
        <w:t xml:space="preserve">Ez a hívás kitöröl egy sessiont. </w:t>
      </w:r>
    </w:p>
    <w:p w14:paraId="7EF8C9CB" w14:textId="77777777" w:rsidR="00421141" w:rsidRPr="00DC62F9" w:rsidRDefault="00421141" w:rsidP="00421141">
      <w:pPr>
        <w:pStyle w:val="ListParagraph"/>
        <w:numPr>
          <w:ilvl w:val="1"/>
          <w:numId w:val="7"/>
        </w:numPr>
        <w:jc w:val="both"/>
        <w:rPr>
          <w:lang w:val="hu-HU"/>
        </w:rPr>
      </w:pPr>
      <w:r w:rsidRPr="00DC62F9">
        <w:rPr>
          <w:lang w:val="hu-HU"/>
        </w:rPr>
        <w:t>A törlendő session ID-ját parameterként kapja</w:t>
      </w:r>
    </w:p>
    <w:p w14:paraId="29627EBD" w14:textId="77777777" w:rsidR="00421141" w:rsidRPr="00DC62F9" w:rsidRDefault="00421141" w:rsidP="00421141">
      <w:pPr>
        <w:pStyle w:val="ListParagraph"/>
        <w:numPr>
          <w:ilvl w:val="1"/>
          <w:numId w:val="7"/>
        </w:numPr>
        <w:jc w:val="both"/>
        <w:rPr>
          <w:lang w:val="hu-HU"/>
        </w:rPr>
      </w:pPr>
      <w:r w:rsidRPr="00DC62F9">
        <w:rPr>
          <w:lang w:val="hu-HU"/>
        </w:rPr>
        <w:t xml:space="preserve">Sikeres törlés esetén 200-as Http státusz kóddal tér vissza. </w:t>
      </w:r>
    </w:p>
    <w:p w14:paraId="42A4D43A" w14:textId="44C2AABA" w:rsidR="00421141" w:rsidRPr="00DC62F9" w:rsidRDefault="00421141" w:rsidP="00421141">
      <w:pPr>
        <w:pStyle w:val="ListParagraph"/>
        <w:numPr>
          <w:ilvl w:val="1"/>
          <w:numId w:val="7"/>
        </w:numPr>
        <w:jc w:val="both"/>
        <w:rPr>
          <w:lang w:val="hu-HU"/>
        </w:rPr>
      </w:pPr>
      <w:r w:rsidRPr="00DC62F9">
        <w:rPr>
          <w:lang w:val="hu-HU"/>
        </w:rPr>
        <w:t>Sikertelen törlés esetben pedig 500-al.</w:t>
      </w:r>
    </w:p>
    <w:p w14:paraId="7B1C77F6" w14:textId="088E45AA" w:rsidR="00973829" w:rsidRPr="00DC62F9" w:rsidRDefault="002E4AF4" w:rsidP="00973829">
      <w:pPr>
        <w:jc w:val="both"/>
      </w:pPr>
      <w:r w:rsidRPr="00DC62F9">
        <w:t>A</w:t>
      </w:r>
      <w:r w:rsidR="00451B9A" w:rsidRPr="00DC62F9">
        <w:t xml:space="preserve"> kontrollerek felelősek az </w:t>
      </w:r>
      <w:proofErr w:type="spellStart"/>
      <w:r w:rsidR="00451B9A" w:rsidRPr="00DC62F9">
        <w:t>api</w:t>
      </w:r>
      <w:proofErr w:type="spellEnd"/>
      <w:r w:rsidR="00451B9A" w:rsidRPr="00DC62F9">
        <w:t xml:space="preserve"> h</w:t>
      </w:r>
      <w:r w:rsidR="00451B9A" w:rsidRPr="00DC62F9">
        <w:t>í</w:t>
      </w:r>
      <w:r w:rsidR="00451B9A" w:rsidRPr="00DC62F9">
        <w:t>vásokért.</w:t>
      </w:r>
      <w:r w:rsidR="00884B82" w:rsidRPr="00DC62F9">
        <w:t xml:space="preserve"> Ezeket az osztályokat a </w:t>
      </w:r>
      <w:proofErr w:type="spellStart"/>
      <w:r w:rsidR="00884B82" w:rsidRPr="00DC62F9">
        <w:t>ControllerBase</w:t>
      </w:r>
      <w:proofErr w:type="spellEnd"/>
      <w:r w:rsidR="00884B82" w:rsidRPr="00DC62F9">
        <w:t xml:space="preserve"> osztályból kell származtatni</w:t>
      </w:r>
      <w:r w:rsidR="00AF41C0" w:rsidRPr="00DC62F9">
        <w:t>, illetve meg kell adni az osztálynak kettő attribútumot.</w:t>
      </w:r>
      <w:r w:rsidR="00D86F2B" w:rsidRPr="00DC62F9">
        <w:t xml:space="preserve"> Először is, hogy mi az útvonal, illetve egy olyat, amivel jelezzük, hogy ez az</w:t>
      </w:r>
      <w:r w:rsidR="00C2443F" w:rsidRPr="00DC62F9">
        <w:t xml:space="preserve"> osztály egy </w:t>
      </w:r>
      <w:proofErr w:type="spellStart"/>
      <w:r w:rsidR="00C2443F" w:rsidRPr="00DC62F9">
        <w:t>api</w:t>
      </w:r>
      <w:proofErr w:type="spellEnd"/>
      <w:r w:rsidR="00C2443F" w:rsidRPr="00DC62F9">
        <w:t xml:space="preserve"> </w:t>
      </w:r>
      <w:proofErr w:type="spellStart"/>
      <w:r w:rsidR="00C2443F" w:rsidRPr="00DC62F9">
        <w:t>controller</w:t>
      </w:r>
      <w:proofErr w:type="spellEnd"/>
      <w:r w:rsidR="00C2443F" w:rsidRPr="00DC62F9">
        <w:t>.</w:t>
      </w:r>
    </w:p>
    <w:p w14:paraId="2DDB61A2" w14:textId="6B95A6F7" w:rsidR="001415D7" w:rsidRPr="00DC62F9" w:rsidRDefault="001415D7" w:rsidP="00973829">
      <w:pPr>
        <w:jc w:val="both"/>
      </w:pPr>
      <w:r w:rsidRPr="00DC62F9">
        <w:rPr>
          <w:noProof/>
        </w:rPr>
        <mc:AlternateContent>
          <mc:Choice Requires="wps">
            <w:drawing>
              <wp:inline distT="0" distB="0" distL="0" distR="0" wp14:anchorId="13936514" wp14:editId="3F4AADA1">
                <wp:extent cx="5673969" cy="1404620"/>
                <wp:effectExtent l="0" t="0" r="22225" b="20320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396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C3B727" w14:textId="1C5C6EBF" w:rsidR="001415D7" w:rsidRDefault="001415D7" w:rsidP="001415D7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[Route(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api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/[controller]"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)]</w:t>
                            </w:r>
                          </w:p>
                          <w:p w14:paraId="4F5645BC" w14:textId="6BBFD9CC" w:rsidR="001415D7" w:rsidRDefault="001415D7" w:rsidP="001415D7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ApiController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]</w:t>
                            </w:r>
                          </w:p>
                          <w:p w14:paraId="3BBE0CB9" w14:textId="5B8908FA" w:rsidR="001415D7" w:rsidRDefault="001415D7" w:rsidP="001415D7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public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class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2B91A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PackageController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ControllerBase</w:t>
                            </w:r>
                            <w:proofErr w:type="spellEnd"/>
                          </w:p>
                          <w:p w14:paraId="0DB61133" w14:textId="7B96A867" w:rsidR="001415D7" w:rsidRDefault="00C259A4" w:rsidP="001415D7">
                            <w:r>
                              <w:t>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936514" id="_x0000_s1028" type="#_x0000_t202" style="width:446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" strokecolor="white [3212]">
                <v:textbox style="mso-fit-shape-to-text:t">
                  <w:txbxContent>
                    <w:p w14:paraId="60C3B727" w14:textId="1C5C6EBF" w:rsidR="001415D7" w:rsidRDefault="001415D7" w:rsidP="001415D7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[Route(</w:t>
                      </w:r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api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/[controller]"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)]</w:t>
                      </w:r>
                    </w:p>
                    <w:p w14:paraId="4F5645BC" w14:textId="6BBFD9CC" w:rsidR="001415D7" w:rsidRDefault="001415D7" w:rsidP="001415D7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[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ApiController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]</w:t>
                      </w:r>
                    </w:p>
                    <w:p w14:paraId="3BBE0CB9" w14:textId="5B8908FA" w:rsidR="001415D7" w:rsidRDefault="001415D7" w:rsidP="001415D7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public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Consolas"/>
                          <w:color w:val="0000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class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2B91A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PackageController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ControllerBase</w:t>
                      </w:r>
                      <w:proofErr w:type="spellEnd"/>
                    </w:p>
                    <w:p w14:paraId="0DB61133" w14:textId="7B96A867" w:rsidR="001415D7" w:rsidRDefault="00C259A4" w:rsidP="001415D7">
                      <w:r>
                        <w:t>…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7333F59" w14:textId="3AFEB329" w:rsidR="001415D7" w:rsidRPr="00DC62F9" w:rsidRDefault="008314E1" w:rsidP="00973829">
      <w:pPr>
        <w:jc w:val="both"/>
      </w:pPr>
      <w:r w:rsidRPr="00DC62F9">
        <w:t xml:space="preserve">Egy új </w:t>
      </w:r>
      <w:proofErr w:type="spellStart"/>
      <w:r w:rsidRPr="00DC62F9">
        <w:t>api</w:t>
      </w:r>
      <w:proofErr w:type="spellEnd"/>
      <w:r w:rsidRPr="00DC62F9">
        <w:t xml:space="preserve"> h</w:t>
      </w:r>
      <w:r w:rsidRPr="00DC62F9">
        <w:t>í</w:t>
      </w:r>
      <w:r w:rsidRPr="00DC62F9">
        <w:t xml:space="preserve">vást a következő </w:t>
      </w:r>
      <w:proofErr w:type="spellStart"/>
      <w:r w:rsidRPr="00DC62F9">
        <w:t>képpen</w:t>
      </w:r>
      <w:proofErr w:type="spellEnd"/>
      <w:r w:rsidRPr="00DC62F9">
        <w:t xml:space="preserve"> lehet definiálni</w:t>
      </w:r>
      <w:r w:rsidR="002777AF" w:rsidRPr="00DC62F9">
        <w:t>.</w:t>
      </w:r>
      <w:r w:rsidR="00FB08CB" w:rsidRPr="00DC62F9">
        <w:t xml:space="preserve"> Létre kell hozni egy függvényt, amiben implementáljuk az adott h</w:t>
      </w:r>
      <w:r w:rsidR="00FB08CB" w:rsidRPr="00DC62F9">
        <w:t>í</w:t>
      </w:r>
      <w:r w:rsidR="00FB08CB" w:rsidRPr="00DC62F9">
        <w:t>vás logikáját</w:t>
      </w:r>
      <w:r w:rsidR="00F66443" w:rsidRPr="00DC62F9">
        <w:t>, majd kettő attribútumot kell rárakni</w:t>
      </w:r>
      <w:r w:rsidR="00AE35D9" w:rsidRPr="00DC62F9">
        <w:t>. Az egyikkel a h</w:t>
      </w:r>
      <w:r w:rsidR="00AE35D9" w:rsidRPr="00DC62F9">
        <w:t>í</w:t>
      </w:r>
      <w:r w:rsidR="00AE35D9" w:rsidRPr="00DC62F9">
        <w:t>vás t</w:t>
      </w:r>
      <w:r w:rsidR="00AE35D9" w:rsidRPr="00DC62F9">
        <w:t>í</w:t>
      </w:r>
      <w:r w:rsidR="00AE35D9" w:rsidRPr="00DC62F9">
        <w:t>pusát adjuk meg, a másikkal pedig az útvonalat.</w:t>
      </w:r>
    </w:p>
    <w:p w14:paraId="66980A37" w14:textId="15935DB6" w:rsidR="001415D7" w:rsidRPr="00DC62F9" w:rsidRDefault="00BC2B0D" w:rsidP="00973829">
      <w:pPr>
        <w:jc w:val="both"/>
      </w:pPr>
      <w:r w:rsidRPr="00DC62F9">
        <w:rPr>
          <w:noProof/>
        </w:rPr>
        <mc:AlternateContent>
          <mc:Choice Requires="wps">
            <w:drawing>
              <wp:inline distT="0" distB="0" distL="0" distR="0" wp14:anchorId="517EDB52" wp14:editId="0D97F481">
                <wp:extent cx="5579745" cy="687554"/>
                <wp:effectExtent l="0" t="0" r="20955" b="24765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9745" cy="6875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778AB" w14:textId="77777777" w:rsidR="00BC2B0D" w:rsidRDefault="00BC2B0D" w:rsidP="00BC2B0D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HttpGet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]</w:t>
                            </w:r>
                          </w:p>
                          <w:p w14:paraId="0D4CF664" w14:textId="55A64A89" w:rsidR="00BC2B0D" w:rsidRDefault="00BC2B0D" w:rsidP="00BC2B0D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[Route(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get_single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/{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packageId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}/{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sessionId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}"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)]</w:t>
                            </w:r>
                          </w:p>
                          <w:p w14:paraId="5C950BA1" w14:textId="67863AD7" w:rsidR="00BC2B0D" w:rsidRDefault="00BC2B0D" w:rsidP="00BC2B0D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public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List&lt;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SensorValue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&gt;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Get(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int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packageId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int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sessionId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)</w:t>
                            </w:r>
                          </w:p>
                          <w:p w14:paraId="5CEC0D42" w14:textId="238C387A" w:rsidR="00BC2B0D" w:rsidRDefault="00BC2B0D" w:rsidP="00BC2B0D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{</w:t>
                            </w:r>
                          </w:p>
                          <w:p w14:paraId="66C57AC9" w14:textId="0E6E9069" w:rsidR="00BC2B0D" w:rsidRDefault="00BC2B0D" w:rsidP="00BC2B0D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return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PackageManager.GetPackageSensorValues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packageId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sessionId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);</w:t>
                            </w:r>
                            <w:proofErr w:type="gramEnd"/>
                          </w:p>
                          <w:p w14:paraId="06F211AE" w14:textId="154DE331" w:rsidR="00BC2B0D" w:rsidRDefault="00BC2B0D" w:rsidP="00BC2B0D"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7EDB52" id="_x0000_s1029" type="#_x0000_t202" style="width:439.35pt;height:5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" strokecolor="white [3212]">
                <v:textbox style="mso-fit-shape-to-text:t">
                  <w:txbxContent>
                    <w:p w14:paraId="282778AB" w14:textId="77777777" w:rsidR="00BC2B0D" w:rsidRDefault="00BC2B0D" w:rsidP="00BC2B0D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[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HttpGet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]</w:t>
                      </w:r>
                    </w:p>
                    <w:p w14:paraId="0D4CF664" w14:textId="55A64A89" w:rsidR="00BC2B0D" w:rsidRDefault="00BC2B0D" w:rsidP="00BC2B0D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[Route(</w:t>
                      </w:r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get_single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/{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packageId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}/{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sessionId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}"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)]</w:t>
                      </w:r>
                    </w:p>
                    <w:p w14:paraId="5C950BA1" w14:textId="67863AD7" w:rsidR="00BC2B0D" w:rsidRDefault="00BC2B0D" w:rsidP="00BC2B0D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public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List&lt;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SensorValue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&gt; </w:t>
                      </w:r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Get(</w:t>
                      </w:r>
                      <w:proofErr w:type="gramEnd"/>
                      <w:r>
                        <w:rPr>
                          <w:rFonts w:ascii="Consolas" w:eastAsia="Times New Roman" w:hAnsi="Consolas" w:cs="Consolas"/>
                          <w:color w:val="0000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int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packageId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Consolas"/>
                          <w:color w:val="0000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int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sessionId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)</w:t>
                      </w:r>
                    </w:p>
                    <w:p w14:paraId="5CEC0D42" w14:textId="238C387A" w:rsidR="00BC2B0D" w:rsidRDefault="00BC2B0D" w:rsidP="00BC2B0D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{</w:t>
                      </w:r>
                    </w:p>
                    <w:p w14:paraId="66C57AC9" w14:textId="0E6E9069" w:rsidR="00BC2B0D" w:rsidRDefault="00BC2B0D" w:rsidP="00BC2B0D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   </w:t>
                      </w:r>
                      <w:r>
                        <w:rPr>
                          <w:rFonts w:ascii="Consolas" w:eastAsia="Times New Roman" w:hAnsi="Consolas" w:cs="Consolas"/>
                          <w:color w:val="0000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return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PackageManager.GetPackageSensorValues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packageId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sessionId</w:t>
                      </w:r>
                      <w:proofErr w:type="spellEnd"/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);</w:t>
                      </w:r>
                      <w:proofErr w:type="gramEnd"/>
                    </w:p>
                    <w:p w14:paraId="06F211AE" w14:textId="154DE331" w:rsidR="00BC2B0D" w:rsidRDefault="00BC2B0D" w:rsidP="00BC2B0D"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CD6FCB" w14:textId="271FB24B" w:rsidR="00BC2B0D" w:rsidRPr="00DC62F9" w:rsidRDefault="00BC2B0D" w:rsidP="00973829">
      <w:pPr>
        <w:jc w:val="both"/>
      </w:pPr>
      <w:r w:rsidRPr="00DC62F9">
        <w:t>Ezen k</w:t>
      </w:r>
      <w:r w:rsidRPr="00DC62F9">
        <w:t>í</w:t>
      </w:r>
      <w:r w:rsidRPr="00DC62F9">
        <w:t>vül lehet megadni más attribútumot is, például egy olyat, amivel a válasz t</w:t>
      </w:r>
      <w:r w:rsidRPr="00DC62F9">
        <w:t>í</w:t>
      </w:r>
      <w:r w:rsidRPr="00DC62F9">
        <w:t>pusát adjuk meg.</w:t>
      </w:r>
      <w:r w:rsidR="006C28D1" w:rsidRPr="00DC62F9">
        <w:t xml:space="preserve"> Az alábbi példában egy http státusz kóddal tér vissza, ami egy </w:t>
      </w:r>
      <w:proofErr w:type="spellStart"/>
      <w:r w:rsidR="006C28D1" w:rsidRPr="00DC62F9">
        <w:t>enum</w:t>
      </w:r>
      <w:proofErr w:type="spellEnd"/>
      <w:r w:rsidR="006C28D1" w:rsidRPr="00DC62F9">
        <w:t>. Itt megad</w:t>
      </w:r>
      <w:r w:rsidR="00BD4DC2" w:rsidRPr="00DC62F9">
        <w:t>om, hogy melyik három értékkel térhet vissza.</w:t>
      </w:r>
    </w:p>
    <w:p w14:paraId="3C31768E" w14:textId="07928E51" w:rsidR="003C38C9" w:rsidRPr="00DC62F9" w:rsidRDefault="003C38C9" w:rsidP="00973829">
      <w:pPr>
        <w:jc w:val="both"/>
      </w:pPr>
      <w:r w:rsidRPr="00DC62F9">
        <w:rPr>
          <w:noProof/>
        </w:rPr>
        <mc:AlternateContent>
          <mc:Choice Requires="wps">
            <w:drawing>
              <wp:inline distT="0" distB="0" distL="0" distR="0" wp14:anchorId="1C6A8136" wp14:editId="6E5E7383">
                <wp:extent cx="5579745" cy="948055"/>
                <wp:effectExtent l="0" t="0" r="20955" b="17780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9745" cy="948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DC7953" w14:textId="77777777" w:rsidR="006F741A" w:rsidRDefault="006F741A" w:rsidP="006F741A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HttpPut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]</w:t>
                            </w:r>
                          </w:p>
                          <w:p w14:paraId="272757F2" w14:textId="77777777" w:rsidR="006F741A" w:rsidRDefault="006F741A" w:rsidP="006F741A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[Route(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change_live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)]</w:t>
                            </w:r>
                          </w:p>
                          <w:p w14:paraId="2B659CE2" w14:textId="77777777" w:rsidR="006F741A" w:rsidRDefault="006F741A" w:rsidP="006F741A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ProducesResponseType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200)]</w:t>
                            </w:r>
                          </w:p>
                          <w:p w14:paraId="744045E4" w14:textId="77777777" w:rsidR="006F741A" w:rsidRDefault="006F741A" w:rsidP="006F741A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ProducesResponseType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409)]</w:t>
                            </w:r>
                          </w:p>
                          <w:p w14:paraId="60C63A15" w14:textId="77777777" w:rsidR="006F741A" w:rsidRDefault="006F741A" w:rsidP="006F741A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ProducesResponseType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500)]</w:t>
                            </w:r>
                          </w:p>
                          <w:p w14:paraId="2FAF1404" w14:textId="77777777" w:rsidR="006F741A" w:rsidRDefault="006F741A" w:rsidP="006F741A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public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HttpStatusCode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ChangeToLive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([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FromBody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]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int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sessionId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)</w:t>
                            </w:r>
                          </w:p>
                          <w:p w14:paraId="6A9FB5DE" w14:textId="77777777" w:rsidR="006F741A" w:rsidRDefault="006F741A" w:rsidP="006F741A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{</w:t>
                            </w:r>
                          </w:p>
                          <w:p w14:paraId="0C10EC61" w14:textId="77777777" w:rsidR="006F741A" w:rsidRDefault="006F741A" w:rsidP="006F741A">
                            <w:pPr>
                              <w:widowControl/>
                              <w:suppressAutoHyphens w:val="0"/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   return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SessionManager.ChangeActiveSession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sessionId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isLive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 xml:space="preserve">: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true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);</w:t>
                            </w:r>
                            <w:proofErr w:type="gramEnd"/>
                          </w:p>
                          <w:p w14:paraId="0048F9D8" w14:textId="1FF723CD" w:rsidR="006F741A" w:rsidRPr="00973829" w:rsidRDefault="006F741A" w:rsidP="006F741A">
                            <w:pPr>
                              <w:jc w:val="both"/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lang w:val="en-GB" w:eastAsia="hu-HU" w:bidi="ar-SA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6A8136" id="_x0000_s1030" type="#_x0000_t202" style="width:439.35pt;height:7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" strokecolor="white [3212]">
                <v:textbox style="mso-fit-shape-to-text:t">
                  <w:txbxContent>
                    <w:p w14:paraId="6ADC7953" w14:textId="77777777" w:rsidR="006F741A" w:rsidRDefault="006F741A" w:rsidP="006F741A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[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HttpPut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]</w:t>
                      </w:r>
                    </w:p>
                    <w:p w14:paraId="272757F2" w14:textId="77777777" w:rsidR="006F741A" w:rsidRDefault="006F741A" w:rsidP="006F741A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[Route(</w:t>
                      </w:r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change_live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A31515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"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)]</w:t>
                      </w:r>
                    </w:p>
                    <w:p w14:paraId="2B659CE2" w14:textId="77777777" w:rsidR="006F741A" w:rsidRDefault="006F741A" w:rsidP="006F741A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ProducesResponseType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200)]</w:t>
                      </w:r>
                    </w:p>
                    <w:p w14:paraId="744045E4" w14:textId="77777777" w:rsidR="006F741A" w:rsidRDefault="006F741A" w:rsidP="006F741A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ProducesResponseType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409)]</w:t>
                      </w:r>
                    </w:p>
                    <w:p w14:paraId="60C63A15" w14:textId="77777777" w:rsidR="006F741A" w:rsidRDefault="006F741A" w:rsidP="006F741A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ProducesResponseType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500)]</w:t>
                      </w:r>
                    </w:p>
                    <w:p w14:paraId="2FAF1404" w14:textId="77777777" w:rsidR="006F741A" w:rsidRDefault="006F741A" w:rsidP="006F741A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public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HttpStatusCode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ChangeToLive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([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FromBody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] </w:t>
                      </w:r>
                      <w:r>
                        <w:rPr>
                          <w:rFonts w:ascii="Consolas" w:eastAsia="Times New Roman" w:hAnsi="Consolas" w:cs="Consolas"/>
                          <w:color w:val="0000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int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sessionId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)</w:t>
                      </w:r>
                    </w:p>
                    <w:p w14:paraId="6A9FB5DE" w14:textId="77777777" w:rsidR="006F741A" w:rsidRDefault="006F741A" w:rsidP="006F741A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{</w:t>
                      </w:r>
                    </w:p>
                    <w:p w14:paraId="0C10EC61" w14:textId="77777777" w:rsidR="006F741A" w:rsidRDefault="006F741A" w:rsidP="006F741A">
                      <w:pPr>
                        <w:widowControl/>
                        <w:suppressAutoHyphens w:val="0"/>
                        <w:autoSpaceDE w:val="0"/>
                        <w:autoSpaceDN w:val="0"/>
                        <w:adjustRightInd w:val="0"/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   return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SessionManager.ChangeActiveSession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sessionId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isLive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 xml:space="preserve">: </w:t>
                      </w:r>
                      <w:r>
                        <w:rPr>
                          <w:rFonts w:ascii="Consolas" w:eastAsia="Times New Roman" w:hAnsi="Consolas" w:cs="Consolas"/>
                          <w:color w:val="0000FF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true</w:t>
                      </w:r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);</w:t>
                      </w:r>
                      <w:proofErr w:type="gramEnd"/>
                    </w:p>
                    <w:p w14:paraId="0048F9D8" w14:textId="1FF723CD" w:rsidR="006F741A" w:rsidRPr="00973829" w:rsidRDefault="006F741A" w:rsidP="006F741A">
                      <w:pPr>
                        <w:jc w:val="both"/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kern w:val="0"/>
                          <w:sz w:val="19"/>
                          <w:szCs w:val="19"/>
                          <w:lang w:val="en-GB" w:eastAsia="hu-HU" w:bidi="ar-SA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6E9E6B" w14:textId="31BBBD2E" w:rsidR="00421141" w:rsidRPr="00DC62F9" w:rsidRDefault="00421141" w:rsidP="00C00C27">
      <w:pPr>
        <w:pStyle w:val="Heading2"/>
      </w:pPr>
      <w:bookmarkStart w:id="25" w:name="_Toc87167110"/>
      <w:bookmarkStart w:id="26" w:name="_Toc87185984"/>
      <w:proofErr w:type="spellStart"/>
      <w:r w:rsidRPr="00DC62F9">
        <w:t>Swagger</w:t>
      </w:r>
      <w:bookmarkEnd w:id="25"/>
      <w:bookmarkEnd w:id="26"/>
      <w:proofErr w:type="spellEnd"/>
    </w:p>
    <w:p w14:paraId="56C0578B" w14:textId="77777777" w:rsidR="00421141" w:rsidRPr="00DC62F9" w:rsidRDefault="00421141" w:rsidP="003A5CB3">
      <w:pPr>
        <w:spacing w:after="120"/>
        <w:jc w:val="both"/>
      </w:pPr>
      <w:r w:rsidRPr="00DC62F9">
        <w:t xml:space="preserve">A </w:t>
      </w:r>
      <w:proofErr w:type="spellStart"/>
      <w:r w:rsidRPr="00DC62F9">
        <w:t>Swagger</w:t>
      </w:r>
      <w:proofErr w:type="spellEnd"/>
      <w:r w:rsidRPr="00DC62F9">
        <w:t xml:space="preserve"> egyfajta interaktív dokumentáció az API-hoz. Ez a kiegészítő automatikusan </w:t>
      </w:r>
      <w:r w:rsidRPr="00DC62F9">
        <w:lastRenderedPageBreak/>
        <w:t>legenerálja az alábbi képen látható módon az összes hívás rövid leírását és használati útmutatóját. Ezeket ki lehet egészíteni megfelelő szintaktikájú kommentekkel.</w:t>
      </w:r>
    </w:p>
    <w:p w14:paraId="2BEB662F" w14:textId="77777777" w:rsidR="00421141" w:rsidRPr="00DC62F9" w:rsidRDefault="00421141" w:rsidP="00421141">
      <w:pPr>
        <w:jc w:val="both"/>
      </w:pPr>
      <w:r w:rsidRPr="00DC62F9">
        <w:drawing>
          <wp:inline distT="0" distB="0" distL="0" distR="0" wp14:anchorId="26D2BE4A" wp14:editId="7DDAEB8E">
            <wp:extent cx="5761990" cy="5492115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549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BE821" w14:textId="77777777" w:rsidR="00421141" w:rsidRPr="00DC62F9" w:rsidRDefault="00421141" w:rsidP="003A5CB3">
      <w:pPr>
        <w:spacing w:before="120"/>
        <w:jc w:val="both"/>
      </w:pPr>
      <w:r w:rsidRPr="00DC62F9">
        <w:t xml:space="preserve">Szépen látható, ahogy a </w:t>
      </w:r>
      <w:proofErr w:type="spellStart"/>
      <w:r w:rsidRPr="00DC62F9">
        <w:t>Swagger</w:t>
      </w:r>
      <w:proofErr w:type="spellEnd"/>
      <w:r w:rsidRPr="00DC62F9">
        <w:t xml:space="preserve"> minden </w:t>
      </w:r>
      <w:proofErr w:type="spellStart"/>
      <w:r w:rsidRPr="00DC62F9">
        <w:t>controllert</w:t>
      </w:r>
      <w:proofErr w:type="spellEnd"/>
      <w:r w:rsidRPr="00DC62F9">
        <w:t xml:space="preserve"> szétválasztja és a különböző típusú hívásokat megegyező színekkel ábrázolja. A </w:t>
      </w:r>
      <w:proofErr w:type="spellStart"/>
      <w:r w:rsidRPr="00DC62F9">
        <w:t>get</w:t>
      </w:r>
      <w:proofErr w:type="spellEnd"/>
      <w:r w:rsidRPr="00DC62F9">
        <w:t xml:space="preserve"> hívások kékek, a post hívások zöldek, a </w:t>
      </w:r>
      <w:proofErr w:type="spellStart"/>
      <w:r w:rsidRPr="00DC62F9">
        <w:t>put</w:t>
      </w:r>
      <w:proofErr w:type="spellEnd"/>
      <w:r w:rsidRPr="00DC62F9">
        <w:t xml:space="preserve"> hívások narancssárgák és a </w:t>
      </w:r>
      <w:proofErr w:type="spellStart"/>
      <w:r w:rsidRPr="00DC62F9">
        <w:t>delete</w:t>
      </w:r>
      <w:proofErr w:type="spellEnd"/>
      <w:r w:rsidRPr="00DC62F9">
        <w:t xml:space="preserve"> hívások </w:t>
      </w:r>
      <w:proofErr w:type="spellStart"/>
      <w:r w:rsidRPr="00DC62F9">
        <w:t>pirosak</w:t>
      </w:r>
      <w:proofErr w:type="spellEnd"/>
      <w:r w:rsidRPr="00DC62F9">
        <w:t>.</w:t>
      </w:r>
    </w:p>
    <w:p w14:paraId="43C4DF4D" w14:textId="77777777" w:rsidR="00421141" w:rsidRPr="00DC62F9" w:rsidRDefault="00421141" w:rsidP="00421141">
      <w:pPr>
        <w:jc w:val="both"/>
      </w:pPr>
      <w:r w:rsidRPr="00DC62F9">
        <w:t xml:space="preserve">Ennek a kiegészítő modulnak a legnagyobb előnye </w:t>
      </w:r>
      <w:proofErr w:type="spellStart"/>
      <w:r w:rsidRPr="00DC62F9">
        <w:t>amelett</w:t>
      </w:r>
      <w:proofErr w:type="spellEnd"/>
      <w:r w:rsidRPr="00DC62F9">
        <w:t xml:space="preserve">, hogy </w:t>
      </w:r>
      <w:proofErr w:type="spellStart"/>
      <w:r w:rsidRPr="00DC62F9">
        <w:t>egyéretlműen</w:t>
      </w:r>
      <w:proofErr w:type="spellEnd"/>
      <w:r w:rsidRPr="00DC62F9">
        <w:t xml:space="preserve"> látható az API működése az, hogy interaktív.</w:t>
      </w:r>
    </w:p>
    <w:p w14:paraId="72B77858" w14:textId="77777777" w:rsidR="00421141" w:rsidRPr="00DC62F9" w:rsidRDefault="00421141" w:rsidP="00421141">
      <w:pPr>
        <w:jc w:val="both"/>
      </w:pPr>
      <w:r w:rsidRPr="00DC62F9">
        <w:lastRenderedPageBreak/>
        <w:drawing>
          <wp:inline distT="0" distB="0" distL="0" distR="0" wp14:anchorId="528B9C26" wp14:editId="50F2377E">
            <wp:extent cx="5761990" cy="6195695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619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0B871" w14:textId="77777777" w:rsidR="00421141" w:rsidRPr="00DC62F9" w:rsidRDefault="00421141" w:rsidP="00421141">
      <w:pPr>
        <w:jc w:val="both"/>
      </w:pPr>
      <w:r w:rsidRPr="00DC62F9">
        <w:t xml:space="preserve">Az alábbi képen a </w:t>
      </w:r>
      <w:proofErr w:type="spellStart"/>
      <w:r w:rsidRPr="00DC62F9">
        <w:t>get</w:t>
      </w:r>
      <w:proofErr w:type="spellEnd"/>
      <w:r w:rsidRPr="00DC62F9">
        <w:t xml:space="preserve"> </w:t>
      </w:r>
      <w:proofErr w:type="spellStart"/>
      <w:r w:rsidRPr="00DC62F9">
        <w:t>all</w:t>
      </w:r>
      <w:proofErr w:type="spellEnd"/>
      <w:r w:rsidRPr="00DC62F9">
        <w:t xml:space="preserve"> </w:t>
      </w:r>
      <w:proofErr w:type="spellStart"/>
      <w:r w:rsidRPr="00DC62F9">
        <w:t>package</w:t>
      </w:r>
      <w:proofErr w:type="spellEnd"/>
      <w:r w:rsidRPr="00DC62F9">
        <w:t xml:space="preserve"> hívás látható. A </w:t>
      </w:r>
      <w:proofErr w:type="spellStart"/>
      <w:r w:rsidRPr="00DC62F9">
        <w:t>Swagger</w:t>
      </w:r>
      <w:proofErr w:type="spellEnd"/>
      <w:r w:rsidRPr="00DC62F9">
        <w:t xml:space="preserve"> mutat egy példa </w:t>
      </w:r>
      <w:proofErr w:type="spellStart"/>
      <w:r w:rsidRPr="00DC62F9">
        <w:t>json</w:t>
      </w:r>
      <w:proofErr w:type="spellEnd"/>
      <w:r w:rsidRPr="00DC62F9">
        <w:t xml:space="preserve">-t, amit az API vissza fog adni. A </w:t>
      </w:r>
      <w:proofErr w:type="spellStart"/>
      <w:r w:rsidRPr="00DC62F9">
        <w:t>Try</w:t>
      </w:r>
      <w:proofErr w:type="spellEnd"/>
      <w:r w:rsidRPr="00DC62F9">
        <w:t xml:space="preserve"> </w:t>
      </w:r>
      <w:proofErr w:type="spellStart"/>
      <w:r w:rsidRPr="00DC62F9">
        <w:t>it</w:t>
      </w:r>
      <w:proofErr w:type="spellEnd"/>
      <w:r w:rsidRPr="00DC62F9">
        <w:t xml:space="preserve"> out gombra kattintva ezt ki tudjuk próbálni. Az alábbi képen azt láthatjuk, ahogy a 70-es ID-</w:t>
      </w:r>
      <w:proofErr w:type="spellStart"/>
      <w:r w:rsidRPr="00DC62F9">
        <w:t>jű</w:t>
      </w:r>
      <w:proofErr w:type="spellEnd"/>
      <w:r w:rsidRPr="00DC62F9">
        <w:t xml:space="preserve"> session csomagjait hozza le </w:t>
      </w:r>
      <w:proofErr w:type="spellStart"/>
      <w:r w:rsidRPr="00DC62F9">
        <w:t>json</w:t>
      </w:r>
      <w:proofErr w:type="spellEnd"/>
      <w:r w:rsidRPr="00DC62F9">
        <w:t xml:space="preserve"> formátumban. Az is látható, hogy a </w:t>
      </w:r>
      <w:proofErr w:type="spellStart"/>
      <w:r w:rsidRPr="00DC62F9">
        <w:t>sensor</w:t>
      </w:r>
      <w:proofErr w:type="spellEnd"/>
      <w:r w:rsidRPr="00DC62F9">
        <w:t xml:space="preserve"> és session mindenhol null, mivel ezek a modell osztály virtuális </w:t>
      </w:r>
      <w:proofErr w:type="spellStart"/>
      <w:r w:rsidRPr="00DC62F9">
        <w:t>property</w:t>
      </w:r>
      <w:proofErr w:type="spellEnd"/>
      <w:r w:rsidRPr="00DC62F9">
        <w:t xml:space="preserve">-i, amik az </w:t>
      </w:r>
      <w:proofErr w:type="spellStart"/>
      <w:r w:rsidRPr="00DC62F9">
        <w:t>idengekulcshoz</w:t>
      </w:r>
      <w:proofErr w:type="spellEnd"/>
      <w:r w:rsidRPr="00DC62F9">
        <w:t xml:space="preserve"> szükségesek. Ezeket a </w:t>
      </w:r>
      <w:proofErr w:type="spellStart"/>
      <w:r w:rsidRPr="00DC62F9">
        <w:t>json</w:t>
      </w:r>
      <w:proofErr w:type="spellEnd"/>
      <w:r w:rsidRPr="00DC62F9">
        <w:t xml:space="preserve"> </w:t>
      </w:r>
      <w:proofErr w:type="spellStart"/>
      <w:r w:rsidRPr="00DC62F9">
        <w:t>serialization</w:t>
      </w:r>
      <w:proofErr w:type="spellEnd"/>
      <w:r w:rsidRPr="00DC62F9">
        <w:t xml:space="preserve"> modul sajnos belegenerálja.</w:t>
      </w:r>
    </w:p>
    <w:p w14:paraId="62006CE3" w14:textId="77777777" w:rsidR="00421141" w:rsidRPr="00DC62F9" w:rsidRDefault="00421141" w:rsidP="00421141">
      <w:pPr>
        <w:jc w:val="both"/>
      </w:pPr>
      <w:r w:rsidRPr="00DC62F9">
        <w:lastRenderedPageBreak/>
        <w:drawing>
          <wp:inline distT="0" distB="0" distL="0" distR="0" wp14:anchorId="7747C6DE" wp14:editId="17A53AA5">
            <wp:extent cx="5761990" cy="8141970"/>
            <wp:effectExtent l="0" t="0" r="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814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E3641" w14:textId="77777777" w:rsidR="00421141" w:rsidRPr="00DC62F9" w:rsidRDefault="00421141" w:rsidP="00421141">
      <w:pPr>
        <w:jc w:val="both"/>
      </w:pPr>
      <w:r w:rsidRPr="00DC62F9">
        <w:t>Az alábbi ábrán arra láthatunk példát, hogy speciális kommentekkel hogyan fejleszthetjük ezt a dokumentációt.</w:t>
      </w:r>
    </w:p>
    <w:p w14:paraId="4A5423C5" w14:textId="77777777" w:rsidR="00421141" w:rsidRPr="00DC62F9" w:rsidRDefault="00421141" w:rsidP="00421141">
      <w:pPr>
        <w:jc w:val="both"/>
      </w:pPr>
      <w:r w:rsidRPr="00DC62F9">
        <w:lastRenderedPageBreak/>
        <w:drawing>
          <wp:inline distT="0" distB="0" distL="0" distR="0" wp14:anchorId="38C7997E" wp14:editId="5C585089">
            <wp:extent cx="5756275" cy="8206105"/>
            <wp:effectExtent l="0" t="0" r="0" b="444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820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D1356" w14:textId="77777777" w:rsidR="00421141" w:rsidRPr="00DC62F9" w:rsidRDefault="00421141" w:rsidP="00421141">
      <w:r w:rsidRPr="00DC62F9">
        <w:br w:type="page"/>
      </w:r>
    </w:p>
    <w:p w14:paraId="5A0B8AC1" w14:textId="77777777" w:rsidR="00421141" w:rsidRPr="00DC62F9" w:rsidRDefault="00421141" w:rsidP="00421141">
      <w:pPr>
        <w:jc w:val="both"/>
      </w:pPr>
      <w:r w:rsidRPr="00DC62F9">
        <w:lastRenderedPageBreak/>
        <mc:AlternateContent>
          <mc:Choice Requires="wps">
            <w:drawing>
              <wp:inline distT="0" distB="0" distL="0" distR="0" wp14:anchorId="431688D6" wp14:editId="75A3D16E">
                <wp:extent cx="5734050" cy="1404620"/>
                <wp:effectExtent l="0" t="0" r="19050" b="24765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BAB98E" w14:textId="77777777" w:rsidR="00421141" w:rsidRPr="00B40804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///</w:t>
                            </w:r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summary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086D334A" w14:textId="77777777" w:rsidR="00421141" w:rsidRPr="00B40804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///</w:t>
                            </w:r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Changes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the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live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session 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to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the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session 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with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paramref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name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sessionId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"/&gt;</w:t>
                            </w:r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if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there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no 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live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session.</w:t>
                            </w:r>
                          </w:p>
                          <w:p w14:paraId="605541EC" w14:textId="77777777" w:rsidR="00421141" w:rsidRPr="00B40804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///</w:t>
                            </w:r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param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name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sessionId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"&gt;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Id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of 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the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gramStart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session.</w:t>
                            </w:r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&lt;</w:t>
                            </w:r>
                            <w:proofErr w:type="gramEnd"/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/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param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41CEE2BC" w14:textId="77777777" w:rsidR="00421141" w:rsidRPr="00B40804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///</w:t>
                            </w:r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&lt;/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summary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38DD24A2" w14:textId="77777777" w:rsidR="00421141" w:rsidRPr="00B40804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///</w:t>
                            </w:r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response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code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="200"&gt;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Sucessfully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changed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.</w:t>
                            </w:r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&lt;</w:t>
                            </w:r>
                            <w:proofErr w:type="gramEnd"/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/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response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16D328A1" w14:textId="77777777" w:rsidR="00421141" w:rsidRPr="00B40804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///</w:t>
                            </w:r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response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code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="409"&gt;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There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is 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already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an 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active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gramStart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session.</w:t>
                            </w:r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&lt;</w:t>
                            </w:r>
                            <w:proofErr w:type="gramEnd"/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/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response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&gt;</w:t>
                            </w:r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      </w:t>
                            </w:r>
                          </w:p>
                          <w:p w14:paraId="3DCA70CB" w14:textId="77777777" w:rsidR="00421141" w:rsidRPr="00B40804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///</w:t>
                            </w:r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response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code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="500"&gt;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There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was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an 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error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with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the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database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.</w:t>
                            </w:r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&lt;</w:t>
                            </w:r>
                            <w:proofErr w:type="gramEnd"/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/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response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808080"/>
                                <w:sz w:val="14"/>
                                <w:szCs w:val="14"/>
                              </w:rPr>
                              <w:t>&gt;</w:t>
                            </w:r>
                            <w:r w:rsidRPr="00B40804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      </w:t>
                            </w:r>
                          </w:p>
                          <w:p w14:paraId="1A560074" w14:textId="77777777" w:rsidR="00421141" w:rsidRPr="00B40804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[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HttpPut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]</w:t>
                            </w:r>
                          </w:p>
                          <w:p w14:paraId="705C1A69" w14:textId="77777777" w:rsidR="00421141" w:rsidRPr="00B40804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[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Route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r w:rsidRPr="00B40804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change_live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)]</w:t>
                            </w:r>
                          </w:p>
                          <w:p w14:paraId="186E17CC" w14:textId="77777777" w:rsidR="00421141" w:rsidRPr="00B40804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ProducesResponseType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200)]</w:t>
                            </w:r>
                          </w:p>
                          <w:p w14:paraId="5293A514" w14:textId="77777777" w:rsidR="00421141" w:rsidRPr="00B40804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ProducesResponseType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409)]</w:t>
                            </w:r>
                          </w:p>
                          <w:p w14:paraId="0530E469" w14:textId="77777777" w:rsidR="00421141" w:rsidRPr="00B40804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ProducesResponseType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500)]</w:t>
                            </w:r>
                          </w:p>
                          <w:p w14:paraId="3FB73216" w14:textId="77777777" w:rsidR="00421141" w:rsidRPr="00B40804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public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HttpStatusCode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ChangeToLive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([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FromBody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] </w:t>
                            </w:r>
                            <w:r w:rsidRPr="00B4080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int</w:t>
                            </w:r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sessionId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72095AB1" w14:textId="77777777" w:rsidR="00421141" w:rsidRPr="00B40804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6BE93D4C" w14:textId="77777777" w:rsidR="00421141" w:rsidRPr="00B40804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4080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return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SessionManager.ChangeActiveSession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sessionId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isLive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: </w:t>
                            </w:r>
                            <w:proofErr w:type="spellStart"/>
                            <w:r w:rsidRPr="00B4080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true</w:t>
                            </w:r>
                            <w:proofErr w:type="spellEnd"/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6DE17655" w14:textId="77777777" w:rsidR="00421141" w:rsidRPr="00B40804" w:rsidRDefault="00421141" w:rsidP="00421141">
                            <w:pPr>
                              <w:jc w:val="both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B4080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1688D6" id="_x0000_s1031" type="#_x0000_t202" style="width:451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" strokecolor="white [3212]">
                <v:textbox style="mso-fit-shape-to-text:t">
                  <w:txbxContent>
                    <w:p w14:paraId="1ABAB98E" w14:textId="77777777" w:rsidR="00421141" w:rsidRPr="00B40804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///</w:t>
                      </w:r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</w:t>
                      </w:r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summary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&gt;</w:t>
                      </w:r>
                    </w:p>
                    <w:p w14:paraId="086D334A" w14:textId="77777777" w:rsidR="00421141" w:rsidRPr="00B40804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///</w:t>
                      </w:r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Changes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the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live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session 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to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the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session 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with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</w:t>
                      </w:r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paramref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name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sessionId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"/&gt;</w:t>
                      </w:r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if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there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no 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live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session.</w:t>
                      </w:r>
                    </w:p>
                    <w:p w14:paraId="605541EC" w14:textId="77777777" w:rsidR="00421141" w:rsidRPr="00B40804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///</w:t>
                      </w:r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</w:t>
                      </w:r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param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name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sessionId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"&gt;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Id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of 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the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</w:t>
                      </w:r>
                      <w:proofErr w:type="gramStart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session.</w:t>
                      </w:r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&lt;</w:t>
                      </w:r>
                      <w:proofErr w:type="gramEnd"/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/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param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&gt;</w:t>
                      </w:r>
                    </w:p>
                    <w:p w14:paraId="41CEE2BC" w14:textId="77777777" w:rsidR="00421141" w:rsidRPr="00B40804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///</w:t>
                      </w:r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</w:t>
                      </w:r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&lt;/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summary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&gt;</w:t>
                      </w:r>
                    </w:p>
                    <w:p w14:paraId="38DD24A2" w14:textId="77777777" w:rsidR="00421141" w:rsidRPr="00B40804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///</w:t>
                      </w:r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</w:t>
                      </w:r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response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code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="200"&gt;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Sucessfully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changed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.</w:t>
                      </w:r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&lt;</w:t>
                      </w:r>
                      <w:proofErr w:type="gramEnd"/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/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response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&gt;</w:t>
                      </w:r>
                    </w:p>
                    <w:p w14:paraId="16D328A1" w14:textId="77777777" w:rsidR="00421141" w:rsidRPr="00B40804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///</w:t>
                      </w:r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</w:t>
                      </w:r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response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code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="409"&gt;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There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is 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already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an 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active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</w:t>
                      </w:r>
                      <w:proofErr w:type="gramStart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session.</w:t>
                      </w:r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&lt;</w:t>
                      </w:r>
                      <w:proofErr w:type="gramEnd"/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/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response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&gt;</w:t>
                      </w:r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      </w:t>
                      </w:r>
                    </w:p>
                    <w:p w14:paraId="3DCA70CB" w14:textId="77777777" w:rsidR="00421141" w:rsidRPr="00B40804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///</w:t>
                      </w:r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</w:t>
                      </w:r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response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code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="500"&gt;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There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was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an 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error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with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the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database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.</w:t>
                      </w:r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&lt;</w:t>
                      </w:r>
                      <w:proofErr w:type="gramEnd"/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/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response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808080"/>
                          <w:sz w:val="14"/>
                          <w:szCs w:val="14"/>
                        </w:rPr>
                        <w:t>&gt;</w:t>
                      </w:r>
                      <w:r w:rsidRPr="00B40804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      </w:t>
                      </w:r>
                    </w:p>
                    <w:p w14:paraId="1A560074" w14:textId="77777777" w:rsidR="00421141" w:rsidRPr="00B40804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[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HttpPut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]</w:t>
                      </w:r>
                    </w:p>
                    <w:p w14:paraId="705C1A69" w14:textId="77777777" w:rsidR="00421141" w:rsidRPr="00B40804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[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Route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r w:rsidRPr="00B40804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change_live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)]</w:t>
                      </w:r>
                    </w:p>
                    <w:p w14:paraId="186E17CC" w14:textId="77777777" w:rsidR="00421141" w:rsidRPr="00B40804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[</w:t>
                      </w:r>
                      <w:proofErr w:type="spellStart"/>
                      <w:proofErr w:type="gramStart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ProducesResponseType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200)]</w:t>
                      </w:r>
                    </w:p>
                    <w:p w14:paraId="5293A514" w14:textId="77777777" w:rsidR="00421141" w:rsidRPr="00B40804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[</w:t>
                      </w:r>
                      <w:proofErr w:type="spellStart"/>
                      <w:proofErr w:type="gramStart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ProducesResponseType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409)]</w:t>
                      </w:r>
                    </w:p>
                    <w:p w14:paraId="0530E469" w14:textId="77777777" w:rsidR="00421141" w:rsidRPr="00B40804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[</w:t>
                      </w:r>
                      <w:proofErr w:type="spellStart"/>
                      <w:proofErr w:type="gramStart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ProducesResponseType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500)]</w:t>
                      </w:r>
                    </w:p>
                    <w:p w14:paraId="3FB73216" w14:textId="77777777" w:rsidR="00421141" w:rsidRPr="00B40804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B4080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public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HttpStatusCode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ChangeToLive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([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FromBody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] </w:t>
                      </w:r>
                      <w:r w:rsidRPr="00B4080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int</w:t>
                      </w:r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sessionId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72095AB1" w14:textId="77777777" w:rsidR="00421141" w:rsidRPr="00B40804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{</w:t>
                      </w:r>
                    </w:p>
                    <w:p w14:paraId="6BE93D4C" w14:textId="77777777" w:rsidR="00421141" w:rsidRPr="00B40804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B4080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 xml:space="preserve">    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return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SessionManager.ChangeActiveSession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sessionId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isLive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: </w:t>
                      </w:r>
                      <w:proofErr w:type="spellStart"/>
                      <w:r w:rsidRPr="00B4080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true</w:t>
                      </w:r>
                      <w:proofErr w:type="spellEnd"/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);</w:t>
                      </w:r>
                    </w:p>
                    <w:p w14:paraId="6DE17655" w14:textId="77777777" w:rsidR="00421141" w:rsidRPr="00B40804" w:rsidRDefault="00421141" w:rsidP="00421141">
                      <w:pPr>
                        <w:jc w:val="both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B4080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DC62F9">
        <w:t xml:space="preserve">Látható, ahogy a szekció elején a </w:t>
      </w:r>
      <w:proofErr w:type="spellStart"/>
      <w:r w:rsidRPr="00DC62F9">
        <w:t>summary</w:t>
      </w:r>
      <w:proofErr w:type="spellEnd"/>
      <w:r w:rsidRPr="00DC62F9">
        <w:t xml:space="preserve"> szövege van, látható a paraméter leírása, illetve látható a három visszatérési értéknél a magyarázat. Mindez komment szinten dinamikus, mivel a paraméterek és a visszatérési értékek referálva vannak, tehát ha például változik a paraméter neve, akkor a kommentben is változni fog, amivel pedig a felületen is változni fog.</w:t>
      </w:r>
    </w:p>
    <w:p w14:paraId="07D6F704" w14:textId="77777777" w:rsidR="00421141" w:rsidRPr="00DC62F9" w:rsidRDefault="00421141" w:rsidP="00C00C27">
      <w:pPr>
        <w:pStyle w:val="Heading2"/>
      </w:pPr>
      <w:bookmarkStart w:id="27" w:name="_Toc87167111"/>
      <w:bookmarkStart w:id="28" w:name="_Toc87185985"/>
      <w:r w:rsidRPr="00DC62F9">
        <w:t>Adatbázis</w:t>
      </w:r>
      <w:bookmarkEnd w:id="27"/>
      <w:bookmarkEnd w:id="28"/>
    </w:p>
    <w:p w14:paraId="5CCF1351" w14:textId="60A3E4FA" w:rsidR="00421141" w:rsidRPr="00DC62F9" w:rsidRDefault="00421141" w:rsidP="00421141">
      <w:pPr>
        <w:jc w:val="both"/>
      </w:pPr>
      <w:r w:rsidRPr="00DC62F9">
        <w:t xml:space="preserve">Kizárólag ez a modul képes direktbe elérni az adatbázist. Ebben a projektben kettő rétegű szerkezetet használtam. Elkülönítettem a prezentációs réteget és az adatelérési réteget. Úgy gondoltam, hogy itt nincsen értelme egy harmadik köztes rétegnek a prezentációs és adatelérési réteg között. Az ilyen dolgokat </w:t>
      </w:r>
      <w:proofErr w:type="spellStart"/>
      <w:r w:rsidRPr="00DC62F9">
        <w:t>manager</w:t>
      </w:r>
      <w:proofErr w:type="spellEnd"/>
      <w:r w:rsidRPr="00DC62F9">
        <w:t xml:space="preserve"> osztályok kezelik, amiket könnyedén el tudnak érni a kontroller osztályok.</w:t>
      </w:r>
      <w:r w:rsidR="008364E9" w:rsidRPr="00DC62F9">
        <w:t xml:space="preserve"> Ezek az osztályok az adatelérési rétegben vannak.</w:t>
      </w:r>
    </w:p>
    <w:p w14:paraId="0F24F37B" w14:textId="77777777" w:rsidR="00421141" w:rsidRPr="00DC62F9" w:rsidRDefault="00421141" w:rsidP="00C00C27">
      <w:pPr>
        <w:pStyle w:val="Heading3"/>
      </w:pPr>
      <w:bookmarkStart w:id="29" w:name="_Toc87167112"/>
      <w:bookmarkStart w:id="30" w:name="_Toc87185986"/>
      <w:proofErr w:type="spellStart"/>
      <w:r w:rsidRPr="00DC62F9">
        <w:t>Entity</w:t>
      </w:r>
      <w:proofErr w:type="spellEnd"/>
      <w:r w:rsidRPr="00DC62F9">
        <w:t xml:space="preserve"> Framework</w:t>
      </w:r>
      <w:bookmarkEnd w:id="29"/>
      <w:bookmarkEnd w:id="30"/>
    </w:p>
    <w:p w14:paraId="179D5C20" w14:textId="77777777" w:rsidR="00421141" w:rsidRPr="00DC62F9" w:rsidRDefault="00421141" w:rsidP="00421141">
      <w:pPr>
        <w:jc w:val="both"/>
      </w:pPr>
      <w:r w:rsidRPr="00DC62F9">
        <w:t xml:space="preserve">Az </w:t>
      </w:r>
      <w:proofErr w:type="spellStart"/>
      <w:r w:rsidRPr="00DC62F9">
        <w:t>Entity</w:t>
      </w:r>
      <w:proofErr w:type="spellEnd"/>
      <w:r w:rsidRPr="00DC62F9">
        <w:t xml:space="preserve"> Framework segítségével kezeltem az adatbázist. Az </w:t>
      </w:r>
      <w:proofErr w:type="spellStart"/>
      <w:r w:rsidRPr="00DC62F9">
        <w:t>Entity</w:t>
      </w:r>
      <w:proofErr w:type="spellEnd"/>
      <w:r w:rsidRPr="00DC62F9">
        <w:t xml:space="preserve"> Framework egy, a Microsoft által készített adatbázis kezelő </w:t>
      </w:r>
      <w:proofErr w:type="spellStart"/>
      <w:r w:rsidRPr="00DC62F9">
        <w:t>framework</w:t>
      </w:r>
      <w:proofErr w:type="spellEnd"/>
      <w:r w:rsidRPr="00DC62F9">
        <w:t>. Ezzel könnyedén lehet C#-ban adatbázist kezelni.</w:t>
      </w:r>
    </w:p>
    <w:p w14:paraId="0AE3F213" w14:textId="77777777" w:rsidR="00421141" w:rsidRPr="00DC62F9" w:rsidRDefault="00421141" w:rsidP="00421141">
      <w:pPr>
        <w:jc w:val="both"/>
      </w:pPr>
      <w:r w:rsidRPr="00DC62F9">
        <w:t xml:space="preserve">A táblákat a </w:t>
      </w:r>
      <w:proofErr w:type="spellStart"/>
      <w:r w:rsidRPr="00DC62F9">
        <w:rPr>
          <w:b/>
          <w:bCs/>
        </w:rPr>
        <w:t>DatabaseContext</w:t>
      </w:r>
      <w:proofErr w:type="spellEnd"/>
      <w:r w:rsidRPr="00DC62F9">
        <w:t xml:space="preserve"> nevű osztályba hoztam létre, amit a </w:t>
      </w:r>
      <w:proofErr w:type="spellStart"/>
      <w:r w:rsidRPr="00DC62F9">
        <w:rPr>
          <w:b/>
          <w:bCs/>
        </w:rPr>
        <w:t>DbContext</w:t>
      </w:r>
      <w:proofErr w:type="spellEnd"/>
      <w:r w:rsidRPr="00DC62F9">
        <w:t xml:space="preserve"> osztályból származtattam.</w:t>
      </w:r>
    </w:p>
    <w:p w14:paraId="65CA6A16" w14:textId="77777777" w:rsidR="00421141" w:rsidRPr="00DC62F9" w:rsidRDefault="00421141" w:rsidP="00421141">
      <w:pPr>
        <w:jc w:val="both"/>
      </w:pPr>
      <w:r w:rsidRPr="00DC62F9">
        <w:t xml:space="preserve">Itt megadtam az adatbázis </w:t>
      </w:r>
      <w:proofErr w:type="spellStart"/>
      <w:r w:rsidRPr="00DC62F9">
        <w:t>connection</w:t>
      </w:r>
      <w:proofErr w:type="spellEnd"/>
      <w:r w:rsidRPr="00DC62F9">
        <w:t xml:space="preserve"> </w:t>
      </w:r>
      <w:proofErr w:type="spellStart"/>
      <w:r w:rsidRPr="00DC62F9">
        <w:t>string</w:t>
      </w:r>
      <w:proofErr w:type="spellEnd"/>
      <w:r w:rsidRPr="00DC62F9">
        <w:t xml:space="preserve">-jét és létrehoztam a táblákat, </w:t>
      </w:r>
      <w:proofErr w:type="spellStart"/>
      <w:r w:rsidRPr="00DC62F9">
        <w:t>amikr</w:t>
      </w:r>
      <w:proofErr w:type="spellEnd"/>
      <w:r w:rsidRPr="00DC62F9">
        <w:t xml:space="preserve"> </w:t>
      </w:r>
      <w:proofErr w:type="spellStart"/>
      <w:r w:rsidRPr="00DC62F9">
        <w:t>DbSet</w:t>
      </w:r>
      <w:proofErr w:type="spellEnd"/>
      <w:r w:rsidRPr="00DC62F9">
        <w:t xml:space="preserve"> </w:t>
      </w:r>
      <w:proofErr w:type="spellStart"/>
      <w:r w:rsidRPr="00DC62F9">
        <w:t>property</w:t>
      </w:r>
      <w:proofErr w:type="spellEnd"/>
      <w:r w:rsidRPr="00DC62F9">
        <w:t>-k. Ezt az alábbi képen láthatjuk.</w:t>
      </w:r>
    </w:p>
    <w:p w14:paraId="2154CE1F" w14:textId="1B69D872" w:rsidR="00421141" w:rsidRPr="00DC62F9" w:rsidRDefault="00421141" w:rsidP="00421141">
      <w:pPr>
        <w:jc w:val="both"/>
        <w:rPr>
          <w:rFonts w:ascii="Consolas" w:hAnsi="Consolas" w:cs="Consolas"/>
          <w:color w:val="A31515"/>
          <w:sz w:val="19"/>
          <w:szCs w:val="19"/>
        </w:rPr>
      </w:pPr>
      <w:r w:rsidRPr="00DC62F9">
        <w:t xml:space="preserve">A </w:t>
      </w:r>
      <w:proofErr w:type="spellStart"/>
      <w:r w:rsidRPr="00DC62F9">
        <w:t>connection</w:t>
      </w:r>
      <w:proofErr w:type="spellEnd"/>
      <w:r w:rsidRPr="00DC62F9">
        <w:t xml:space="preserve"> </w:t>
      </w:r>
      <w:proofErr w:type="spellStart"/>
      <w:r w:rsidRPr="00DC62F9">
        <w:t>string</w:t>
      </w:r>
      <w:proofErr w:type="spellEnd"/>
      <w:r w:rsidRPr="00DC62F9">
        <w:t xml:space="preserve"> az alábbi </w:t>
      </w:r>
      <w:proofErr w:type="spellStart"/>
      <w:r w:rsidR="00FB2D8F" w:rsidRPr="00DC62F9">
        <w:t>k</w:t>
      </w:r>
      <w:r w:rsidRPr="00DC62F9">
        <w:t>éppen</w:t>
      </w:r>
      <w:proofErr w:type="spellEnd"/>
      <w:r w:rsidRPr="00DC62F9">
        <w:t xml:space="preserve"> néz ki:</w:t>
      </w:r>
      <w:r w:rsidRPr="00DC62F9">
        <w:rPr>
          <w:rFonts w:ascii="Consolas" w:hAnsi="Consolas" w:cs="Consolas"/>
          <w:color w:val="A31515"/>
          <w:sz w:val="19"/>
          <w:szCs w:val="19"/>
        </w:rPr>
        <w:t xml:space="preserve"> Server=RICSI; </w:t>
      </w:r>
      <w:proofErr w:type="spellStart"/>
      <w:r w:rsidRPr="00DC62F9">
        <w:rPr>
          <w:rFonts w:ascii="Consolas" w:hAnsi="Consolas" w:cs="Consolas"/>
          <w:color w:val="A31515"/>
          <w:sz w:val="19"/>
          <w:szCs w:val="19"/>
        </w:rPr>
        <w:t>Initial</w:t>
      </w:r>
      <w:proofErr w:type="spellEnd"/>
      <w:r w:rsidRPr="00DC62F9"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 w:rsidRPr="00DC62F9">
        <w:rPr>
          <w:rFonts w:ascii="Consolas" w:hAnsi="Consolas" w:cs="Consolas"/>
          <w:color w:val="A31515"/>
          <w:sz w:val="19"/>
          <w:szCs w:val="19"/>
        </w:rPr>
        <w:t>Catalog</w:t>
      </w:r>
      <w:proofErr w:type="spellEnd"/>
      <w:r w:rsidRPr="00DC62F9">
        <w:rPr>
          <w:rFonts w:ascii="Consolas" w:hAnsi="Consolas" w:cs="Consolas"/>
          <w:color w:val="A31515"/>
          <w:sz w:val="19"/>
          <w:szCs w:val="19"/>
        </w:rPr>
        <w:t xml:space="preserve">=DataCenter; </w:t>
      </w:r>
      <w:proofErr w:type="spellStart"/>
      <w:r w:rsidRPr="00DC62F9">
        <w:rPr>
          <w:rFonts w:ascii="Consolas" w:hAnsi="Consolas" w:cs="Consolas"/>
          <w:color w:val="A31515"/>
          <w:sz w:val="19"/>
          <w:szCs w:val="19"/>
        </w:rPr>
        <w:t>Integrated</w:t>
      </w:r>
      <w:proofErr w:type="spellEnd"/>
      <w:r w:rsidRPr="00DC62F9"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 w:rsidRPr="00DC62F9">
        <w:rPr>
          <w:rFonts w:ascii="Consolas" w:hAnsi="Consolas" w:cs="Consolas"/>
          <w:color w:val="A31515"/>
          <w:sz w:val="19"/>
          <w:szCs w:val="19"/>
        </w:rPr>
        <w:t>Security</w:t>
      </w:r>
      <w:proofErr w:type="spellEnd"/>
      <w:r w:rsidRPr="00DC62F9">
        <w:rPr>
          <w:rFonts w:ascii="Consolas" w:hAnsi="Consolas" w:cs="Consolas"/>
          <w:color w:val="A31515"/>
          <w:sz w:val="19"/>
          <w:szCs w:val="19"/>
        </w:rPr>
        <w:t>=SSPI;</w:t>
      </w:r>
    </w:p>
    <w:p w14:paraId="4D7445F7" w14:textId="38ACB416" w:rsidR="00421141" w:rsidRPr="00DC62F9" w:rsidRDefault="00421141" w:rsidP="00421141">
      <w:pPr>
        <w:jc w:val="both"/>
      </w:pPr>
      <w:r w:rsidRPr="00DC62F9">
        <w:t xml:space="preserve">Itt az adatbázis szerver neve </w:t>
      </w:r>
      <w:r w:rsidRPr="00DC62F9">
        <w:rPr>
          <w:b/>
          <w:bCs/>
        </w:rPr>
        <w:t>RICSI</w:t>
      </w:r>
      <w:r w:rsidRPr="00DC62F9">
        <w:t xml:space="preserve"> és az adatbázis neve </w:t>
      </w:r>
      <w:r w:rsidRPr="00DC62F9">
        <w:rPr>
          <w:b/>
          <w:bCs/>
        </w:rPr>
        <w:t>DataCenter</w:t>
      </w:r>
      <w:r w:rsidRPr="00DC62F9">
        <w:t>.</w:t>
      </w:r>
    </w:p>
    <w:p w14:paraId="05D60261" w14:textId="1B6DECCB" w:rsidR="00421141" w:rsidRPr="00DC62F9" w:rsidRDefault="00421141" w:rsidP="00421141">
      <w:pPr>
        <w:jc w:val="both"/>
      </w:pPr>
      <w:r w:rsidRPr="00DC62F9">
        <mc:AlternateContent>
          <mc:Choice Requires="wps">
            <w:drawing>
              <wp:inline distT="0" distB="0" distL="0" distR="0" wp14:anchorId="6CFC2676" wp14:editId="02E224DC">
                <wp:extent cx="5740400" cy="1404620"/>
                <wp:effectExtent l="0" t="0" r="12700" b="19050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0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9074F0" w14:textId="77777777" w:rsidR="00421141" w:rsidRPr="002D2A52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using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Microsoft.EntityFrameworkCore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11E2C8AC" w14:textId="77777777" w:rsidR="00421141" w:rsidRPr="002D2A52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using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DataLayer.Models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44392BC7" w14:textId="77777777" w:rsidR="00421141" w:rsidRPr="002D2A52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60513B18" w14:textId="77777777" w:rsidR="00421141" w:rsidRPr="002D2A52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namespace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DataLayer</w:t>
                            </w:r>
                            <w:proofErr w:type="spellEnd"/>
                          </w:p>
                          <w:p w14:paraId="275504B3" w14:textId="77777777" w:rsidR="00421141" w:rsidRPr="002D2A52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03A21FF9" w14:textId="77777777" w:rsidR="00421141" w:rsidRPr="002D2A52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public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class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D2A52">
                              <w:rPr>
                                <w:rFonts w:ascii="Consolas" w:hAnsi="Consolas" w:cs="Consolas"/>
                                <w:color w:val="2B91AF"/>
                                <w:sz w:val="14"/>
                                <w:szCs w:val="14"/>
                              </w:rPr>
                              <w:t>DatabaseContext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:</w:t>
                            </w:r>
                            <w:proofErr w:type="gram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DbContext</w:t>
                            </w:r>
                            <w:proofErr w:type="spellEnd"/>
                          </w:p>
                          <w:p w14:paraId="7DB137DE" w14:textId="77777777" w:rsidR="00421141" w:rsidRPr="002D2A52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{</w:t>
                            </w:r>
                          </w:p>
                          <w:p w14:paraId="12B94A7E" w14:textId="77777777" w:rsidR="00421141" w:rsidRPr="002D2A52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protected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override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void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OnConfiguring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DbContextOptionsBuilder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optionsBuilder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696B8D93" w14:textId="77777777" w:rsidR="00421141" w:rsidRPr="002D2A52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{</w:t>
                            </w:r>
                          </w:p>
                          <w:p w14:paraId="5E233D62" w14:textId="77777777" w:rsidR="00421141" w:rsidRPr="002D2A52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optionsBuilder.UseSqlServer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r w:rsidRPr="002D2A52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"Server=RICSI; 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Initial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Catalog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=DataCenter; 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Integrated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Security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=SSPI;"</w:t>
                            </w:r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08F6B18C" w14:textId="77777777" w:rsidR="00421141" w:rsidRPr="002D2A52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}</w:t>
                            </w:r>
                          </w:p>
                          <w:p w14:paraId="7B05EC45" w14:textId="77777777" w:rsidR="00421141" w:rsidRPr="002D2A52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2D461DE9" w14:textId="77777777" w:rsidR="00421141" w:rsidRPr="002D2A52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protected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override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void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OnModelCreating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ModelBuilder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modelBuilder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75F63D72" w14:textId="77777777" w:rsidR="00421141" w:rsidRPr="002D2A52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{</w:t>
                            </w:r>
                          </w:p>
                          <w:p w14:paraId="02A03B66" w14:textId="77777777" w:rsidR="00421141" w:rsidRPr="002D2A52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}</w:t>
                            </w:r>
                          </w:p>
                          <w:p w14:paraId="58136AA1" w14:textId="77777777" w:rsidR="00421141" w:rsidRPr="002D2A52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7BEE93A1" w14:textId="77777777" w:rsidR="00421141" w:rsidRPr="002D2A52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public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DbSet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&lt;Session&gt; Session </w:t>
                            </w:r>
                            <w:proofErr w:type="gramStart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{ 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get</w:t>
                            </w:r>
                            <w:proofErr w:type="spellEnd"/>
                            <w:proofErr w:type="gram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; 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set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 }</w:t>
                            </w:r>
                          </w:p>
                          <w:p w14:paraId="0AA282F9" w14:textId="77777777" w:rsidR="00421141" w:rsidRPr="002D2A52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public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DbSet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Sensor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&gt; 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Sensor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gramStart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{ 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get</w:t>
                            </w:r>
                            <w:proofErr w:type="spellEnd"/>
                            <w:proofErr w:type="gram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; 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set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 }</w:t>
                            </w:r>
                          </w:p>
                          <w:p w14:paraId="17874B1F" w14:textId="77777777" w:rsidR="00421141" w:rsidRPr="002D2A52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public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DbSet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SensorValue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&gt; 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SensorValue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gramStart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{ 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get</w:t>
                            </w:r>
                            <w:proofErr w:type="spellEnd"/>
                            <w:proofErr w:type="gram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; </w:t>
                            </w:r>
                            <w:proofErr w:type="spellStart"/>
                            <w:r w:rsidRPr="002D2A52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set</w:t>
                            </w:r>
                            <w:proofErr w:type="spellEnd"/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 }</w:t>
                            </w:r>
                          </w:p>
                          <w:p w14:paraId="3C59B4BC" w14:textId="77777777" w:rsidR="00421141" w:rsidRPr="002D2A52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58776D48" w14:textId="77777777" w:rsidR="00421141" w:rsidRPr="002D2A52" w:rsidRDefault="00421141" w:rsidP="00421141">
                            <w:pPr>
                              <w:jc w:val="both"/>
                              <w:rPr>
                                <w:sz w:val="14"/>
                                <w:szCs w:val="14"/>
                              </w:rPr>
                            </w:pPr>
                            <w:r w:rsidRPr="002D2A5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FC2676" id="_x0000_s1032" type="#_x0000_t202" style="width:45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" strokecolor="white [3212]">
                <v:textbox style="mso-fit-shape-to-text:t">
                  <w:txbxContent>
                    <w:p w14:paraId="059074F0" w14:textId="77777777" w:rsidR="00421141" w:rsidRPr="002D2A52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2D2A52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using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Microsoft.EntityFrameworkCore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 w14:paraId="11E2C8AC" w14:textId="77777777" w:rsidR="00421141" w:rsidRPr="002D2A52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2D2A52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using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DataLayer.Models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 w14:paraId="44392BC7" w14:textId="77777777" w:rsidR="00421141" w:rsidRPr="002D2A52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</w:p>
                    <w:p w14:paraId="60513B18" w14:textId="77777777" w:rsidR="00421141" w:rsidRPr="002D2A52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2D2A52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namespace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DataLayer</w:t>
                      </w:r>
                      <w:proofErr w:type="spellEnd"/>
                    </w:p>
                    <w:p w14:paraId="275504B3" w14:textId="77777777" w:rsidR="00421141" w:rsidRPr="002D2A52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{</w:t>
                      </w:r>
                    </w:p>
                    <w:p w14:paraId="03A21FF9" w14:textId="77777777" w:rsidR="00421141" w:rsidRPr="002D2A52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public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class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2D2A52">
                        <w:rPr>
                          <w:rFonts w:ascii="Consolas" w:hAnsi="Consolas" w:cs="Consolas"/>
                          <w:color w:val="2B91AF"/>
                          <w:sz w:val="14"/>
                          <w:szCs w:val="14"/>
                        </w:rPr>
                        <w:t>DatabaseContext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:</w:t>
                      </w:r>
                      <w:proofErr w:type="gram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DbContext</w:t>
                      </w:r>
                      <w:proofErr w:type="spellEnd"/>
                    </w:p>
                    <w:p w14:paraId="7DB137DE" w14:textId="77777777" w:rsidR="00421141" w:rsidRPr="002D2A52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{</w:t>
                      </w:r>
                    </w:p>
                    <w:p w14:paraId="12B94A7E" w14:textId="77777777" w:rsidR="00421141" w:rsidRPr="002D2A52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protected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override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void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OnConfiguring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DbContextOptionsBuilder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optionsBuilder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696B8D93" w14:textId="77777777" w:rsidR="00421141" w:rsidRPr="002D2A52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{</w:t>
                      </w:r>
                    </w:p>
                    <w:p w14:paraId="5E233D62" w14:textId="77777777" w:rsidR="00421141" w:rsidRPr="002D2A52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optionsBuilder.UseSqlServer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r w:rsidRPr="002D2A52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"Server=RICSI; 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Initial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Catalog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=DataCenter; 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Integrated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Security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=SSPI;"</w:t>
                      </w:r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);</w:t>
                      </w:r>
                    </w:p>
                    <w:p w14:paraId="08F6B18C" w14:textId="77777777" w:rsidR="00421141" w:rsidRPr="002D2A52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}</w:t>
                      </w:r>
                    </w:p>
                    <w:p w14:paraId="7B05EC45" w14:textId="77777777" w:rsidR="00421141" w:rsidRPr="002D2A52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</w:p>
                    <w:p w14:paraId="2D461DE9" w14:textId="77777777" w:rsidR="00421141" w:rsidRPr="002D2A52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protected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override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void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OnModelCreating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ModelBuilder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modelBuilder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75F63D72" w14:textId="77777777" w:rsidR="00421141" w:rsidRPr="002D2A52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{</w:t>
                      </w:r>
                    </w:p>
                    <w:p w14:paraId="02A03B66" w14:textId="77777777" w:rsidR="00421141" w:rsidRPr="002D2A52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}</w:t>
                      </w:r>
                    </w:p>
                    <w:p w14:paraId="58136AA1" w14:textId="77777777" w:rsidR="00421141" w:rsidRPr="002D2A52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</w:p>
                    <w:p w14:paraId="7BEE93A1" w14:textId="77777777" w:rsidR="00421141" w:rsidRPr="002D2A52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public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DbSet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&lt;Session&gt; Session </w:t>
                      </w:r>
                      <w:proofErr w:type="gramStart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{ 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get</w:t>
                      </w:r>
                      <w:proofErr w:type="spellEnd"/>
                      <w:proofErr w:type="gram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; 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set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 }</w:t>
                      </w:r>
                    </w:p>
                    <w:p w14:paraId="0AA282F9" w14:textId="77777777" w:rsidR="00421141" w:rsidRPr="002D2A52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public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DbSet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Sensor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&gt; 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Sensor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gramStart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{ 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get</w:t>
                      </w:r>
                      <w:proofErr w:type="spellEnd"/>
                      <w:proofErr w:type="gram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; 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set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 }</w:t>
                      </w:r>
                    </w:p>
                    <w:p w14:paraId="17874B1F" w14:textId="77777777" w:rsidR="00421141" w:rsidRPr="002D2A52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public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DbSet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SensorValue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&gt; 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SensorValue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gramStart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{ 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get</w:t>
                      </w:r>
                      <w:proofErr w:type="spellEnd"/>
                      <w:proofErr w:type="gram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; </w:t>
                      </w:r>
                      <w:proofErr w:type="spellStart"/>
                      <w:r w:rsidRPr="002D2A52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set</w:t>
                      </w:r>
                      <w:proofErr w:type="spellEnd"/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 }</w:t>
                      </w:r>
                    </w:p>
                    <w:p w14:paraId="3C59B4BC" w14:textId="77777777" w:rsidR="00421141" w:rsidRPr="002D2A52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58776D48" w14:textId="77777777" w:rsidR="00421141" w:rsidRPr="002D2A52" w:rsidRDefault="00421141" w:rsidP="00421141">
                      <w:pPr>
                        <w:jc w:val="both"/>
                        <w:rPr>
                          <w:sz w:val="14"/>
                          <w:szCs w:val="14"/>
                        </w:rPr>
                      </w:pPr>
                      <w:r w:rsidRPr="002D2A5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DC62F9">
        <w:t xml:space="preserve">Az alábbi </w:t>
      </w:r>
      <w:r w:rsidR="002D1C87" w:rsidRPr="00DC62F9">
        <w:t>kódrészletben</w:t>
      </w:r>
      <w:r w:rsidRPr="00DC62F9">
        <w:t xml:space="preserve"> láthatunk példát arra, hogy hogyan lehet az </w:t>
      </w:r>
      <w:proofErr w:type="spellStart"/>
      <w:r w:rsidRPr="00DC62F9">
        <w:t>Entity</w:t>
      </w:r>
      <w:proofErr w:type="spellEnd"/>
      <w:r w:rsidRPr="00DC62F9">
        <w:t xml:space="preserve"> Frameworkben táblát létrehozni. Az az osztály, amit a </w:t>
      </w:r>
      <w:proofErr w:type="spellStart"/>
      <w:r w:rsidRPr="00DC62F9">
        <w:t>DbSet</w:t>
      </w:r>
      <w:proofErr w:type="spellEnd"/>
      <w:r w:rsidRPr="00DC62F9">
        <w:t xml:space="preserve">-be megadtam, annak formájára fogja a </w:t>
      </w:r>
      <w:proofErr w:type="spellStart"/>
      <w:r w:rsidRPr="00DC62F9">
        <w:lastRenderedPageBreak/>
        <w:t>framework</w:t>
      </w:r>
      <w:proofErr w:type="spellEnd"/>
      <w:r w:rsidRPr="00DC62F9">
        <w:t xml:space="preserve"> létrehozni a táblát.</w:t>
      </w:r>
    </w:p>
    <w:p w14:paraId="7E25EC26" w14:textId="6B256648" w:rsidR="00421141" w:rsidRPr="00DC62F9" w:rsidRDefault="00421141" w:rsidP="00421141">
      <w:pPr>
        <w:jc w:val="both"/>
      </w:pPr>
      <w:r w:rsidRPr="00DC62F9">
        <w:t xml:space="preserve">Az elsődleges kulcsot a </w:t>
      </w:r>
      <w:r w:rsidRPr="00DC62F9">
        <w:rPr>
          <w:b/>
          <w:bCs/>
        </w:rPr>
        <w:t>[Key]</w:t>
      </w:r>
      <w:r w:rsidRPr="00DC62F9">
        <w:t xml:space="preserve"> attribútummal kell ellátni. Az idegen kulcsnak nem kell külön attribútum, viszont a nevének követnie kell a következő szabályt: tábla neve + Id. Emellett egy virtuális </w:t>
      </w:r>
      <w:proofErr w:type="spellStart"/>
      <w:r w:rsidRPr="00DC62F9">
        <w:t>property</w:t>
      </w:r>
      <w:proofErr w:type="spellEnd"/>
      <w:r w:rsidRPr="00DC62F9">
        <w:t xml:space="preserve">-t is létre kell </w:t>
      </w:r>
      <w:proofErr w:type="gramStart"/>
      <w:r w:rsidRPr="00DC62F9">
        <w:t>hozni</w:t>
      </w:r>
      <w:proofErr w:type="gramEnd"/>
      <w:r w:rsidRPr="00DC62F9">
        <w:t xml:space="preserve"> aminek meg kell egyeznie teljes mértékben a </w:t>
      </w:r>
      <w:proofErr w:type="spellStart"/>
      <w:r w:rsidRPr="00DC62F9">
        <w:rPr>
          <w:b/>
          <w:bCs/>
        </w:rPr>
        <w:t>DatabaseContext</w:t>
      </w:r>
      <w:proofErr w:type="spellEnd"/>
      <w:r w:rsidRPr="00DC62F9">
        <w:t>-ben létrehozott táblának típusával és nevével. Az alábbi képen a kommentek segítenek ezeknek a könnyed megtalálásá</w:t>
      </w:r>
      <w:r w:rsidR="005C7A86" w:rsidRPr="00DC62F9">
        <w:t>ra</w:t>
      </w:r>
      <w:r w:rsidRPr="00DC62F9">
        <w:t>.</w:t>
      </w:r>
    </w:p>
    <w:p w14:paraId="0FE159E3" w14:textId="387F2759" w:rsidR="00421141" w:rsidRPr="00DC62F9" w:rsidRDefault="00421141" w:rsidP="00421141">
      <w:pPr>
        <w:jc w:val="both"/>
      </w:pPr>
      <w:r w:rsidRPr="00DC62F9">
        <w:t xml:space="preserve">A </w:t>
      </w:r>
      <w:r w:rsidRPr="00DC62F9">
        <w:rPr>
          <w:b/>
          <w:bCs/>
        </w:rPr>
        <w:t>[</w:t>
      </w:r>
      <w:proofErr w:type="spellStart"/>
      <w:r w:rsidRPr="00DC62F9">
        <w:rPr>
          <w:b/>
          <w:bCs/>
        </w:rPr>
        <w:t>Required</w:t>
      </w:r>
      <w:proofErr w:type="spellEnd"/>
      <w:r w:rsidRPr="00DC62F9">
        <w:rPr>
          <w:b/>
          <w:bCs/>
        </w:rPr>
        <w:t>]</w:t>
      </w:r>
      <w:r w:rsidRPr="00DC62F9">
        <w:t xml:space="preserve"> attribútum felelős azért, hogy az adott mezőnek mindenképpen kell értéket adni. </w:t>
      </w:r>
      <w:proofErr w:type="spellStart"/>
      <w:r w:rsidRPr="00DC62F9">
        <w:t>Ellenekző</w:t>
      </w:r>
      <w:proofErr w:type="spellEnd"/>
      <w:r w:rsidRPr="00DC62F9">
        <w:t xml:space="preserve"> esetben hibát fog dobni a </w:t>
      </w:r>
      <w:proofErr w:type="spellStart"/>
      <w:r w:rsidRPr="00DC62F9">
        <w:t>framework</w:t>
      </w:r>
      <w:proofErr w:type="spellEnd"/>
      <w:r w:rsidRPr="00DC62F9">
        <w:t>.</w:t>
      </w:r>
    </w:p>
    <w:p w14:paraId="75A7C0A1" w14:textId="3790F88C" w:rsidR="006D410D" w:rsidRPr="00DC62F9" w:rsidRDefault="00972703" w:rsidP="00421141">
      <w:pPr>
        <w:jc w:val="both"/>
      </w:pPr>
      <w:r w:rsidRPr="00DC62F9">
        <mc:AlternateContent>
          <mc:Choice Requires="wps">
            <w:drawing>
              <wp:inline distT="0" distB="0" distL="0" distR="0" wp14:anchorId="2C390ACE" wp14:editId="74FE758F">
                <wp:extent cx="5579745" cy="2624022"/>
                <wp:effectExtent l="0" t="0" r="20955" b="21590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9745" cy="26240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E790DC" w14:textId="77777777" w:rsidR="00972703" w:rsidRPr="004E35A8" w:rsidRDefault="00972703" w:rsidP="009727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using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System.ComponentModel.DataAnnotations</w:t>
                            </w:r>
                            <w:proofErr w:type="spellEnd"/>
                            <w:proofErr w:type="gram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28AD110E" w14:textId="77777777" w:rsidR="00972703" w:rsidRPr="004E35A8" w:rsidRDefault="00972703" w:rsidP="009727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1274045B" w14:textId="77777777" w:rsidR="00972703" w:rsidRPr="004E35A8" w:rsidRDefault="00972703" w:rsidP="009727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namespace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DataLayer.Models</w:t>
                            </w:r>
                            <w:proofErr w:type="spellEnd"/>
                          </w:p>
                          <w:p w14:paraId="07D7C85D" w14:textId="77777777" w:rsidR="00972703" w:rsidRPr="004E35A8" w:rsidRDefault="00972703" w:rsidP="009727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7C2E5F30" w14:textId="77777777" w:rsidR="00972703" w:rsidRPr="004E35A8" w:rsidRDefault="00972703" w:rsidP="009727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public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class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2B91AF"/>
                                <w:sz w:val="14"/>
                                <w:szCs w:val="14"/>
                              </w:rPr>
                              <w:t>SensorValue</w:t>
                            </w:r>
                            <w:proofErr w:type="spellEnd"/>
                          </w:p>
                          <w:p w14:paraId="1A06B89D" w14:textId="77777777" w:rsidR="00972703" w:rsidRPr="004E35A8" w:rsidRDefault="00972703" w:rsidP="009727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{</w:t>
                            </w:r>
                          </w:p>
                          <w:p w14:paraId="0EE52266" w14:textId="77777777" w:rsidR="00972703" w:rsidRPr="004E35A8" w:rsidRDefault="00972703" w:rsidP="009727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[Key]</w:t>
                            </w:r>
                          </w:p>
                          <w:p w14:paraId="076561D9" w14:textId="77777777" w:rsidR="00972703" w:rsidRPr="004E35A8" w:rsidRDefault="00972703" w:rsidP="009727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public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4E35A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int</w:t>
                            </w:r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SensorValueId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gramStart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{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get</w:t>
                            </w:r>
                            <w:proofErr w:type="spellEnd"/>
                            <w:proofErr w:type="gram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;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set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; } </w:t>
                            </w:r>
                            <w:r w:rsidRPr="004E35A8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// PK</w:t>
                            </w:r>
                          </w:p>
                          <w:p w14:paraId="57677D8C" w14:textId="77777777" w:rsidR="00972703" w:rsidRPr="004E35A8" w:rsidRDefault="00972703" w:rsidP="009727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38485B25" w14:textId="77777777" w:rsidR="00972703" w:rsidRPr="004E35A8" w:rsidRDefault="00972703" w:rsidP="009727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[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Required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]</w:t>
                            </w:r>
                          </w:p>
                          <w:p w14:paraId="4ADD7AE0" w14:textId="77777777" w:rsidR="00972703" w:rsidRPr="004E35A8" w:rsidRDefault="00972703" w:rsidP="009727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public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double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Value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gramStart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{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get</w:t>
                            </w:r>
                            <w:proofErr w:type="spellEnd"/>
                            <w:proofErr w:type="gram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;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set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 }</w:t>
                            </w:r>
                          </w:p>
                          <w:p w14:paraId="2DBFB473" w14:textId="77777777" w:rsidR="00972703" w:rsidRPr="004E35A8" w:rsidRDefault="00972703" w:rsidP="009727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2E7A67C9" w14:textId="77777777" w:rsidR="00972703" w:rsidRPr="004E35A8" w:rsidRDefault="00972703" w:rsidP="009727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[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Required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]</w:t>
                            </w:r>
                          </w:p>
                          <w:p w14:paraId="28EC52DA" w14:textId="77777777" w:rsidR="00972703" w:rsidRPr="004E35A8" w:rsidRDefault="00972703" w:rsidP="009727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public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4E35A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int</w:t>
                            </w:r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SensorId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gramStart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{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get</w:t>
                            </w:r>
                            <w:proofErr w:type="spellEnd"/>
                            <w:proofErr w:type="gram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;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set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; } </w:t>
                            </w:r>
                            <w:r w:rsidRPr="004E35A8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// FK</w:t>
                            </w:r>
                          </w:p>
                          <w:p w14:paraId="0D333DF4" w14:textId="77777777" w:rsidR="00972703" w:rsidRPr="004E35A8" w:rsidRDefault="00972703" w:rsidP="009727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01DC7B6F" w14:textId="77777777" w:rsidR="00972703" w:rsidRPr="004E35A8" w:rsidRDefault="00972703" w:rsidP="009727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[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Required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]</w:t>
                            </w:r>
                          </w:p>
                          <w:p w14:paraId="0277F0E0" w14:textId="77777777" w:rsidR="00972703" w:rsidRPr="004E35A8" w:rsidRDefault="00972703" w:rsidP="009727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public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4E35A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int</w:t>
                            </w:r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SessionId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gramStart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{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get</w:t>
                            </w:r>
                            <w:proofErr w:type="spellEnd"/>
                            <w:proofErr w:type="gram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;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set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; } </w:t>
                            </w:r>
                            <w:r w:rsidRPr="004E35A8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// FK</w:t>
                            </w:r>
                          </w:p>
                          <w:p w14:paraId="4E60608C" w14:textId="77777777" w:rsidR="00972703" w:rsidRPr="004E35A8" w:rsidRDefault="00972703" w:rsidP="009727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6264BAE9" w14:textId="77777777" w:rsidR="00972703" w:rsidRPr="004E35A8" w:rsidRDefault="00972703" w:rsidP="009727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[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Required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]</w:t>
                            </w:r>
                          </w:p>
                          <w:p w14:paraId="4D636FF5" w14:textId="77777777" w:rsidR="00972703" w:rsidRPr="004E35A8" w:rsidRDefault="00972703" w:rsidP="009727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public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4E35A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int</w:t>
                            </w:r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PackageId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gramStart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{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get</w:t>
                            </w:r>
                            <w:proofErr w:type="spellEnd"/>
                            <w:proofErr w:type="gram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;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set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 }</w:t>
                            </w:r>
                          </w:p>
                          <w:p w14:paraId="7ACAF8BF" w14:textId="77777777" w:rsidR="00972703" w:rsidRPr="004E35A8" w:rsidRDefault="00972703" w:rsidP="009727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57B5A30F" w14:textId="77777777" w:rsidR="00972703" w:rsidRPr="004E35A8" w:rsidRDefault="00972703" w:rsidP="009727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public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virtual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Sensor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Sensor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gramStart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{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get</w:t>
                            </w:r>
                            <w:proofErr w:type="spellEnd"/>
                            <w:proofErr w:type="gram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;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set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; } </w:t>
                            </w:r>
                            <w:r w:rsidRPr="004E35A8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//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required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for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foreign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key</w:t>
                            </w:r>
                            <w:proofErr w:type="spellEnd"/>
                          </w:p>
                          <w:p w14:paraId="6E3D5109" w14:textId="77777777" w:rsidR="00972703" w:rsidRPr="004E35A8" w:rsidRDefault="00972703" w:rsidP="009727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public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virtual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Session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Session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gramStart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{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get</w:t>
                            </w:r>
                            <w:proofErr w:type="spellEnd"/>
                            <w:proofErr w:type="gram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;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set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; } </w:t>
                            </w:r>
                            <w:r w:rsidRPr="004E35A8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//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required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for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foreign</w:t>
                            </w:r>
                            <w:proofErr w:type="spellEnd"/>
                            <w:r w:rsidRPr="004E35A8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4E35A8">
                              <w:rPr>
                                <w:rFonts w:ascii="Consolas" w:hAnsi="Consolas" w:cs="Consolas"/>
                                <w:color w:val="008000"/>
                                <w:sz w:val="14"/>
                                <w:szCs w:val="14"/>
                              </w:rPr>
                              <w:t>key</w:t>
                            </w:r>
                            <w:proofErr w:type="spellEnd"/>
                          </w:p>
                          <w:p w14:paraId="415AB743" w14:textId="77777777" w:rsidR="00972703" w:rsidRPr="004E35A8" w:rsidRDefault="00972703" w:rsidP="009727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50355BE2" w14:textId="77777777" w:rsidR="00972703" w:rsidRPr="004E35A8" w:rsidRDefault="00972703" w:rsidP="009727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4E35A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390ACE" id="_x0000_s1033" type="#_x0000_t202" style="width:439.35pt;height:20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" strokecolor="white [3212]">
                <v:textbox style="mso-fit-shape-to-text:t">
                  <w:txbxContent>
                    <w:p w14:paraId="22E790DC" w14:textId="77777777" w:rsidR="00972703" w:rsidRPr="004E35A8" w:rsidRDefault="00972703" w:rsidP="0097270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4E35A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using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System.ComponentModel.DataAnnotations</w:t>
                      </w:r>
                      <w:proofErr w:type="spellEnd"/>
                      <w:proofErr w:type="gram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 w14:paraId="28AD110E" w14:textId="77777777" w:rsidR="00972703" w:rsidRPr="004E35A8" w:rsidRDefault="00972703" w:rsidP="0097270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</w:p>
                    <w:p w14:paraId="1274045B" w14:textId="77777777" w:rsidR="00972703" w:rsidRPr="004E35A8" w:rsidRDefault="00972703" w:rsidP="0097270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4E35A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namespace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DataLayer.Models</w:t>
                      </w:r>
                      <w:proofErr w:type="spellEnd"/>
                    </w:p>
                    <w:p w14:paraId="07D7C85D" w14:textId="77777777" w:rsidR="00972703" w:rsidRPr="004E35A8" w:rsidRDefault="00972703" w:rsidP="0097270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{</w:t>
                      </w:r>
                    </w:p>
                    <w:p w14:paraId="7C2E5F30" w14:textId="77777777" w:rsidR="00972703" w:rsidRPr="004E35A8" w:rsidRDefault="00972703" w:rsidP="0097270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public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class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2B91AF"/>
                          <w:sz w:val="14"/>
                          <w:szCs w:val="14"/>
                        </w:rPr>
                        <w:t>SensorValue</w:t>
                      </w:r>
                      <w:proofErr w:type="spellEnd"/>
                    </w:p>
                    <w:p w14:paraId="1A06B89D" w14:textId="77777777" w:rsidR="00972703" w:rsidRPr="004E35A8" w:rsidRDefault="00972703" w:rsidP="0097270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{</w:t>
                      </w:r>
                    </w:p>
                    <w:p w14:paraId="0EE52266" w14:textId="77777777" w:rsidR="00972703" w:rsidRPr="004E35A8" w:rsidRDefault="00972703" w:rsidP="0097270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[Key]</w:t>
                      </w:r>
                    </w:p>
                    <w:p w14:paraId="076561D9" w14:textId="77777777" w:rsidR="00972703" w:rsidRPr="004E35A8" w:rsidRDefault="00972703" w:rsidP="0097270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public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 w:rsidRPr="004E35A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int</w:t>
                      </w:r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SensorValueId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gramStart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{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get</w:t>
                      </w:r>
                      <w:proofErr w:type="spellEnd"/>
                      <w:proofErr w:type="gram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;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set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; } </w:t>
                      </w:r>
                      <w:r w:rsidRPr="004E35A8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// PK</w:t>
                      </w:r>
                    </w:p>
                    <w:p w14:paraId="57677D8C" w14:textId="77777777" w:rsidR="00972703" w:rsidRPr="004E35A8" w:rsidRDefault="00972703" w:rsidP="0097270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</w:p>
                    <w:p w14:paraId="38485B25" w14:textId="77777777" w:rsidR="00972703" w:rsidRPr="004E35A8" w:rsidRDefault="00972703" w:rsidP="0097270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[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Required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]</w:t>
                      </w:r>
                    </w:p>
                    <w:p w14:paraId="4ADD7AE0" w14:textId="77777777" w:rsidR="00972703" w:rsidRPr="004E35A8" w:rsidRDefault="00972703" w:rsidP="0097270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public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double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Value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gramStart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{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get</w:t>
                      </w:r>
                      <w:proofErr w:type="spellEnd"/>
                      <w:proofErr w:type="gram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;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set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 }</w:t>
                      </w:r>
                    </w:p>
                    <w:p w14:paraId="2DBFB473" w14:textId="77777777" w:rsidR="00972703" w:rsidRPr="004E35A8" w:rsidRDefault="00972703" w:rsidP="0097270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</w:p>
                    <w:p w14:paraId="2E7A67C9" w14:textId="77777777" w:rsidR="00972703" w:rsidRPr="004E35A8" w:rsidRDefault="00972703" w:rsidP="0097270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[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Required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]</w:t>
                      </w:r>
                    </w:p>
                    <w:p w14:paraId="28EC52DA" w14:textId="77777777" w:rsidR="00972703" w:rsidRPr="004E35A8" w:rsidRDefault="00972703" w:rsidP="0097270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public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 w:rsidRPr="004E35A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int</w:t>
                      </w:r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SensorId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gramStart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{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get</w:t>
                      </w:r>
                      <w:proofErr w:type="spellEnd"/>
                      <w:proofErr w:type="gram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;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set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; } </w:t>
                      </w:r>
                      <w:r w:rsidRPr="004E35A8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// FK</w:t>
                      </w:r>
                    </w:p>
                    <w:p w14:paraId="0D333DF4" w14:textId="77777777" w:rsidR="00972703" w:rsidRPr="004E35A8" w:rsidRDefault="00972703" w:rsidP="0097270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</w:p>
                    <w:p w14:paraId="01DC7B6F" w14:textId="77777777" w:rsidR="00972703" w:rsidRPr="004E35A8" w:rsidRDefault="00972703" w:rsidP="0097270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[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Required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]</w:t>
                      </w:r>
                    </w:p>
                    <w:p w14:paraId="0277F0E0" w14:textId="77777777" w:rsidR="00972703" w:rsidRPr="004E35A8" w:rsidRDefault="00972703" w:rsidP="0097270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public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 w:rsidRPr="004E35A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int</w:t>
                      </w:r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SessionId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gramStart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{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get</w:t>
                      </w:r>
                      <w:proofErr w:type="spellEnd"/>
                      <w:proofErr w:type="gram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;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set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; } </w:t>
                      </w:r>
                      <w:r w:rsidRPr="004E35A8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// FK</w:t>
                      </w:r>
                    </w:p>
                    <w:p w14:paraId="4E60608C" w14:textId="77777777" w:rsidR="00972703" w:rsidRPr="004E35A8" w:rsidRDefault="00972703" w:rsidP="0097270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</w:p>
                    <w:p w14:paraId="6264BAE9" w14:textId="77777777" w:rsidR="00972703" w:rsidRPr="004E35A8" w:rsidRDefault="00972703" w:rsidP="0097270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[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Required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]</w:t>
                      </w:r>
                    </w:p>
                    <w:p w14:paraId="4D636FF5" w14:textId="77777777" w:rsidR="00972703" w:rsidRPr="004E35A8" w:rsidRDefault="00972703" w:rsidP="0097270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public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 w:rsidRPr="004E35A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int</w:t>
                      </w:r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PackageId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gramStart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{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get</w:t>
                      </w:r>
                      <w:proofErr w:type="spellEnd"/>
                      <w:proofErr w:type="gram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;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set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 }</w:t>
                      </w:r>
                    </w:p>
                    <w:p w14:paraId="7ACAF8BF" w14:textId="77777777" w:rsidR="00972703" w:rsidRPr="004E35A8" w:rsidRDefault="00972703" w:rsidP="0097270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</w:p>
                    <w:p w14:paraId="57B5A30F" w14:textId="77777777" w:rsidR="00972703" w:rsidRPr="004E35A8" w:rsidRDefault="00972703" w:rsidP="0097270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public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virtual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Sensor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Sensor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gramStart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{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get</w:t>
                      </w:r>
                      <w:proofErr w:type="spellEnd"/>
                      <w:proofErr w:type="gram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;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set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; } </w:t>
                      </w:r>
                      <w:r w:rsidRPr="004E35A8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//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required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for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foreign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key</w:t>
                      </w:r>
                      <w:proofErr w:type="spellEnd"/>
                    </w:p>
                    <w:p w14:paraId="6E3D5109" w14:textId="77777777" w:rsidR="00972703" w:rsidRPr="004E35A8" w:rsidRDefault="00972703" w:rsidP="0097270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public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virtual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Session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Session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gramStart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{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get</w:t>
                      </w:r>
                      <w:proofErr w:type="spellEnd"/>
                      <w:proofErr w:type="gram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;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set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; } </w:t>
                      </w:r>
                      <w:r w:rsidRPr="004E35A8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//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required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for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foreign</w:t>
                      </w:r>
                      <w:proofErr w:type="spellEnd"/>
                      <w:r w:rsidRPr="004E35A8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4E35A8">
                        <w:rPr>
                          <w:rFonts w:ascii="Consolas" w:hAnsi="Consolas" w:cs="Consolas"/>
                          <w:color w:val="008000"/>
                          <w:sz w:val="14"/>
                          <w:szCs w:val="14"/>
                        </w:rPr>
                        <w:t>key</w:t>
                      </w:r>
                      <w:proofErr w:type="spellEnd"/>
                    </w:p>
                    <w:p w14:paraId="415AB743" w14:textId="77777777" w:rsidR="00972703" w:rsidRPr="004E35A8" w:rsidRDefault="00972703" w:rsidP="0097270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50355BE2" w14:textId="77777777" w:rsidR="00972703" w:rsidRPr="004E35A8" w:rsidRDefault="00972703" w:rsidP="0097270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4E35A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9BF624" w14:textId="77777777" w:rsidR="006D410D" w:rsidRPr="00DC62F9" w:rsidRDefault="006D410D">
      <w:pPr>
        <w:widowControl/>
        <w:suppressAutoHyphens w:val="0"/>
      </w:pPr>
      <w:r w:rsidRPr="00DC62F9">
        <w:br w:type="page"/>
      </w:r>
    </w:p>
    <w:p w14:paraId="5342193A" w14:textId="77777777" w:rsidR="00421141" w:rsidRPr="00DC62F9" w:rsidRDefault="00421141" w:rsidP="00C00C27">
      <w:pPr>
        <w:pStyle w:val="Heading3"/>
      </w:pPr>
      <w:bookmarkStart w:id="31" w:name="_Toc87185987"/>
      <w:r w:rsidRPr="00DC62F9">
        <w:lastRenderedPageBreak/>
        <w:t>Táblák</w:t>
      </w:r>
      <w:bookmarkEnd w:id="31"/>
    </w:p>
    <w:p w14:paraId="29CEB604" w14:textId="6E625C0D" w:rsidR="00421141" w:rsidRPr="00DC62F9" w:rsidRDefault="00421141" w:rsidP="00421141">
      <w:pPr>
        <w:jc w:val="both"/>
      </w:pPr>
      <w:r w:rsidRPr="00DC62F9">
        <w:t>Az aláb</w:t>
      </w:r>
      <w:r w:rsidR="007B7B6D" w:rsidRPr="00DC62F9">
        <w:t>b</w:t>
      </w:r>
      <w:r w:rsidRPr="00DC62F9">
        <w:t xml:space="preserve">i képen látható az adatbázis struktúrája. Lehet látni a Microsoft SQL Server Management </w:t>
      </w:r>
      <w:proofErr w:type="spellStart"/>
      <w:r w:rsidRPr="00DC62F9">
        <w:t>Studio</w:t>
      </w:r>
      <w:proofErr w:type="spellEnd"/>
      <w:r w:rsidRPr="00DC62F9">
        <w:t xml:space="preserve"> nevű program </w:t>
      </w:r>
      <w:r w:rsidR="00D46B31" w:rsidRPr="00DC62F9">
        <w:t>által</w:t>
      </w:r>
      <w:r w:rsidRPr="00DC62F9">
        <w:t xml:space="preserve"> létrehozott adatbázis diagrammon, hogy az </w:t>
      </w:r>
      <w:proofErr w:type="spellStart"/>
      <w:r w:rsidRPr="00DC62F9">
        <w:t>Entity</w:t>
      </w:r>
      <w:proofErr w:type="spellEnd"/>
      <w:r w:rsidRPr="00DC62F9">
        <w:t xml:space="preserve"> Framework jól létrehozta az elsődleges és idegenkulcsokat.</w:t>
      </w:r>
    </w:p>
    <w:p w14:paraId="7A297929" w14:textId="77777777" w:rsidR="00421141" w:rsidRPr="00DC62F9" w:rsidRDefault="00421141" w:rsidP="00421141">
      <w:pPr>
        <w:jc w:val="both"/>
      </w:pPr>
      <w:r w:rsidRPr="00DC62F9">
        <w:drawing>
          <wp:inline distT="0" distB="0" distL="0" distR="0" wp14:anchorId="330C6425" wp14:editId="7D6AA9D7">
            <wp:extent cx="5756275" cy="3546475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967B" w14:textId="77777777" w:rsidR="00364957" w:rsidRPr="00DC62F9" w:rsidRDefault="00364957" w:rsidP="00421141">
      <w:pPr>
        <w:jc w:val="both"/>
      </w:pPr>
    </w:p>
    <w:p w14:paraId="1A1FCEF8" w14:textId="67171759" w:rsidR="00421141" w:rsidRPr="00DC62F9" w:rsidRDefault="00421141" w:rsidP="00421141">
      <w:pPr>
        <w:jc w:val="both"/>
      </w:pPr>
      <w:r w:rsidRPr="00DC62F9">
        <w:t xml:space="preserve">Az alábbi képen pedig az látható, hogy a </w:t>
      </w:r>
      <w:proofErr w:type="spellStart"/>
      <w:r w:rsidRPr="00DC62F9">
        <w:t>framework</w:t>
      </w:r>
      <w:proofErr w:type="spellEnd"/>
      <w:r w:rsidRPr="00DC62F9">
        <w:t xml:space="preserve"> automatikusan legenerált egy indexet az idegen kulcsoknak és az elsődleges kulcsnak. Az </w:t>
      </w:r>
      <w:proofErr w:type="spellStart"/>
      <w:r w:rsidRPr="00DC62F9">
        <w:t>indexenek</w:t>
      </w:r>
      <w:proofErr w:type="spellEnd"/>
      <w:r w:rsidRPr="00DC62F9">
        <w:t xml:space="preserve"> fontos szerepük van egy adatbázisban mivel felgyorsítják az adatok keresését.</w:t>
      </w:r>
    </w:p>
    <w:p w14:paraId="5153C8C6" w14:textId="77777777" w:rsidR="00421141" w:rsidRPr="00DC62F9" w:rsidRDefault="00421141" w:rsidP="00421141">
      <w:pPr>
        <w:jc w:val="both"/>
      </w:pPr>
      <w:r w:rsidRPr="00DC62F9">
        <w:drawing>
          <wp:inline distT="0" distB="0" distL="0" distR="0" wp14:anchorId="0002AB79" wp14:editId="0178F8EF">
            <wp:extent cx="3587115" cy="1535724"/>
            <wp:effectExtent l="0" t="0" r="0" b="762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4"/>
                    <a:stretch/>
                  </pic:blipFill>
                  <pic:spPr bwMode="auto">
                    <a:xfrm>
                      <a:off x="0" y="0"/>
                      <a:ext cx="3587115" cy="153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A351D" w14:textId="4A74FFEE" w:rsidR="00934F5A" w:rsidRPr="00DC62F9" w:rsidRDefault="00421141" w:rsidP="00421141">
      <w:pPr>
        <w:jc w:val="both"/>
      </w:pPr>
      <w:r w:rsidRPr="00DC62F9">
        <w:t>Az alábbi ábrán látható a három tábla felépítése.</w:t>
      </w:r>
    </w:p>
    <w:p w14:paraId="058B2E6C" w14:textId="77777777" w:rsidR="00934F5A" w:rsidRPr="00DC62F9" w:rsidRDefault="00934F5A">
      <w:pPr>
        <w:widowControl/>
        <w:suppressAutoHyphens w:val="0"/>
      </w:pPr>
      <w:r w:rsidRPr="00DC62F9">
        <w:br w:type="page"/>
      </w:r>
    </w:p>
    <w:p w14:paraId="37E46391" w14:textId="77777777" w:rsidR="00421141" w:rsidRPr="00DC62F9" w:rsidRDefault="00421141" w:rsidP="00C00C27">
      <w:pPr>
        <w:pStyle w:val="Heading4"/>
      </w:pPr>
      <w:bookmarkStart w:id="32" w:name="_Toc87185988"/>
      <w:r w:rsidRPr="00DC62F9">
        <w:lastRenderedPageBreak/>
        <w:t>Sensor</w:t>
      </w:r>
      <w:bookmarkEnd w:id="32"/>
    </w:p>
    <w:p w14:paraId="4FCC76D5" w14:textId="77777777" w:rsidR="00421141" w:rsidRPr="00DC62F9" w:rsidRDefault="00421141" w:rsidP="00421141">
      <w:r w:rsidRPr="00DC62F9">
        <w:drawing>
          <wp:inline distT="0" distB="0" distL="0" distR="0" wp14:anchorId="18F2903E" wp14:editId="2C944A4D">
            <wp:extent cx="4671420" cy="603739"/>
            <wp:effectExtent l="0" t="0" r="0" b="635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7" b="25170"/>
                    <a:stretch/>
                  </pic:blipFill>
                  <pic:spPr bwMode="auto">
                    <a:xfrm>
                      <a:off x="0" y="0"/>
                      <a:ext cx="4671695" cy="6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7BC51" w14:textId="77777777" w:rsidR="00421141" w:rsidRPr="00DC62F9" w:rsidRDefault="00421141" w:rsidP="00C00C27">
      <w:pPr>
        <w:pStyle w:val="Heading4"/>
      </w:pPr>
      <w:bookmarkStart w:id="33" w:name="_Toc87185989"/>
      <w:r w:rsidRPr="00DC62F9">
        <w:t>SensorValue</w:t>
      </w:r>
      <w:bookmarkEnd w:id="33"/>
    </w:p>
    <w:p w14:paraId="480061B1" w14:textId="77777777" w:rsidR="00421141" w:rsidRPr="00DC62F9" w:rsidRDefault="00421141" w:rsidP="00421141">
      <w:pPr>
        <w:jc w:val="both"/>
      </w:pPr>
      <w:r w:rsidRPr="00DC62F9">
        <w:drawing>
          <wp:inline distT="0" distB="0" distL="0" distR="0" wp14:anchorId="4FF3458C" wp14:editId="42BFFEB0">
            <wp:extent cx="4686219" cy="1230483"/>
            <wp:effectExtent l="0" t="0" r="635" b="8255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2" b="14142"/>
                    <a:stretch/>
                  </pic:blipFill>
                  <pic:spPr bwMode="auto">
                    <a:xfrm>
                      <a:off x="0" y="0"/>
                      <a:ext cx="4689475" cy="123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09D4A" w14:textId="77777777" w:rsidR="00421141" w:rsidRPr="00DC62F9" w:rsidRDefault="00421141" w:rsidP="00C00C27">
      <w:pPr>
        <w:pStyle w:val="Heading4"/>
      </w:pPr>
      <w:bookmarkStart w:id="34" w:name="_Toc87185990"/>
      <w:r w:rsidRPr="00DC62F9">
        <w:t>Session</w:t>
      </w:r>
      <w:bookmarkEnd w:id="34"/>
    </w:p>
    <w:p w14:paraId="7F8EFF7D" w14:textId="77777777" w:rsidR="00421141" w:rsidRPr="00DC62F9" w:rsidRDefault="00421141" w:rsidP="00421141">
      <w:pPr>
        <w:pStyle w:val="Heading6"/>
        <w:rPr>
          <w:lang w:val="hu-HU"/>
        </w:rPr>
      </w:pPr>
      <w:r w:rsidRPr="00DC62F9">
        <w:rPr>
          <w:lang w:val="hu-HU"/>
        </w:rPr>
        <w:drawing>
          <wp:inline distT="0" distB="0" distL="0" distR="0" wp14:anchorId="5A9A7A9B" wp14:editId="735E6FE3">
            <wp:extent cx="4698218" cy="1025769"/>
            <wp:effectExtent l="0" t="0" r="7620" b="3175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9" b="16716"/>
                    <a:stretch/>
                  </pic:blipFill>
                  <pic:spPr bwMode="auto">
                    <a:xfrm>
                      <a:off x="0" y="0"/>
                      <a:ext cx="4700905" cy="102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C55EC" w14:textId="77777777" w:rsidR="00421141" w:rsidRPr="00DC62F9" w:rsidRDefault="00421141" w:rsidP="0042114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DC62F9">
        <w:br w:type="page"/>
      </w:r>
    </w:p>
    <w:p w14:paraId="24A90DC9" w14:textId="77777777" w:rsidR="00421141" w:rsidRPr="00DC62F9" w:rsidRDefault="00421141" w:rsidP="00505EF8">
      <w:pPr>
        <w:pStyle w:val="Heading1"/>
      </w:pPr>
      <w:bookmarkStart w:id="35" w:name="_Toc87167113"/>
      <w:bookmarkStart w:id="36" w:name="_Toc87185991"/>
      <w:r w:rsidRPr="00DC62F9">
        <w:lastRenderedPageBreak/>
        <w:t>Telemetria alkalmazás</w:t>
      </w:r>
      <w:bookmarkEnd w:id="35"/>
      <w:bookmarkEnd w:id="36"/>
    </w:p>
    <w:p w14:paraId="22CECF0A" w14:textId="166F4850" w:rsidR="00421141" w:rsidRPr="00DC62F9" w:rsidRDefault="00421141" w:rsidP="00421141">
      <w:pPr>
        <w:jc w:val="both"/>
      </w:pPr>
      <w:r w:rsidRPr="00DC62F9">
        <w:t xml:space="preserve">A rendszer ezen része felel az adatok vizuális megjelenítéséért. Ez egy Windows </w:t>
      </w:r>
      <w:r w:rsidR="00327119" w:rsidRPr="00DC62F9">
        <w:t>alkalmazás,</w:t>
      </w:r>
      <w:r w:rsidRPr="00DC62F9">
        <w:t xml:space="preserve"> ami a Windows </w:t>
      </w:r>
      <w:proofErr w:type="spellStart"/>
      <w:r w:rsidRPr="00DC62F9">
        <w:t>Presentation</w:t>
      </w:r>
      <w:proofErr w:type="spellEnd"/>
      <w:r w:rsidRPr="00DC62F9">
        <w:t xml:space="preserve"> </w:t>
      </w:r>
      <w:proofErr w:type="spellStart"/>
      <w:r w:rsidRPr="00DC62F9">
        <w:t>Foundation</w:t>
      </w:r>
      <w:proofErr w:type="spellEnd"/>
      <w:r w:rsidRPr="00DC62F9">
        <w:t xml:space="preserve"> keretrendszerben készült. A program képes a session-</w:t>
      </w:r>
      <w:proofErr w:type="spellStart"/>
      <w:r w:rsidRPr="00DC62F9">
        <w:t>öket</w:t>
      </w:r>
      <w:proofErr w:type="spellEnd"/>
      <w:r w:rsidRPr="00DC62F9">
        <w:t>, a szenzorokat és az adatokat kezelni.</w:t>
      </w:r>
      <w:r w:rsidR="00251A7B" w:rsidRPr="00DC62F9">
        <w:t xml:space="preserve"> </w:t>
      </w:r>
      <w:r w:rsidRPr="00DC62F9">
        <w:t>A program nyelve angol.</w:t>
      </w:r>
    </w:p>
    <w:p w14:paraId="72E97145" w14:textId="77777777" w:rsidR="00421141" w:rsidRPr="00DC62F9" w:rsidRDefault="00421141" w:rsidP="00505EF8">
      <w:pPr>
        <w:pStyle w:val="Heading2"/>
      </w:pPr>
      <w:bookmarkStart w:id="37" w:name="_Toc87167114"/>
      <w:bookmarkStart w:id="38" w:name="_Toc87185992"/>
      <w:r w:rsidRPr="00DC62F9">
        <w:t>Program felépítése</w:t>
      </w:r>
      <w:bookmarkEnd w:id="37"/>
      <w:bookmarkEnd w:id="38"/>
    </w:p>
    <w:p w14:paraId="00AB5E94" w14:textId="77777777" w:rsidR="00421141" w:rsidRPr="00DC62F9" w:rsidRDefault="00421141" w:rsidP="00505EF8">
      <w:pPr>
        <w:pStyle w:val="Heading3"/>
      </w:pPr>
      <w:bookmarkStart w:id="39" w:name="_Toc87167115"/>
      <w:bookmarkStart w:id="40" w:name="_Toc87185993"/>
      <w:r w:rsidRPr="00DC62F9">
        <w:t>Felhasználói felület</w:t>
      </w:r>
      <w:bookmarkEnd w:id="39"/>
      <w:bookmarkEnd w:id="40"/>
    </w:p>
    <w:p w14:paraId="495806A4" w14:textId="77777777" w:rsidR="00421141" w:rsidRPr="00DC62F9" w:rsidRDefault="00421141" w:rsidP="00421141">
      <w:pPr>
        <w:jc w:val="both"/>
      </w:pPr>
      <w:r w:rsidRPr="00DC62F9">
        <w:t xml:space="preserve">A felhasználói felület kettő fő részből áll. Egy felül található menüsorból és az alatta található tartalmi részből. Kettő fő menü található a menüsorban. </w:t>
      </w:r>
      <w:proofErr w:type="spellStart"/>
      <w:r w:rsidRPr="00045337">
        <w:rPr>
          <w:b/>
          <w:bCs/>
        </w:rPr>
        <w:t>Settings</w:t>
      </w:r>
      <w:proofErr w:type="spellEnd"/>
      <w:r w:rsidRPr="00DC62F9">
        <w:t xml:space="preserve"> és </w:t>
      </w:r>
      <w:proofErr w:type="spellStart"/>
      <w:r w:rsidRPr="00045337">
        <w:rPr>
          <w:b/>
          <w:bCs/>
        </w:rPr>
        <w:t>Live</w:t>
      </w:r>
      <w:proofErr w:type="spellEnd"/>
      <w:r w:rsidRPr="00DC62F9">
        <w:t>.</w:t>
      </w:r>
    </w:p>
    <w:p w14:paraId="5103A83B" w14:textId="29192B08" w:rsidR="00421141" w:rsidRDefault="00421141" w:rsidP="00421141">
      <w:pPr>
        <w:jc w:val="both"/>
      </w:pPr>
      <w:r w:rsidRPr="00DC62F9">
        <w:drawing>
          <wp:inline distT="0" distB="0" distL="0" distR="0" wp14:anchorId="08F740AB" wp14:editId="51E4FD41">
            <wp:extent cx="5560848" cy="2995247"/>
            <wp:effectExtent l="0" t="0" r="1905" b="0"/>
            <wp:docPr id="32" name="Picture 3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649" cy="299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48F1F" w14:textId="03F07A42" w:rsidR="00045337" w:rsidRPr="00DC62F9" w:rsidRDefault="00045337" w:rsidP="00505EF8">
      <w:pPr>
        <w:pStyle w:val="Heading4"/>
      </w:pPr>
      <w:bookmarkStart w:id="41" w:name="_Toc87185994"/>
      <w:r>
        <w:t>Settings menü</w:t>
      </w:r>
      <w:bookmarkEnd w:id="41"/>
    </w:p>
    <w:p w14:paraId="1459BEE5" w14:textId="67785C25" w:rsidR="00421141" w:rsidRPr="00DC62F9" w:rsidRDefault="00045337" w:rsidP="00421141">
      <w:pPr>
        <w:jc w:val="both"/>
      </w:pPr>
      <w:r>
        <w:t xml:space="preserve">Ebben a </w:t>
      </w:r>
      <w:r w:rsidR="00421141" w:rsidRPr="00DC62F9">
        <w:t xml:space="preserve">menüben található az alkalmazás összes beállítása, pont ezért ennek a menünek van egy saját </w:t>
      </w:r>
      <w:proofErr w:type="spellStart"/>
      <w:r w:rsidR="00421141" w:rsidRPr="00DC62F9">
        <w:t>al</w:t>
      </w:r>
      <w:proofErr w:type="spellEnd"/>
      <w:r w:rsidR="00421141" w:rsidRPr="00DC62F9">
        <w:t xml:space="preserve"> </w:t>
      </w:r>
      <w:proofErr w:type="gramStart"/>
      <w:r w:rsidR="00421141" w:rsidRPr="00DC62F9">
        <w:t>menüje</w:t>
      </w:r>
      <w:proofErr w:type="gramEnd"/>
      <w:r w:rsidR="00421141" w:rsidRPr="00DC62F9">
        <w:t xml:space="preserve"> ami a képernyő bal oldalán található. Itt </w:t>
      </w:r>
      <w:r w:rsidR="00013160" w:rsidRPr="00DC62F9">
        <w:t xml:space="preserve">négy </w:t>
      </w:r>
      <w:proofErr w:type="spellStart"/>
      <w:r w:rsidR="00421141" w:rsidRPr="00DC62F9">
        <w:t>al</w:t>
      </w:r>
      <w:proofErr w:type="spellEnd"/>
      <w:r w:rsidR="00421141" w:rsidRPr="00DC62F9">
        <w:t xml:space="preserve"> menüpont található.</w:t>
      </w:r>
    </w:p>
    <w:p w14:paraId="51FD1A67" w14:textId="36C56E13" w:rsidR="00421141" w:rsidRPr="00DC62F9" w:rsidRDefault="005C0E9A" w:rsidP="00421141">
      <w:pPr>
        <w:jc w:val="both"/>
      </w:pPr>
      <w:r w:rsidRPr="00DC62F9">
        <w:rPr>
          <w:noProof/>
        </w:rPr>
        <w:drawing>
          <wp:inline distT="0" distB="0" distL="0" distR="0" wp14:anchorId="35C12957" wp14:editId="1DCC0415">
            <wp:extent cx="5580380" cy="3006725"/>
            <wp:effectExtent l="0" t="0" r="1270" b="317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AB8A2" w14:textId="7987D1EC" w:rsidR="00421141" w:rsidRPr="00DC62F9" w:rsidRDefault="00421141" w:rsidP="00421141">
      <w:proofErr w:type="spellStart"/>
      <w:r w:rsidRPr="00DC62F9">
        <w:lastRenderedPageBreak/>
        <w:t>Live</w:t>
      </w:r>
      <w:proofErr w:type="spellEnd"/>
      <w:r w:rsidRPr="00DC62F9">
        <w:t xml:space="preserve">, </w:t>
      </w:r>
      <w:proofErr w:type="spellStart"/>
      <w:r w:rsidRPr="00DC62F9">
        <w:t>Groups</w:t>
      </w:r>
      <w:proofErr w:type="spellEnd"/>
      <w:r w:rsidR="005872F1" w:rsidRPr="00DC62F9">
        <w:t xml:space="preserve">, </w:t>
      </w:r>
      <w:proofErr w:type="spellStart"/>
      <w:r w:rsidRPr="00DC62F9">
        <w:t>Templates</w:t>
      </w:r>
      <w:proofErr w:type="spellEnd"/>
      <w:r w:rsidR="005872F1" w:rsidRPr="00DC62F9">
        <w:t xml:space="preserve"> és </w:t>
      </w:r>
      <w:proofErr w:type="spellStart"/>
      <w:r w:rsidR="005872F1" w:rsidRPr="00DC62F9">
        <w:t>Configuration</w:t>
      </w:r>
      <w:proofErr w:type="spellEnd"/>
      <w:r w:rsidRPr="00DC62F9">
        <w:t>.</w:t>
      </w:r>
    </w:p>
    <w:p w14:paraId="48BA092D" w14:textId="7C6064BB" w:rsidR="00421141" w:rsidRDefault="005C0E9A" w:rsidP="00421141">
      <w:r w:rsidRPr="00DC62F9">
        <w:rPr>
          <w:noProof/>
        </w:rPr>
        <w:drawing>
          <wp:inline distT="0" distB="0" distL="0" distR="0" wp14:anchorId="29C129D6" wp14:editId="357E0CDA">
            <wp:extent cx="5580380" cy="3006725"/>
            <wp:effectExtent l="0" t="0" r="1270" b="317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56095" w14:textId="3393D5F4" w:rsidR="00275F12" w:rsidRPr="00DC62F9" w:rsidRDefault="00275F12" w:rsidP="00505EF8">
      <w:pPr>
        <w:pStyle w:val="Heading4"/>
      </w:pPr>
      <w:bookmarkStart w:id="42" w:name="_Toc87185995"/>
      <w:r>
        <w:t xml:space="preserve">Live </w:t>
      </w:r>
      <w:r w:rsidR="00C70648">
        <w:t xml:space="preserve">settings </w:t>
      </w:r>
      <w:r>
        <w:t>menü</w:t>
      </w:r>
      <w:bookmarkEnd w:id="42"/>
    </w:p>
    <w:p w14:paraId="23FED399" w14:textId="56ED707C" w:rsidR="00421141" w:rsidRPr="00DC62F9" w:rsidRDefault="00275F12" w:rsidP="00421141">
      <w:pPr>
        <w:jc w:val="both"/>
      </w:pPr>
      <w:r>
        <w:t xml:space="preserve">Ebben a </w:t>
      </w:r>
      <w:r w:rsidR="00421141" w:rsidRPr="00DC62F9">
        <w:t xml:space="preserve">menüben találhatóak az élő telemetriához kapcsolatos beállítások. A program indulásakor ez a menü látszódik alapból. Ez az oldal három részből </w:t>
      </w:r>
      <w:r w:rsidR="00C903B2" w:rsidRPr="00DC62F9">
        <w:t>áll,</w:t>
      </w:r>
      <w:r w:rsidR="00421141" w:rsidRPr="00DC62F9">
        <w:t xml:space="preserve"> ami három oszlopként szerepel. Az első </w:t>
      </w:r>
      <w:r w:rsidR="00C903B2" w:rsidRPr="00DC62F9">
        <w:t>oszlopban</w:t>
      </w:r>
      <w:r w:rsidR="00421141" w:rsidRPr="00DC62F9">
        <w:t xml:space="preserve"> az eddig létrehozott session-</w:t>
      </w:r>
      <w:proofErr w:type="spellStart"/>
      <w:r w:rsidR="00421141" w:rsidRPr="00DC62F9">
        <w:t>ök</w:t>
      </w:r>
      <w:proofErr w:type="spellEnd"/>
      <w:r w:rsidR="00421141" w:rsidRPr="00DC62F9">
        <w:t xml:space="preserve"> találhatóak. A második oszlopban az éppen </w:t>
      </w:r>
      <w:r w:rsidR="00C903B2" w:rsidRPr="00DC62F9">
        <w:t>kiválasztott</w:t>
      </w:r>
      <w:r w:rsidR="00421141" w:rsidRPr="00DC62F9">
        <w:t xml:space="preserve"> session tulajdonságai látszódnak. A harmadik oszlopban pedig egy általános képet kapunk a rendszerről. Láthatjuk a kapcsolat státuszát és a szerver státuszát.</w:t>
      </w:r>
    </w:p>
    <w:p w14:paraId="02085CAB" w14:textId="66559CFF" w:rsidR="00421141" w:rsidRPr="00DC62F9" w:rsidRDefault="00421141" w:rsidP="00421141">
      <w:pPr>
        <w:jc w:val="both"/>
      </w:pPr>
      <w:r w:rsidRPr="00DC62F9">
        <w:t xml:space="preserve">Középen lehet a kiválasztott session nevét állítani, illetve alatta egy fanézetben felsorolja a felület a sessionhöz tartozó szenzorokat. Alul található kettő gomb. A bal oldalival lehet az aktuális session státuszát állítani, </w:t>
      </w:r>
      <w:r w:rsidR="00C903B2" w:rsidRPr="00DC62F9">
        <w:t>azaz,</w:t>
      </w:r>
      <w:r w:rsidRPr="00DC62F9">
        <w:t xml:space="preserve"> ha offline akkor </w:t>
      </w:r>
      <w:proofErr w:type="spellStart"/>
      <w:r w:rsidRPr="00DC62F9">
        <w:t>live-ra</w:t>
      </w:r>
      <w:proofErr w:type="spellEnd"/>
      <w:r w:rsidRPr="00DC62F9">
        <w:t xml:space="preserve">, ha </w:t>
      </w:r>
      <w:proofErr w:type="spellStart"/>
      <w:r w:rsidRPr="00DC62F9">
        <w:t>live</w:t>
      </w:r>
      <w:proofErr w:type="spellEnd"/>
      <w:r w:rsidRPr="00DC62F9">
        <w:t xml:space="preserve"> akkor pedig offline-</w:t>
      </w:r>
      <w:proofErr w:type="spellStart"/>
      <w:r w:rsidRPr="00DC62F9">
        <w:t>ra</w:t>
      </w:r>
      <w:proofErr w:type="spellEnd"/>
      <w:r w:rsidRPr="00DC62F9">
        <w:t xml:space="preserve">. A jobb oldali törlés </w:t>
      </w:r>
      <w:r w:rsidR="00C903B2" w:rsidRPr="00DC62F9">
        <w:t>gombbal</w:t>
      </w:r>
      <w:r w:rsidRPr="00DC62F9">
        <w:t xml:space="preserve"> pedig ki lehet törölni a session-t. Utóbbi kettőnél egy </w:t>
      </w:r>
      <w:proofErr w:type="spellStart"/>
      <w:r w:rsidRPr="00DC62F9">
        <w:t>popup</w:t>
      </w:r>
      <w:proofErr w:type="spellEnd"/>
      <w:r w:rsidRPr="00DC62F9">
        <w:t xml:space="preserve"> ablak nyílik meg ahol a program megkérdezi, hogy biztosak </w:t>
      </w:r>
      <w:r w:rsidR="00C903B2" w:rsidRPr="00DC62F9">
        <w:t>vagyunk-e</w:t>
      </w:r>
      <w:r w:rsidRPr="00DC62F9">
        <w:t xml:space="preserve"> a döntésben. Ez a felhasználói élménybe segít be, mivel semmi </w:t>
      </w:r>
      <w:proofErr w:type="spellStart"/>
      <w:r w:rsidRPr="00DC62F9">
        <w:t>képpen</w:t>
      </w:r>
      <w:proofErr w:type="spellEnd"/>
      <w:r w:rsidRPr="00DC62F9">
        <w:t xml:space="preserve"> sem szeretnénk véletlenül kitörölni egy sessiont vagy élőről véletlenül offline-</w:t>
      </w:r>
      <w:proofErr w:type="spellStart"/>
      <w:r w:rsidRPr="00DC62F9">
        <w:t>ra</w:t>
      </w:r>
      <w:proofErr w:type="spellEnd"/>
      <w:r w:rsidRPr="00DC62F9">
        <w:t xml:space="preserve"> állítani.</w:t>
      </w:r>
    </w:p>
    <w:p w14:paraId="15D7B58F" w14:textId="7B3478C9" w:rsidR="00421141" w:rsidRPr="00DC62F9" w:rsidRDefault="00812F5B" w:rsidP="00421141">
      <w:pPr>
        <w:jc w:val="both"/>
      </w:pPr>
      <w:r w:rsidRPr="00DC62F9">
        <w:drawing>
          <wp:inline distT="0" distB="0" distL="0" distR="0" wp14:anchorId="2770826B" wp14:editId="2F1958CF">
            <wp:extent cx="1860550" cy="1441450"/>
            <wp:effectExtent l="0" t="0" r="6350" b="6350"/>
            <wp:docPr id="36" name="Picture 3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4" r="2657" b="3347"/>
                    <a:stretch/>
                  </pic:blipFill>
                  <pic:spPr bwMode="auto">
                    <a:xfrm>
                      <a:off x="0" y="0"/>
                      <a:ext cx="186055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21141" w:rsidRPr="00DC62F9">
        <w:drawing>
          <wp:inline distT="0" distB="0" distL="0" distR="0" wp14:anchorId="42405246" wp14:editId="519084F5">
            <wp:extent cx="1701800" cy="101600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1141" w:rsidRPr="00DC62F9">
        <w:drawing>
          <wp:inline distT="0" distB="0" distL="0" distR="0" wp14:anchorId="18A2E473" wp14:editId="3C22BFF5">
            <wp:extent cx="1727200" cy="1016000"/>
            <wp:effectExtent l="0" t="0" r="6350" b="0"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1"/>
                    <a:stretch/>
                  </pic:blipFill>
                  <pic:spPr bwMode="auto">
                    <a:xfrm>
                      <a:off x="0" y="0"/>
                      <a:ext cx="17272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CF397" w14:textId="4FEE11FA" w:rsidR="00421141" w:rsidRPr="00DC62F9" w:rsidRDefault="00421141" w:rsidP="00421141">
      <w:pPr>
        <w:jc w:val="both"/>
      </w:pPr>
      <w:r w:rsidRPr="00DC62F9">
        <w:t xml:space="preserve">A képernyő jobb alsó sarkában található kettő úgynevezett </w:t>
      </w:r>
      <w:proofErr w:type="spellStart"/>
      <w:r w:rsidRPr="00DC62F9">
        <w:rPr>
          <w:i/>
          <w:iCs/>
        </w:rPr>
        <w:t>floating</w:t>
      </w:r>
      <w:proofErr w:type="spellEnd"/>
      <w:r w:rsidRPr="00DC62F9">
        <w:rPr>
          <w:i/>
          <w:iCs/>
        </w:rPr>
        <w:t xml:space="preserve"> </w:t>
      </w:r>
      <w:proofErr w:type="spellStart"/>
      <w:r w:rsidRPr="00DC62F9">
        <w:rPr>
          <w:i/>
          <w:iCs/>
        </w:rPr>
        <w:t>action</w:t>
      </w:r>
      <w:proofErr w:type="spellEnd"/>
      <w:r w:rsidRPr="00DC62F9">
        <w:rPr>
          <w:i/>
          <w:iCs/>
        </w:rPr>
        <w:t xml:space="preserve"> </w:t>
      </w:r>
      <w:proofErr w:type="spellStart"/>
      <w:r w:rsidRPr="00DC62F9">
        <w:rPr>
          <w:i/>
          <w:iCs/>
        </w:rPr>
        <w:t>button</w:t>
      </w:r>
      <w:proofErr w:type="spellEnd"/>
      <w:r w:rsidRPr="00DC62F9">
        <w:t>-s. A felsővel újra le lehet kérni a szerveren lévő sessionöket, az alatta lévővel pedig hozzá lehet adni egy újat.</w:t>
      </w:r>
    </w:p>
    <w:p w14:paraId="7BF99AA7" w14:textId="77777777" w:rsidR="00421141" w:rsidRPr="00DC62F9" w:rsidRDefault="00421141" w:rsidP="00421141">
      <w:pPr>
        <w:jc w:val="both"/>
      </w:pPr>
      <w:r w:rsidRPr="00DC62F9">
        <w:t xml:space="preserve">Abban az esetben, ha nem lenne kapcsolat a szerverrel, egy snackbar jelenik meg a képernyő tetején. Az egész alkalmazásban minden üzenet egy snackbarban jelenik meg. Ha nincs kapcsolat a szerverrel, azt jobb oldalon a server status mellett lévő kis ikon is jelzi. Ha csak azt szeretnénk megnézni, hogy van e már kapcsolat a szerverrel, a server status sor végén lévő </w:t>
      </w:r>
      <w:proofErr w:type="spellStart"/>
      <w:r w:rsidRPr="00DC62F9">
        <w:t>újratölt</w:t>
      </w:r>
      <w:proofErr w:type="spellEnd"/>
      <w:r w:rsidRPr="00DC62F9">
        <w:t xml:space="preserve"> gomb megnyomásával tehetjük meg. Ilyenkor a </w:t>
      </w:r>
      <w:proofErr w:type="spellStart"/>
      <w:r w:rsidRPr="00DC62F9">
        <w:t>health</w:t>
      </w:r>
      <w:proofErr w:type="spellEnd"/>
      <w:r w:rsidRPr="00DC62F9">
        <w:t xml:space="preserve"> </w:t>
      </w:r>
      <w:proofErr w:type="spellStart"/>
      <w:r w:rsidRPr="00DC62F9">
        <w:t>check</w:t>
      </w:r>
      <w:proofErr w:type="spellEnd"/>
      <w:r w:rsidRPr="00DC62F9">
        <w:t xml:space="preserve"> </w:t>
      </w:r>
      <w:proofErr w:type="spellStart"/>
      <w:r w:rsidRPr="00DC62F9">
        <w:t>api</w:t>
      </w:r>
      <w:proofErr w:type="spellEnd"/>
      <w:r w:rsidRPr="00DC62F9">
        <w:t xml:space="preserve"> hívást hívja a </w:t>
      </w:r>
      <w:r w:rsidRPr="00DC62F9">
        <w:lastRenderedPageBreak/>
        <w:t>program.</w:t>
      </w:r>
    </w:p>
    <w:p w14:paraId="31AEFEB7" w14:textId="218CDE02" w:rsidR="00421141" w:rsidRDefault="00045E94" w:rsidP="00421141">
      <w:pPr>
        <w:jc w:val="both"/>
      </w:pPr>
      <w:r>
        <w:rPr>
          <w:noProof/>
        </w:rPr>
        <w:drawing>
          <wp:inline distT="0" distB="0" distL="0" distR="0" wp14:anchorId="4A45B9CE" wp14:editId="1E767932">
            <wp:extent cx="5580380" cy="3006725"/>
            <wp:effectExtent l="0" t="0" r="1270" b="317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C67F" w14:textId="6171AF67" w:rsidR="00232F7E" w:rsidRPr="00DC62F9" w:rsidRDefault="00232F7E" w:rsidP="00505EF8">
      <w:pPr>
        <w:pStyle w:val="Heading4"/>
      </w:pPr>
      <w:bookmarkStart w:id="43" w:name="_Toc87185996"/>
      <w:r>
        <w:t xml:space="preserve">Groups </w:t>
      </w:r>
      <w:r w:rsidR="00A7243A">
        <w:t xml:space="preserve">settings </w:t>
      </w:r>
      <w:r>
        <w:t>menü</w:t>
      </w:r>
      <w:bookmarkEnd w:id="43"/>
    </w:p>
    <w:p w14:paraId="216E8AAC" w14:textId="3B5CAA75" w:rsidR="00421141" w:rsidRPr="00DC62F9" w:rsidRDefault="00232F7E" w:rsidP="00421141">
      <w:pPr>
        <w:jc w:val="both"/>
      </w:pPr>
      <w:r>
        <w:t>Ebben a</w:t>
      </w:r>
      <w:r w:rsidR="00421141" w:rsidRPr="00DC62F9">
        <w:t xml:space="preserve"> menüben találhatóak a csoportok. Ennek az oldalnak is hasonló a felépítése. Három oszlopra van bontva. Az első oszlopban az elmentett csoportok találhatóak. Ezeket a program fájlból olvassa be. Az a </w:t>
      </w:r>
      <w:r w:rsidR="00755AAE" w:rsidRPr="00DC62F9">
        <w:t>csoport,</w:t>
      </w:r>
      <w:r w:rsidR="00421141" w:rsidRPr="00DC62F9">
        <w:t xml:space="preserve"> ami kicsit ki van szürkítve azt jelzi, hogy nincsen hozzá elmentve szenzor.</w:t>
      </w:r>
    </w:p>
    <w:p w14:paraId="11FD24BE" w14:textId="1AAE47CD" w:rsidR="00421141" w:rsidRPr="00DC62F9" w:rsidRDefault="00421141" w:rsidP="00421141">
      <w:pPr>
        <w:jc w:val="both"/>
      </w:pPr>
      <w:r w:rsidRPr="00DC62F9">
        <w:t xml:space="preserve">A középső oszlopban találhatóak az éppen kiválasztott csoport beállításai. Felül lehet állítani a csoport nevét, alatta pedig fel vannak sorolva a csoporthoz tartozó szenzorok. Ezt a mintát </w:t>
      </w:r>
      <w:r w:rsidR="00BE3296" w:rsidRPr="00DC62F9">
        <w:t>követ</w:t>
      </w:r>
      <w:r w:rsidR="00E97B69">
        <w:t>v</w:t>
      </w:r>
      <w:r w:rsidR="00BE3296" w:rsidRPr="00DC62F9">
        <w:t>e</w:t>
      </w:r>
      <w:r w:rsidRPr="00DC62F9">
        <w:t xml:space="preserve"> az utolsó oszlopban az éppen kiválasztott szenzornak a beállításai láthatóak.</w:t>
      </w:r>
      <w:r w:rsidR="00547214">
        <w:t xml:space="preserve"> </w:t>
      </w:r>
      <w:r w:rsidRPr="00DC62F9">
        <w:t>Itt lehet beállítani a szenzor diagrammokon lévő megjelenését. Vonalvastagság és szín.</w:t>
      </w:r>
      <w:r w:rsidR="00197D74">
        <w:t xml:space="preserve"> </w:t>
      </w:r>
      <w:r w:rsidRPr="00DC62F9">
        <w:t>Minden beállítás szerkesztése után rögtön frissülnek a diagrammok.</w:t>
      </w:r>
    </w:p>
    <w:p w14:paraId="37775987" w14:textId="4C480F59" w:rsidR="00421141" w:rsidRDefault="008E6AF8" w:rsidP="00421141">
      <w:pPr>
        <w:jc w:val="both"/>
      </w:pPr>
      <w:r>
        <w:rPr>
          <w:noProof/>
        </w:rPr>
        <w:drawing>
          <wp:inline distT="0" distB="0" distL="0" distR="0" wp14:anchorId="03A40942" wp14:editId="59C35F68">
            <wp:extent cx="5580380" cy="3006725"/>
            <wp:effectExtent l="0" t="0" r="1270" b="317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1A6D9" w14:textId="28D8FF85" w:rsidR="007E1BFF" w:rsidRPr="00DC62F9" w:rsidRDefault="007E1BFF" w:rsidP="00505EF8">
      <w:pPr>
        <w:pStyle w:val="Heading4"/>
      </w:pPr>
      <w:bookmarkStart w:id="44" w:name="_Toc87185997"/>
      <w:r>
        <w:t>Templates</w:t>
      </w:r>
      <w:r w:rsidR="00A750CE">
        <w:t xml:space="preserve"> settings menü</w:t>
      </w:r>
      <w:bookmarkEnd w:id="44"/>
    </w:p>
    <w:p w14:paraId="78B254F9" w14:textId="17C40E24" w:rsidR="00421141" w:rsidRPr="00DC62F9" w:rsidRDefault="007E1BFF" w:rsidP="00421141">
      <w:pPr>
        <w:jc w:val="both"/>
      </w:pPr>
      <w:r>
        <w:t xml:space="preserve">Ebben a </w:t>
      </w:r>
      <w:r w:rsidR="00421141" w:rsidRPr="00DC62F9">
        <w:t xml:space="preserve">menüben találhatóak a </w:t>
      </w:r>
      <w:proofErr w:type="spellStart"/>
      <w:r w:rsidR="00421141" w:rsidRPr="008E6AF8">
        <w:rPr>
          <w:b/>
          <w:bCs/>
        </w:rPr>
        <w:t>Live</w:t>
      </w:r>
      <w:proofErr w:type="spellEnd"/>
      <w:r w:rsidR="00421141" w:rsidRPr="00DC62F9">
        <w:t xml:space="preserve"> menühöz előre elmentett sablonok. Itt azt lehet beállítani, hogy milyen csoportok milyen sorrendben jelenjenek meg. Ezeket természetesen </w:t>
      </w:r>
      <w:r w:rsidR="00421141" w:rsidRPr="00DC62F9">
        <w:lastRenderedPageBreak/>
        <w:t>később lehet élesben is állítani, ez csak egy sablon. Az előző menühöz hasonlóan itt is három oszlopra van osztva az oldal és mindig a kiválasztott sablon beállításait láthatjuk. Középen be lehet pipálni a megjelenítendő csoportokat, jobb oldalon pedig ezeknek a sorrendjét lehet állítani. A felhasználói élmény szempontjából véletlenszerű adatokkal jelenítem meg a diagrammot, nem pedig csak a nevét rakom oda.</w:t>
      </w:r>
    </w:p>
    <w:p w14:paraId="6C72D8DA" w14:textId="4065808E" w:rsidR="00421141" w:rsidRDefault="00BE4274" w:rsidP="00421141">
      <w:pPr>
        <w:jc w:val="both"/>
      </w:pPr>
      <w:r>
        <w:rPr>
          <w:noProof/>
        </w:rPr>
        <w:drawing>
          <wp:inline distT="0" distB="0" distL="0" distR="0" wp14:anchorId="0DCDB2D7" wp14:editId="5392C9B1">
            <wp:extent cx="5580380" cy="3006725"/>
            <wp:effectExtent l="0" t="0" r="1270" b="317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1AF11" w14:textId="03F4F58F" w:rsidR="000A037D" w:rsidRDefault="000A037D" w:rsidP="000A037D">
      <w:pPr>
        <w:pStyle w:val="Heading4"/>
      </w:pPr>
      <w:bookmarkStart w:id="45" w:name="_Toc87185998"/>
      <w:r>
        <w:t>Configurations menü</w:t>
      </w:r>
      <w:bookmarkEnd w:id="45"/>
    </w:p>
    <w:p w14:paraId="749F4583" w14:textId="1AF02E39" w:rsidR="00AA2BF0" w:rsidRDefault="009C6085" w:rsidP="00AA2BF0">
      <w:pPr>
        <w:jc w:val="both"/>
      </w:pPr>
      <w:r>
        <w:t xml:space="preserve">Ebben a menüben </w:t>
      </w:r>
      <w:r w:rsidR="00AA2BF0" w:rsidRPr="00DC62F9">
        <w:t xml:space="preserve">található minden olyan beállítás, ami ahhoz kell, hogy elérjük a web </w:t>
      </w:r>
      <w:proofErr w:type="spellStart"/>
      <w:r w:rsidR="00AA2BF0" w:rsidRPr="00DC62F9">
        <w:t>api</w:t>
      </w:r>
      <w:proofErr w:type="spellEnd"/>
      <w:r w:rsidR="00AA2BF0" w:rsidRPr="00DC62F9">
        <w:t>-t.</w:t>
      </w:r>
      <w:r w:rsidR="00575408">
        <w:t xml:space="preserve"> A </w:t>
      </w:r>
      <w:proofErr w:type="spellStart"/>
      <w:proofErr w:type="gramStart"/>
      <w:r w:rsidR="00575408">
        <w:t>configurations.json</w:t>
      </w:r>
      <w:proofErr w:type="spellEnd"/>
      <w:proofErr w:type="gramEnd"/>
      <w:r w:rsidR="00575408">
        <w:t xml:space="preserve"> fájl tartalmát láthatjuk ezen a felületen.</w:t>
      </w:r>
      <w:r w:rsidR="00B724F6">
        <w:t xml:space="preserve"> Ez </w:t>
      </w:r>
      <w:r w:rsidR="001B7166">
        <w:t>nagyon hasonl</w:t>
      </w:r>
      <w:r w:rsidR="001B7166" w:rsidRPr="001B7166">
        <w:t>í</w:t>
      </w:r>
      <w:r w:rsidR="001B7166">
        <w:t xml:space="preserve">t az adatküldő modul konfigurációs fájljához, csak itt </w:t>
      </w:r>
      <w:r w:rsidR="00632129">
        <w:t xml:space="preserve">nincsenek </w:t>
      </w:r>
      <w:proofErr w:type="spellStart"/>
      <w:r w:rsidR="001B7166">
        <w:t>api</w:t>
      </w:r>
      <w:proofErr w:type="spellEnd"/>
      <w:r w:rsidR="001B7166">
        <w:t xml:space="preserve"> h</w:t>
      </w:r>
      <w:r w:rsidR="001B7166" w:rsidRPr="001B7166">
        <w:t>í</w:t>
      </w:r>
      <w:r w:rsidR="001B7166">
        <w:t>vás</w:t>
      </w:r>
      <w:r w:rsidR="00632129">
        <w:t xml:space="preserve">ok. Azok egy külön fájlban vannak, az </w:t>
      </w:r>
      <w:proofErr w:type="spellStart"/>
      <w:r w:rsidR="00632129">
        <w:t>api_</w:t>
      </w:r>
      <w:proofErr w:type="gramStart"/>
      <w:r w:rsidR="00632129">
        <w:t>configurations.json</w:t>
      </w:r>
      <w:proofErr w:type="spellEnd"/>
      <w:proofErr w:type="gramEnd"/>
      <w:r w:rsidR="00632129">
        <w:t xml:space="preserve"> fájlban.</w:t>
      </w:r>
      <w:r w:rsidR="004D7D3B">
        <w:t xml:space="preserve"> Amint itt változtatunk valamit és a</w:t>
      </w:r>
      <w:r w:rsidR="00AA2BF0" w:rsidRPr="00DC62F9">
        <w:t xml:space="preserve"> mentés gombra kattintunk, rögtön az új konfigurációval </w:t>
      </w:r>
      <w:r w:rsidR="0077453E">
        <w:t xml:space="preserve">fog tovább </w:t>
      </w:r>
      <w:r w:rsidR="00AA2BF0" w:rsidRPr="00DC62F9">
        <w:t>üzemel</w:t>
      </w:r>
      <w:r w:rsidR="0077453E">
        <w:t xml:space="preserve">ni </w:t>
      </w:r>
      <w:r w:rsidR="00AA2BF0" w:rsidRPr="00DC62F9">
        <w:t>az alkalmazás.</w:t>
      </w:r>
    </w:p>
    <w:p w14:paraId="1D3A9F03" w14:textId="77777777" w:rsidR="00AA2BF0" w:rsidRPr="00DC62F9" w:rsidRDefault="00AA2BF0" w:rsidP="00AA2BF0">
      <w:pPr>
        <w:jc w:val="both"/>
      </w:pPr>
      <w:r w:rsidRPr="00DC62F9">
        <w:drawing>
          <wp:inline distT="0" distB="0" distL="0" distR="0" wp14:anchorId="6CF309A2" wp14:editId="42C579FF">
            <wp:extent cx="5756275" cy="3103245"/>
            <wp:effectExtent l="0" t="0" r="0" b="1905"/>
            <wp:docPr id="201" name="Picture 20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621E7" w14:textId="77777777" w:rsidR="00421141" w:rsidRPr="00DC62F9" w:rsidRDefault="00421141" w:rsidP="00421141">
      <w:r w:rsidRPr="00DC62F9">
        <w:br w:type="page"/>
      </w:r>
    </w:p>
    <w:p w14:paraId="597F5463" w14:textId="676F64E2" w:rsidR="00421141" w:rsidRPr="00DC62F9" w:rsidRDefault="00421141" w:rsidP="00505EF8">
      <w:pPr>
        <w:pStyle w:val="Heading4"/>
      </w:pPr>
      <w:bookmarkStart w:id="46" w:name="_Toc87185999"/>
      <w:r w:rsidRPr="00DC62F9">
        <w:lastRenderedPageBreak/>
        <w:t>Live menü</w:t>
      </w:r>
      <w:bookmarkEnd w:id="46"/>
    </w:p>
    <w:p w14:paraId="04D54005" w14:textId="77777777" w:rsidR="00421141" w:rsidRPr="00DC62F9" w:rsidRDefault="00421141" w:rsidP="00421141">
      <w:pPr>
        <w:jc w:val="both"/>
      </w:pPr>
      <w:r w:rsidRPr="00DC62F9">
        <w:t xml:space="preserve">Miután kiválasztottunk egy session-t, a </w:t>
      </w:r>
      <w:proofErr w:type="spellStart"/>
      <w:r w:rsidRPr="00EB437A">
        <w:rPr>
          <w:b/>
          <w:bCs/>
        </w:rPr>
        <w:t>Live</w:t>
      </w:r>
      <w:proofErr w:type="spellEnd"/>
      <w:r w:rsidRPr="00DC62F9">
        <w:t xml:space="preserve"> menüben megjelennek a szenzor adatai és a hozzá tartozó szenzorok. Miután </w:t>
      </w:r>
      <w:proofErr w:type="spellStart"/>
      <w:r w:rsidRPr="00DC62F9">
        <w:t>kiválaszottuk</w:t>
      </w:r>
      <w:proofErr w:type="spellEnd"/>
      <w:r w:rsidRPr="00DC62F9">
        <w:t xml:space="preserve"> a szenzorokat és csoportokat, a play gombra kattintva elkezdhetjük az adatok lekérését.</w:t>
      </w:r>
    </w:p>
    <w:p w14:paraId="0405C26F" w14:textId="77777777" w:rsidR="00421141" w:rsidRPr="00DC62F9" w:rsidRDefault="00421141" w:rsidP="00421141">
      <w:pPr>
        <w:jc w:val="both"/>
      </w:pPr>
      <w:r w:rsidRPr="00DC62F9">
        <w:drawing>
          <wp:inline distT="0" distB="0" distL="0" distR="0" wp14:anchorId="25D98820" wp14:editId="2547E933">
            <wp:extent cx="5753100" cy="3098800"/>
            <wp:effectExtent l="0" t="0" r="0" b="6350"/>
            <wp:docPr id="197" name="Picture 197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BBCB" w14:textId="77777777" w:rsidR="00421141" w:rsidRPr="00DC62F9" w:rsidRDefault="00421141" w:rsidP="00421141">
      <w:pPr>
        <w:jc w:val="both"/>
      </w:pPr>
      <w:r w:rsidRPr="00DC62F9">
        <w:drawing>
          <wp:inline distT="0" distB="0" distL="0" distR="0" wp14:anchorId="52CA1E7F" wp14:editId="2F00C73A">
            <wp:extent cx="5753100" cy="3098800"/>
            <wp:effectExtent l="0" t="0" r="0" b="6350"/>
            <wp:docPr id="13" name="Picture 1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13FAC" w14:textId="77777777" w:rsidR="00421141" w:rsidRPr="00DC62F9" w:rsidRDefault="00421141" w:rsidP="00421141">
      <w:pPr>
        <w:jc w:val="both"/>
      </w:pPr>
      <w:r w:rsidRPr="00DC62F9">
        <w:t xml:space="preserve">Amikor még nem kértünk le adatot, de </w:t>
      </w:r>
      <w:proofErr w:type="spellStart"/>
      <w:r w:rsidRPr="00DC62F9">
        <w:t>kiválaszottunk</w:t>
      </w:r>
      <w:proofErr w:type="spellEnd"/>
      <w:r w:rsidRPr="00DC62F9">
        <w:t xml:space="preserve"> már csoportot vagy szenzort, akkor lehet látni, hogy jobb oldalt kiszürkítve vannak a szenzorok. </w:t>
      </w:r>
      <w:proofErr w:type="spellStart"/>
      <w:r w:rsidRPr="00DC62F9">
        <w:t>Miutána</w:t>
      </w:r>
      <w:proofErr w:type="spellEnd"/>
      <w:r w:rsidRPr="00DC62F9">
        <w:t xml:space="preserve"> lekértünk adatot, csak azok lesznek kiszínezve, amikhez van adat.</w:t>
      </w:r>
    </w:p>
    <w:p w14:paraId="43649D19" w14:textId="77777777" w:rsidR="00421141" w:rsidRPr="00DC62F9" w:rsidRDefault="00421141" w:rsidP="00421141">
      <w:pPr>
        <w:jc w:val="both"/>
      </w:pPr>
      <w:r w:rsidRPr="00DC62F9">
        <w:lastRenderedPageBreak/>
        <w:drawing>
          <wp:inline distT="0" distB="0" distL="0" distR="0" wp14:anchorId="4BE7D4C9" wp14:editId="17DAFF42">
            <wp:extent cx="5753100" cy="3098800"/>
            <wp:effectExtent l="0" t="0" r="0" b="635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BAC6A" w14:textId="77777777" w:rsidR="00421141" w:rsidRPr="00DC62F9" w:rsidRDefault="00421141" w:rsidP="00421141">
      <w:pPr>
        <w:jc w:val="both"/>
      </w:pPr>
      <w:r w:rsidRPr="00DC62F9">
        <w:t xml:space="preserve">Ez a menü kettő részre van osztva. Az első oszlopban legfelül található egy legördülő menü, ahol a sablonokat lehet kiválasztani. Alatta a kiválasztott szenzor neve, dátuma és státusza látható. Alatta az első kártyán a szenzorok, a másodikon pedig a csoportok vannak felsorolva </w:t>
      </w:r>
      <w:proofErr w:type="spellStart"/>
      <w:r w:rsidRPr="00DC62F9">
        <w:t>checkboxok</w:t>
      </w:r>
      <w:proofErr w:type="spellEnd"/>
      <w:r w:rsidRPr="00DC62F9">
        <w:t xml:space="preserve"> formájában. Legalul pedig az a gomb található, amivel az adatok lekérését lehet irányítani. Kettő állapota van ennek a gombnak. Play, </w:t>
      </w:r>
      <w:proofErr w:type="spellStart"/>
      <w:r w:rsidRPr="00DC62F9">
        <w:t>pause</w:t>
      </w:r>
      <w:proofErr w:type="spellEnd"/>
      <w:r w:rsidRPr="00DC62F9">
        <w:t xml:space="preserve">. Értelem </w:t>
      </w:r>
      <w:proofErr w:type="spellStart"/>
      <w:r w:rsidRPr="00DC62F9">
        <w:t>szerűen</w:t>
      </w:r>
      <w:proofErr w:type="spellEnd"/>
      <w:r w:rsidRPr="00DC62F9">
        <w:t xml:space="preserve"> a play állapotban jönnek az adatok, </w:t>
      </w:r>
      <w:proofErr w:type="spellStart"/>
      <w:r w:rsidRPr="00DC62F9">
        <w:t>pause</w:t>
      </w:r>
      <w:proofErr w:type="spellEnd"/>
      <w:r w:rsidRPr="00DC62F9">
        <w:t xml:space="preserve"> állapotban pedig nem.</w:t>
      </w:r>
    </w:p>
    <w:p w14:paraId="3D421A4D" w14:textId="77777777" w:rsidR="00421141" w:rsidRPr="00DC62F9" w:rsidRDefault="00421141" w:rsidP="00421141">
      <w:pPr>
        <w:jc w:val="both"/>
      </w:pPr>
      <w:r w:rsidRPr="00DC62F9">
        <w:t>A második oszlopban találhatóak maguk a diagrammok.</w:t>
      </w:r>
    </w:p>
    <w:p w14:paraId="2BF7D3DD" w14:textId="77777777" w:rsidR="00421141" w:rsidRPr="00DC62F9" w:rsidRDefault="00421141" w:rsidP="00421141">
      <w:pPr>
        <w:jc w:val="both"/>
      </w:pPr>
      <w:r w:rsidRPr="00DC62F9">
        <w:t xml:space="preserve">Minden egyes diagram egy </w:t>
      </w:r>
      <w:proofErr w:type="spellStart"/>
      <w:r w:rsidRPr="007C6C76">
        <w:rPr>
          <w:b/>
          <w:bCs/>
        </w:rPr>
        <w:t>UserControl</w:t>
      </w:r>
      <w:proofErr w:type="spellEnd"/>
      <w:r w:rsidRPr="00DC62F9">
        <w:t xml:space="preserve">, ami egy újra felhasználható sablont jelent. Ennek a </w:t>
      </w:r>
      <w:proofErr w:type="spellStart"/>
      <w:r w:rsidRPr="007C6C76">
        <w:rPr>
          <w:b/>
          <w:bCs/>
        </w:rPr>
        <w:t>UserControlnak</w:t>
      </w:r>
      <w:proofErr w:type="spellEnd"/>
      <w:r w:rsidRPr="00DC62F9">
        <w:t xml:space="preserve"> </w:t>
      </w:r>
      <w:proofErr w:type="spellStart"/>
      <w:r w:rsidRPr="007C6C76">
        <w:rPr>
          <w:b/>
          <w:bCs/>
        </w:rPr>
        <w:t>Chart</w:t>
      </w:r>
      <w:proofErr w:type="spellEnd"/>
      <w:r w:rsidRPr="00DC62F9">
        <w:t xml:space="preserve"> a neve, amiben bal oldalon található a diagramm, jobb oldalon pedig a diagrammhoz tartozó szenzorok. A diagrammhoz a </w:t>
      </w:r>
      <w:proofErr w:type="spellStart"/>
      <w:r w:rsidRPr="007C6C76">
        <w:rPr>
          <w:b/>
          <w:bCs/>
        </w:rPr>
        <w:t>ScottPlot</w:t>
      </w:r>
      <w:proofErr w:type="spellEnd"/>
      <w:r w:rsidRPr="00DC62F9">
        <w:t xml:space="preserve"> nevű külső könyvtárat használtam. Minden itt található szenzor egy újabb </w:t>
      </w:r>
      <w:proofErr w:type="spellStart"/>
      <w:r w:rsidRPr="00DC62F9">
        <w:t>user</w:t>
      </w:r>
      <w:proofErr w:type="spellEnd"/>
      <w:r w:rsidRPr="00DC62F9">
        <w:t xml:space="preserve"> </w:t>
      </w:r>
      <w:proofErr w:type="spellStart"/>
      <w:r w:rsidRPr="00DC62F9">
        <w:t>control</w:t>
      </w:r>
      <w:proofErr w:type="spellEnd"/>
      <w:r w:rsidRPr="00DC62F9">
        <w:t>, ami megjeleníti a szenzor színét, nevét és az aktuális értékét.</w:t>
      </w:r>
    </w:p>
    <w:p w14:paraId="5D87A198" w14:textId="3D32E09F" w:rsidR="00421141" w:rsidRPr="00DC62F9" w:rsidRDefault="00421141" w:rsidP="00421141">
      <w:pPr>
        <w:jc w:val="both"/>
      </w:pPr>
      <w:r w:rsidRPr="00DC62F9">
        <w:t xml:space="preserve">A diagrammok alatt látható kettő csúszka. Mind a kettővel az adatok megjelenítését lehet szabályozni. A felső egy </w:t>
      </w:r>
      <w:proofErr w:type="spellStart"/>
      <w:r w:rsidRPr="00DC62F9">
        <w:t>range</w:t>
      </w:r>
      <w:proofErr w:type="spellEnd"/>
      <w:r w:rsidRPr="00DC62F9">
        <w:t xml:space="preserve"> </w:t>
      </w:r>
      <w:proofErr w:type="spellStart"/>
      <w:r w:rsidRPr="00DC62F9">
        <w:t>slider</w:t>
      </w:r>
      <w:proofErr w:type="spellEnd"/>
      <w:r w:rsidRPr="00DC62F9">
        <w:t xml:space="preserve">, ahol a minimum és maximum indexet lehet megadni. Az alsó csúszkával pedig a diagrammokon látható kék szaggatott vonalat lehet mozgatni. Ez mutatja a jobb oldalon található szenzorok aktuális értékét. Mind a kettő csúszka mellett bal oldalon található egy </w:t>
      </w:r>
      <w:proofErr w:type="spellStart"/>
      <w:r w:rsidRPr="00DC62F9">
        <w:t>egy</w:t>
      </w:r>
      <w:proofErr w:type="spellEnd"/>
      <w:r w:rsidRPr="00DC62F9">
        <w:t xml:space="preserve"> gomb, amivel azt lehet szabályozni, hogy az adott csúszka együtt </w:t>
      </w:r>
      <w:r w:rsidR="006F0185" w:rsidRPr="00DC62F9">
        <w:t>mozogjon-e</w:t>
      </w:r>
      <w:r w:rsidRPr="00DC62F9">
        <w:t xml:space="preserve"> az élő adatokkal vagy statikus legyen. Ha be van kapcsolva, azaz világos kék lesz, akkor dinamikusan mozog, ellenkező esetben statikus.</w:t>
      </w:r>
    </w:p>
    <w:p w14:paraId="374F3C08" w14:textId="3D390BEF" w:rsidR="00421141" w:rsidRPr="00DC62F9" w:rsidRDefault="00505EF8" w:rsidP="006A3726">
      <w:pPr>
        <w:pStyle w:val="Heading2"/>
      </w:pPr>
      <w:bookmarkStart w:id="47" w:name="_Toc87186000"/>
      <w:r>
        <w:t>Program felép</w:t>
      </w:r>
      <w:r w:rsidRPr="00505EF8">
        <w:t>í</w:t>
      </w:r>
      <w:r>
        <w:t>tése</w:t>
      </w:r>
      <w:bookmarkEnd w:id="47"/>
    </w:p>
    <w:p w14:paraId="75BEC363" w14:textId="77777777" w:rsidR="00421141" w:rsidRPr="00DC62F9" w:rsidRDefault="00421141" w:rsidP="00421141">
      <w:pPr>
        <w:jc w:val="both"/>
      </w:pPr>
      <w:r w:rsidRPr="00DC62F9">
        <w:t xml:space="preserve">A szoftvert a három rétegű modell szerint készítettem el. Alulról felfele: adatelérési réteg, logikai réteg, megjelenítési réteg. A programban ezeket </w:t>
      </w:r>
      <w:r w:rsidRPr="00B446A7">
        <w:rPr>
          <w:b/>
          <w:bCs/>
        </w:rPr>
        <w:t>DataAccess</w:t>
      </w:r>
      <w:r w:rsidRPr="00DC62F9">
        <w:t xml:space="preserve">, </w:t>
      </w:r>
      <w:proofErr w:type="spellStart"/>
      <w:r w:rsidRPr="00B446A7">
        <w:rPr>
          <w:b/>
          <w:bCs/>
        </w:rPr>
        <w:t>BusinessLogic</w:t>
      </w:r>
      <w:proofErr w:type="spellEnd"/>
      <w:r w:rsidRPr="00DC62F9">
        <w:t xml:space="preserve"> és </w:t>
      </w:r>
      <w:r w:rsidRPr="00B446A7">
        <w:rPr>
          <w:b/>
          <w:bCs/>
        </w:rPr>
        <w:t>UI</w:t>
      </w:r>
      <w:r w:rsidRPr="00DC62F9">
        <w:t xml:space="preserve"> néven neveztem el.</w:t>
      </w:r>
    </w:p>
    <w:p w14:paraId="325AADEB" w14:textId="77777777" w:rsidR="00421141" w:rsidRPr="00DC62F9" w:rsidRDefault="00421141" w:rsidP="00421141">
      <w:pPr>
        <w:jc w:val="both"/>
      </w:pPr>
      <w:r w:rsidRPr="00DC62F9">
        <w:lastRenderedPageBreak/>
        <w:drawing>
          <wp:inline distT="0" distB="0" distL="0" distR="0" wp14:anchorId="477F5175" wp14:editId="7A64BE1B">
            <wp:extent cx="5759450" cy="3397250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EDB13" w14:textId="77777777" w:rsidR="00421141" w:rsidRPr="00DC62F9" w:rsidRDefault="00421141" w:rsidP="00421141">
      <w:pPr>
        <w:pStyle w:val="Heading3"/>
        <w:jc w:val="both"/>
      </w:pPr>
      <w:bookmarkStart w:id="48" w:name="_Toc87167117"/>
      <w:bookmarkStart w:id="49" w:name="_Toc87186001"/>
      <w:r w:rsidRPr="00DC62F9">
        <w:t>Adatelérési réteg</w:t>
      </w:r>
      <w:bookmarkEnd w:id="48"/>
      <w:bookmarkEnd w:id="49"/>
    </w:p>
    <w:p w14:paraId="29B7456A" w14:textId="5D223FCC" w:rsidR="00421141" w:rsidRPr="00DC62F9" w:rsidRDefault="00421141" w:rsidP="00421141">
      <w:pPr>
        <w:jc w:val="both"/>
      </w:pPr>
      <w:r w:rsidRPr="00DC62F9">
        <w:t xml:space="preserve">Ez a réteg felelős az adatok feldolgozásáért, legyen az az adatok beszerzése vagy elküldése. Ebben a rétegben olvasom be fájlból a konfigurációs fájlt, illetve azokat a </w:t>
      </w:r>
      <w:r w:rsidR="007153FB" w:rsidRPr="00DC62F9">
        <w:t>fájlokat,</w:t>
      </w:r>
      <w:r w:rsidRPr="00DC62F9">
        <w:t xml:space="preserve"> amik szükségesek a program működéséhez, mint például a </w:t>
      </w:r>
      <w:proofErr w:type="spellStart"/>
      <w:r w:rsidRPr="00DC62F9">
        <w:t>csoprotok</w:t>
      </w:r>
      <w:proofErr w:type="spellEnd"/>
      <w:r w:rsidRPr="00DC62F9">
        <w:t xml:space="preserve"> (</w:t>
      </w:r>
      <w:proofErr w:type="spellStart"/>
      <w:r w:rsidRPr="00DC62F9">
        <w:t>groups</w:t>
      </w:r>
      <w:proofErr w:type="spellEnd"/>
      <w:r w:rsidRPr="00DC62F9">
        <w:t>) és az oldal sablonok (</w:t>
      </w:r>
      <w:proofErr w:type="spellStart"/>
      <w:r w:rsidRPr="00DC62F9">
        <w:t>page</w:t>
      </w:r>
      <w:proofErr w:type="spellEnd"/>
      <w:r w:rsidRPr="00DC62F9">
        <w:t xml:space="preserve"> </w:t>
      </w:r>
      <w:proofErr w:type="spellStart"/>
      <w:r w:rsidRPr="00DC62F9">
        <w:t>templates</w:t>
      </w:r>
      <w:proofErr w:type="spellEnd"/>
      <w:r w:rsidRPr="00DC62F9">
        <w:t>).</w:t>
      </w:r>
    </w:p>
    <w:p w14:paraId="76EEC15B" w14:textId="08A2B9F8" w:rsidR="00421141" w:rsidRPr="00DC62F9" w:rsidRDefault="00421141" w:rsidP="00421141">
      <w:pPr>
        <w:jc w:val="both"/>
      </w:pPr>
      <w:r w:rsidRPr="00DC62F9">
        <w:t xml:space="preserve">Ezek mellett ebben a rétegben történnek meg az </w:t>
      </w:r>
      <w:proofErr w:type="spellStart"/>
      <w:r w:rsidRPr="00DC62F9">
        <w:t>api</w:t>
      </w:r>
      <w:proofErr w:type="spellEnd"/>
      <w:r w:rsidRPr="00DC62F9">
        <w:t xml:space="preserve"> hívások, amik a versenyautóból származó </w:t>
      </w:r>
      <w:r w:rsidR="007153FB" w:rsidRPr="00DC62F9">
        <w:t>szenzorok,</w:t>
      </w:r>
      <w:r w:rsidRPr="00DC62F9">
        <w:t xml:space="preserve"> illetve a hozzá tartozó adatok elérését jelentik. Ebben a rétegben nem szűröm meg az adatokat, itt csak az adatok elérése van biztosítva.</w:t>
      </w:r>
    </w:p>
    <w:p w14:paraId="407CB5B2" w14:textId="49B4BCF2" w:rsidR="00421141" w:rsidRPr="00DC62F9" w:rsidRDefault="00421141" w:rsidP="00421141">
      <w:pPr>
        <w:jc w:val="both"/>
      </w:pPr>
      <w:r w:rsidRPr="00DC62F9">
        <w:t xml:space="preserve">Minden </w:t>
      </w:r>
      <w:proofErr w:type="spellStart"/>
      <w:r w:rsidRPr="00DC62F9">
        <w:t>data</w:t>
      </w:r>
      <w:proofErr w:type="spellEnd"/>
      <w:r w:rsidRPr="00DC62F9">
        <w:t xml:space="preserve"> </w:t>
      </w:r>
      <w:proofErr w:type="spellStart"/>
      <w:r w:rsidRPr="00DC62F9">
        <w:t>access</w:t>
      </w:r>
      <w:proofErr w:type="spellEnd"/>
      <w:r w:rsidRPr="00DC62F9">
        <w:t xml:space="preserve"> osztályt a </w:t>
      </w:r>
      <w:proofErr w:type="spellStart"/>
      <w:r w:rsidRPr="00287697">
        <w:rPr>
          <w:b/>
          <w:bCs/>
        </w:rPr>
        <w:t>BaseDataAccess</w:t>
      </w:r>
      <w:proofErr w:type="spellEnd"/>
      <w:r w:rsidRPr="00DC62F9">
        <w:t xml:space="preserve"> osztályból kell származtatni, ahol olyan függvények vannak </w:t>
      </w:r>
      <w:r w:rsidR="007153FB" w:rsidRPr="00DC62F9">
        <w:t>definiálva,</w:t>
      </w:r>
      <w:r w:rsidRPr="00DC62F9">
        <w:t xml:space="preserve"> amik szükségesek lehetnek a fájl olvasáshoz vagy az </w:t>
      </w:r>
      <w:proofErr w:type="spellStart"/>
      <w:r w:rsidRPr="00DC62F9">
        <w:t>api</w:t>
      </w:r>
      <w:proofErr w:type="spellEnd"/>
      <w:r w:rsidRPr="00DC62F9">
        <w:t xml:space="preserve"> hívásokhoz.</w:t>
      </w:r>
    </w:p>
    <w:p w14:paraId="0B534E66" w14:textId="77777777" w:rsidR="00421141" w:rsidRPr="00DC62F9" w:rsidRDefault="00421141" w:rsidP="00421141">
      <w:pPr>
        <w:jc w:val="both"/>
      </w:pPr>
      <w:r w:rsidRPr="00DC62F9">
        <w:t>A fájl beolvasásához az alábbi függvényeket definiáltam:</w:t>
      </w:r>
    </w:p>
    <w:p w14:paraId="15F365A4" w14:textId="77777777" w:rsidR="00421141" w:rsidRPr="00DC62F9" w:rsidRDefault="00421141" w:rsidP="00421141">
      <w:pPr>
        <w:pStyle w:val="ListParagraph"/>
        <w:numPr>
          <w:ilvl w:val="0"/>
          <w:numId w:val="10"/>
        </w:numPr>
        <w:jc w:val="both"/>
        <w:rPr>
          <w:lang w:val="hu-HU"/>
        </w:rPr>
      </w:pPr>
      <w:r w:rsidRPr="00DC62F9">
        <w:rPr>
          <w:lang w:val="hu-HU"/>
        </w:rPr>
        <w:t>CheckFile</w:t>
      </w:r>
    </w:p>
    <w:p w14:paraId="358EFC1A" w14:textId="77777777" w:rsidR="00421141" w:rsidRPr="00DC62F9" w:rsidRDefault="00421141" w:rsidP="00421141">
      <w:pPr>
        <w:pStyle w:val="ListParagraph"/>
        <w:numPr>
          <w:ilvl w:val="0"/>
          <w:numId w:val="10"/>
        </w:numPr>
        <w:jc w:val="both"/>
        <w:rPr>
          <w:lang w:val="hu-HU"/>
        </w:rPr>
      </w:pPr>
      <w:r w:rsidRPr="00DC62F9">
        <w:rPr>
          <w:lang w:val="hu-HU"/>
        </w:rPr>
        <w:t>IsFileExists</w:t>
      </w:r>
    </w:p>
    <w:p w14:paraId="496A3BC6" w14:textId="77777777" w:rsidR="00421141" w:rsidRPr="00DC62F9" w:rsidRDefault="00421141" w:rsidP="00421141">
      <w:pPr>
        <w:pStyle w:val="ListParagraph"/>
        <w:numPr>
          <w:ilvl w:val="0"/>
          <w:numId w:val="10"/>
        </w:numPr>
        <w:jc w:val="both"/>
        <w:rPr>
          <w:lang w:val="hu-HU"/>
        </w:rPr>
      </w:pPr>
      <w:r w:rsidRPr="00DC62F9">
        <w:rPr>
          <w:lang w:val="hu-HU"/>
        </w:rPr>
        <w:t>IsFileEmpty</w:t>
      </w:r>
    </w:p>
    <w:p w14:paraId="0B83FBF7" w14:textId="11F7B613" w:rsidR="00421141" w:rsidRPr="00DC62F9" w:rsidRDefault="00421141" w:rsidP="00421141">
      <w:pPr>
        <w:jc w:val="both"/>
      </w:pPr>
      <w:r w:rsidRPr="00DC62F9">
        <w:t xml:space="preserve">Ezek mindegyike egy logikai értékkel tér vissza és egy </w:t>
      </w:r>
      <w:r w:rsidR="005C7825" w:rsidRPr="00DC62F9">
        <w:t>hibaüzenettel,</w:t>
      </w:r>
      <w:r w:rsidRPr="00DC62F9">
        <w:t xml:space="preserve"> ami később a Snackbar-ban és a log fájlban fog megjelenni. Mind a három függvény virtuális, azaz tetszés szerint ki lehet egészíteni a származtatott osztályban, illetve a láthatósági szintek </w:t>
      </w:r>
      <w:proofErr w:type="spellStart"/>
      <w:r w:rsidRPr="00DC62F9">
        <w:t>protected</w:t>
      </w:r>
      <w:proofErr w:type="spellEnd"/>
      <w:r w:rsidRPr="00DC62F9">
        <w:t>. Erre egy példát az alábbi kódrészletben láthatunk.</w:t>
      </w:r>
    </w:p>
    <w:p w14:paraId="7F3C65D7" w14:textId="41CCC687" w:rsidR="003E7202" w:rsidRPr="00DC62F9" w:rsidRDefault="003E7202" w:rsidP="00421141">
      <w:pPr>
        <w:jc w:val="both"/>
      </w:pPr>
      <w:r w:rsidRPr="00DC62F9">
        <mc:AlternateContent>
          <mc:Choice Requires="wps">
            <w:drawing>
              <wp:inline distT="0" distB="0" distL="0" distR="0" wp14:anchorId="67E8F64B" wp14:editId="596E2115">
                <wp:extent cx="5579745" cy="1453515"/>
                <wp:effectExtent l="0" t="0" r="20955" b="13335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9745" cy="1453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CC4CF" w14:textId="77777777" w:rsidR="003E7202" w:rsidRPr="00E00464" w:rsidRDefault="003E7202" w:rsidP="003E720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E0046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protected</w:t>
                            </w:r>
                            <w:proofErr w:type="spellEnd"/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E0046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virtual</w:t>
                            </w:r>
                            <w:proofErr w:type="spellEnd"/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E0046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bool</w:t>
                            </w:r>
                            <w:proofErr w:type="spellEnd"/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IsFileEmpty</w:t>
                            </w:r>
                            <w:proofErr w:type="spellEnd"/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0046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string</w:t>
                            </w:r>
                            <w:proofErr w:type="spellEnd"/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fileName</w:t>
                            </w:r>
                            <w:proofErr w:type="spellEnd"/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r w:rsidRPr="00E0046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out</w:t>
                            </w:r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E0046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string</w:t>
                            </w:r>
                            <w:proofErr w:type="spellEnd"/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errorMessage</w:t>
                            </w:r>
                            <w:proofErr w:type="spellEnd"/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62372D7C" w14:textId="77777777" w:rsidR="003E7202" w:rsidRPr="00E00464" w:rsidRDefault="003E7202" w:rsidP="003E720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79D8EAA6" w14:textId="77777777" w:rsidR="003E7202" w:rsidRPr="00E00464" w:rsidRDefault="003E7202" w:rsidP="003E720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spellStart"/>
                            <w:r w:rsidRPr="00E0046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if</w:t>
                            </w:r>
                            <w:proofErr w:type="spellEnd"/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(</w:t>
                            </w:r>
                            <w:proofErr w:type="spellStart"/>
                            <w:r w:rsidRPr="00E0046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new</w:t>
                            </w:r>
                            <w:proofErr w:type="spellEnd"/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FileInfo</w:t>
                            </w:r>
                            <w:proofErr w:type="spellEnd"/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fileName</w:t>
                            </w:r>
                            <w:proofErr w:type="spellEnd"/>
                            <w:proofErr w:type="gramStart"/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).</w:t>
                            </w:r>
                            <w:proofErr w:type="spellStart"/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Length</w:t>
                            </w:r>
                            <w:proofErr w:type="spellEnd"/>
                            <w:proofErr w:type="gramEnd"/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== 0)</w:t>
                            </w:r>
                          </w:p>
                          <w:p w14:paraId="11AEE522" w14:textId="77777777" w:rsidR="003E7202" w:rsidRPr="00E00464" w:rsidRDefault="003E7202" w:rsidP="003E720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7D990285" w14:textId="77777777" w:rsidR="003E7202" w:rsidRPr="00E00464" w:rsidRDefault="003E7202" w:rsidP="003E720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errorMessage</w:t>
                            </w:r>
                            <w:proofErr w:type="spellEnd"/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r w:rsidRPr="00E00464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$"'</w:t>
                            </w:r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{</w:t>
                            </w:r>
                            <w:proofErr w:type="spellStart"/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fileName</w:t>
                            </w:r>
                            <w:proofErr w:type="spellEnd"/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}</w:t>
                            </w:r>
                            <w:r w:rsidRPr="00E00464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' is </w:t>
                            </w:r>
                            <w:proofErr w:type="spellStart"/>
                            <w:r w:rsidRPr="00E00464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empty</w:t>
                            </w:r>
                            <w:proofErr w:type="spellEnd"/>
                            <w:r w:rsidRPr="00E00464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720298DB" w14:textId="77777777" w:rsidR="003E7202" w:rsidRPr="00E00464" w:rsidRDefault="003E7202" w:rsidP="003E720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spellStart"/>
                            <w:r w:rsidRPr="00E0046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return</w:t>
                            </w:r>
                            <w:proofErr w:type="spellEnd"/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E0046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false</w:t>
                            </w:r>
                            <w:proofErr w:type="spellEnd"/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68AF032A" w14:textId="77777777" w:rsidR="003E7202" w:rsidRPr="00E00464" w:rsidRDefault="003E7202" w:rsidP="003E720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1D195AF8" w14:textId="77777777" w:rsidR="003E7202" w:rsidRPr="00E00464" w:rsidRDefault="003E7202" w:rsidP="003E720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spellStart"/>
                            <w:r w:rsidRPr="00E0046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else</w:t>
                            </w:r>
                            <w:proofErr w:type="spellEnd"/>
                          </w:p>
                          <w:p w14:paraId="70C3A778" w14:textId="77777777" w:rsidR="003E7202" w:rsidRPr="00E00464" w:rsidRDefault="003E7202" w:rsidP="003E720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{</w:t>
                            </w:r>
                          </w:p>
                          <w:p w14:paraId="1CFC9C75" w14:textId="77777777" w:rsidR="003E7202" w:rsidRPr="00E00464" w:rsidRDefault="003E7202" w:rsidP="003E720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spellStart"/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errorMessage</w:t>
                            </w:r>
                            <w:proofErr w:type="spellEnd"/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0046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string</w:t>
                            </w:r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.Empty</w:t>
                            </w:r>
                            <w:proofErr w:type="spellEnd"/>
                            <w:proofErr w:type="gramEnd"/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220B03B5" w14:textId="77777777" w:rsidR="003E7202" w:rsidRPr="00E00464" w:rsidRDefault="003E7202" w:rsidP="003E720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E0046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return</w:t>
                            </w:r>
                            <w:proofErr w:type="spellEnd"/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E0046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true</w:t>
                            </w:r>
                            <w:proofErr w:type="spellEnd"/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1B99EA02" w14:textId="77777777" w:rsidR="003E7202" w:rsidRPr="00E00464" w:rsidRDefault="003E7202" w:rsidP="003E720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  <w:p w14:paraId="7AB30B7D" w14:textId="77777777" w:rsidR="003E7202" w:rsidRPr="00E00464" w:rsidRDefault="003E7202" w:rsidP="003E720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E0046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E8F64B" id="_x0000_s1034" type="#_x0000_t202" style="width:439.35pt;height:11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" strokecolor="white [3212]">
                <v:textbox style="mso-fit-shape-to-text:t">
                  <w:txbxContent>
                    <w:p w14:paraId="5D9CC4CF" w14:textId="77777777" w:rsidR="003E7202" w:rsidRPr="00E00464" w:rsidRDefault="003E7202" w:rsidP="003E720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E0046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protected</w:t>
                      </w:r>
                      <w:proofErr w:type="spellEnd"/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E0046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virtual</w:t>
                      </w:r>
                      <w:proofErr w:type="spellEnd"/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E0046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bool</w:t>
                      </w:r>
                      <w:proofErr w:type="spellEnd"/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IsFileEmpty</w:t>
                      </w:r>
                      <w:proofErr w:type="spellEnd"/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End"/>
                      <w:r w:rsidRPr="00E0046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string</w:t>
                      </w:r>
                      <w:proofErr w:type="spellEnd"/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fileName</w:t>
                      </w:r>
                      <w:proofErr w:type="spellEnd"/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r w:rsidRPr="00E0046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out</w:t>
                      </w:r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E0046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string</w:t>
                      </w:r>
                      <w:proofErr w:type="spellEnd"/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errorMessage</w:t>
                      </w:r>
                      <w:proofErr w:type="spellEnd"/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62372D7C" w14:textId="77777777" w:rsidR="003E7202" w:rsidRPr="00E00464" w:rsidRDefault="003E7202" w:rsidP="003E720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{</w:t>
                      </w:r>
                    </w:p>
                    <w:p w14:paraId="79D8EAA6" w14:textId="77777777" w:rsidR="003E7202" w:rsidRPr="00E00464" w:rsidRDefault="003E7202" w:rsidP="003E720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 xml:space="preserve">    </w:t>
                      </w:r>
                      <w:proofErr w:type="spellStart"/>
                      <w:r w:rsidRPr="00E0046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if</w:t>
                      </w:r>
                      <w:proofErr w:type="spellEnd"/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(</w:t>
                      </w:r>
                      <w:proofErr w:type="spellStart"/>
                      <w:r w:rsidRPr="00E0046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new</w:t>
                      </w:r>
                      <w:proofErr w:type="spellEnd"/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FileInfo</w:t>
                      </w:r>
                      <w:proofErr w:type="spellEnd"/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fileName</w:t>
                      </w:r>
                      <w:proofErr w:type="spellEnd"/>
                      <w:proofErr w:type="gramStart"/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).</w:t>
                      </w:r>
                      <w:proofErr w:type="spellStart"/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Length</w:t>
                      </w:r>
                      <w:proofErr w:type="spellEnd"/>
                      <w:proofErr w:type="gramEnd"/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== 0)</w:t>
                      </w:r>
                    </w:p>
                    <w:p w14:paraId="11AEE522" w14:textId="77777777" w:rsidR="003E7202" w:rsidRPr="00E00464" w:rsidRDefault="003E7202" w:rsidP="003E720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{</w:t>
                      </w:r>
                    </w:p>
                    <w:p w14:paraId="7D990285" w14:textId="77777777" w:rsidR="003E7202" w:rsidRPr="00E00464" w:rsidRDefault="003E7202" w:rsidP="003E720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errorMessage</w:t>
                      </w:r>
                      <w:proofErr w:type="spellEnd"/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r w:rsidRPr="00E00464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$"'</w:t>
                      </w:r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{</w:t>
                      </w:r>
                      <w:proofErr w:type="spellStart"/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fileName</w:t>
                      </w:r>
                      <w:proofErr w:type="spellEnd"/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}</w:t>
                      </w:r>
                      <w:r w:rsidRPr="00E00464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' is </w:t>
                      </w:r>
                      <w:proofErr w:type="spellStart"/>
                      <w:r w:rsidRPr="00E00464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empty</w:t>
                      </w:r>
                      <w:proofErr w:type="spellEnd"/>
                      <w:r w:rsidRPr="00E00464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 w14:paraId="720298DB" w14:textId="77777777" w:rsidR="003E7202" w:rsidRPr="00E00464" w:rsidRDefault="003E7202" w:rsidP="003E720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proofErr w:type="spellStart"/>
                      <w:r w:rsidRPr="00E0046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return</w:t>
                      </w:r>
                      <w:proofErr w:type="spellEnd"/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E0046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false</w:t>
                      </w:r>
                      <w:proofErr w:type="spellEnd"/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 w14:paraId="68AF032A" w14:textId="77777777" w:rsidR="003E7202" w:rsidRPr="00E00464" w:rsidRDefault="003E7202" w:rsidP="003E720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1D195AF8" w14:textId="77777777" w:rsidR="003E7202" w:rsidRPr="00E00464" w:rsidRDefault="003E7202" w:rsidP="003E720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 xml:space="preserve">    </w:t>
                      </w:r>
                      <w:proofErr w:type="spellStart"/>
                      <w:r w:rsidRPr="00E0046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else</w:t>
                      </w:r>
                      <w:proofErr w:type="spellEnd"/>
                    </w:p>
                    <w:p w14:paraId="70C3A778" w14:textId="77777777" w:rsidR="003E7202" w:rsidRPr="00E00464" w:rsidRDefault="003E7202" w:rsidP="003E720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{</w:t>
                      </w:r>
                    </w:p>
                    <w:p w14:paraId="1CFC9C75" w14:textId="77777777" w:rsidR="003E7202" w:rsidRPr="00E00464" w:rsidRDefault="003E7202" w:rsidP="003E720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proofErr w:type="spellStart"/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errorMessage</w:t>
                      </w:r>
                      <w:proofErr w:type="spellEnd"/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proofErr w:type="gramStart"/>
                      <w:r w:rsidRPr="00E0046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string</w:t>
                      </w:r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.Empty</w:t>
                      </w:r>
                      <w:proofErr w:type="spellEnd"/>
                      <w:proofErr w:type="gramEnd"/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 w14:paraId="220B03B5" w14:textId="77777777" w:rsidR="003E7202" w:rsidRPr="00E00464" w:rsidRDefault="003E7202" w:rsidP="003E720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E0046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return</w:t>
                      </w:r>
                      <w:proofErr w:type="spellEnd"/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E0046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true</w:t>
                      </w:r>
                      <w:proofErr w:type="spellEnd"/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 w14:paraId="1B99EA02" w14:textId="77777777" w:rsidR="003E7202" w:rsidRPr="00E00464" w:rsidRDefault="003E7202" w:rsidP="003E720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}</w:t>
                      </w:r>
                    </w:p>
                    <w:p w14:paraId="7AB30B7D" w14:textId="77777777" w:rsidR="003E7202" w:rsidRPr="00E00464" w:rsidRDefault="003E7202" w:rsidP="003E7202">
                      <w:pPr>
                        <w:rPr>
                          <w:sz w:val="14"/>
                          <w:szCs w:val="14"/>
                        </w:rPr>
                      </w:pPr>
                      <w:r w:rsidRPr="00E0046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65EED2" w14:textId="3EC8043B" w:rsidR="00421141" w:rsidRPr="00DC62F9" w:rsidRDefault="00421141" w:rsidP="00421141">
      <w:pPr>
        <w:jc w:val="both"/>
      </w:pPr>
      <w:r w:rsidRPr="00DC62F9">
        <w:t xml:space="preserve">Minden </w:t>
      </w:r>
      <w:proofErr w:type="spellStart"/>
      <w:r w:rsidRPr="00DC62F9">
        <w:t>api</w:t>
      </w:r>
      <w:proofErr w:type="spellEnd"/>
      <w:r w:rsidRPr="00DC62F9">
        <w:t xml:space="preserve"> hívás típushoz definiáltam egy függvényt.</w:t>
      </w:r>
    </w:p>
    <w:p w14:paraId="1E87E20E" w14:textId="77777777" w:rsidR="00421141" w:rsidRPr="00DC62F9" w:rsidRDefault="00421141" w:rsidP="00421141">
      <w:pPr>
        <w:pStyle w:val="ListParagraph"/>
        <w:numPr>
          <w:ilvl w:val="0"/>
          <w:numId w:val="11"/>
        </w:numPr>
        <w:jc w:val="both"/>
        <w:rPr>
          <w:lang w:val="hu-HU"/>
        </w:rPr>
      </w:pPr>
      <w:r w:rsidRPr="00DC62F9">
        <w:rPr>
          <w:lang w:val="hu-HU"/>
        </w:rPr>
        <w:lastRenderedPageBreak/>
        <w:t>CallGetApi</w:t>
      </w:r>
    </w:p>
    <w:p w14:paraId="5DF7FEE9" w14:textId="77777777" w:rsidR="00421141" w:rsidRPr="00DC62F9" w:rsidRDefault="00421141" w:rsidP="00421141">
      <w:pPr>
        <w:pStyle w:val="ListParagraph"/>
        <w:numPr>
          <w:ilvl w:val="0"/>
          <w:numId w:val="11"/>
        </w:numPr>
        <w:jc w:val="both"/>
        <w:rPr>
          <w:lang w:val="hu-HU"/>
        </w:rPr>
      </w:pPr>
      <w:r w:rsidRPr="00DC62F9">
        <w:rPr>
          <w:lang w:val="hu-HU"/>
        </w:rPr>
        <w:t>CallPutApi</w:t>
      </w:r>
    </w:p>
    <w:p w14:paraId="0DFB29F5" w14:textId="77777777" w:rsidR="00421141" w:rsidRPr="00DC62F9" w:rsidRDefault="00421141" w:rsidP="00421141">
      <w:pPr>
        <w:pStyle w:val="ListParagraph"/>
        <w:numPr>
          <w:ilvl w:val="0"/>
          <w:numId w:val="11"/>
        </w:numPr>
        <w:jc w:val="both"/>
        <w:rPr>
          <w:lang w:val="hu-HU"/>
        </w:rPr>
      </w:pPr>
      <w:r w:rsidRPr="00DC62F9">
        <w:rPr>
          <w:lang w:val="hu-HU"/>
        </w:rPr>
        <w:t>CallPostApi</w:t>
      </w:r>
    </w:p>
    <w:p w14:paraId="77855266" w14:textId="77777777" w:rsidR="00421141" w:rsidRPr="00DC62F9" w:rsidRDefault="00421141" w:rsidP="00421141">
      <w:pPr>
        <w:pStyle w:val="ListParagraph"/>
        <w:numPr>
          <w:ilvl w:val="0"/>
          <w:numId w:val="11"/>
        </w:numPr>
        <w:jc w:val="both"/>
        <w:rPr>
          <w:lang w:val="hu-HU"/>
        </w:rPr>
      </w:pPr>
      <w:r w:rsidRPr="00DC62F9">
        <w:rPr>
          <w:lang w:val="hu-HU"/>
        </w:rPr>
        <w:t>CallDeleteApi</w:t>
      </w:r>
    </w:p>
    <w:p w14:paraId="50B70E50" w14:textId="77777777" w:rsidR="00421141" w:rsidRPr="00DC62F9" w:rsidRDefault="00421141" w:rsidP="00421141">
      <w:pPr>
        <w:jc w:val="both"/>
      </w:pPr>
      <w:r w:rsidRPr="00DC62F9">
        <w:t xml:space="preserve">Ezek a hívások is </w:t>
      </w:r>
      <w:proofErr w:type="spellStart"/>
      <w:r w:rsidRPr="00DC62F9">
        <w:t>protected</w:t>
      </w:r>
      <w:proofErr w:type="spellEnd"/>
      <w:r w:rsidRPr="00DC62F9">
        <w:t xml:space="preserve"> </w:t>
      </w:r>
      <w:proofErr w:type="spellStart"/>
      <w:r w:rsidRPr="00DC62F9">
        <w:t>virtual</w:t>
      </w:r>
      <w:proofErr w:type="spellEnd"/>
      <w:r w:rsidRPr="00DC62F9">
        <w:t xml:space="preserve">-ok és emellett aszinkronok. Mindegyiknek az első kettő paramétere a http kliens és az </w:t>
      </w:r>
      <w:proofErr w:type="spellStart"/>
      <w:r w:rsidRPr="00DC62F9">
        <w:t>api</w:t>
      </w:r>
      <w:proofErr w:type="spellEnd"/>
      <w:r w:rsidRPr="00DC62F9">
        <w:t xml:space="preserve"> hívás neve. Emellett a </w:t>
      </w:r>
      <w:proofErr w:type="spellStart"/>
      <w:r w:rsidRPr="00DC62F9">
        <w:t>put</w:t>
      </w:r>
      <w:proofErr w:type="spellEnd"/>
      <w:r w:rsidRPr="00DC62F9">
        <w:t xml:space="preserve"> és postnak a harmadik paramétere egy </w:t>
      </w:r>
      <w:proofErr w:type="spellStart"/>
      <w:proofErr w:type="gramStart"/>
      <w:r w:rsidRPr="00DC62F9">
        <w:t>object</w:t>
      </w:r>
      <w:proofErr w:type="spellEnd"/>
      <w:proofErr w:type="gramEnd"/>
      <w:r w:rsidRPr="00DC62F9">
        <w:t xml:space="preserve"> ami a frissítendő vagy új érték.</w:t>
      </w:r>
    </w:p>
    <w:p w14:paraId="19ACE543" w14:textId="19A7C3EE" w:rsidR="00421141" w:rsidRPr="00DC62F9" w:rsidRDefault="00421141" w:rsidP="00421141">
      <w:pPr>
        <w:jc w:val="both"/>
      </w:pPr>
      <w:r w:rsidRPr="00DC62F9">
        <w:t xml:space="preserve">A </w:t>
      </w:r>
      <w:proofErr w:type="spellStart"/>
      <w:r w:rsidRPr="00F12C88">
        <w:rPr>
          <w:b/>
          <w:bCs/>
        </w:rPr>
        <w:t>CallGetApi</w:t>
      </w:r>
      <w:r w:rsidRPr="00DC62F9">
        <w:t>-nak</w:t>
      </w:r>
      <w:proofErr w:type="spellEnd"/>
      <w:r w:rsidRPr="00DC62F9">
        <w:t xml:space="preserve"> még a visszatérési értékét is meg kell adni a hívásánál, mivel az alapján fogja a válaszként kapott </w:t>
      </w:r>
      <w:proofErr w:type="spellStart"/>
      <w:r w:rsidRPr="00DC62F9">
        <w:t>json</w:t>
      </w:r>
      <w:proofErr w:type="spellEnd"/>
      <w:r w:rsidRPr="00DC62F9">
        <w:t xml:space="preserve"> </w:t>
      </w:r>
      <w:proofErr w:type="spellStart"/>
      <w:r w:rsidRPr="00DC62F9">
        <w:t>stringet</w:t>
      </w:r>
      <w:proofErr w:type="spellEnd"/>
      <w:r w:rsidRPr="00DC62F9">
        <w:t xml:space="preserve"> </w:t>
      </w:r>
      <w:proofErr w:type="spellStart"/>
      <w:r w:rsidRPr="00DC62F9">
        <w:t>deszerializálni</w:t>
      </w:r>
      <w:proofErr w:type="spellEnd"/>
      <w:r w:rsidRPr="00DC62F9">
        <w:t>.</w:t>
      </w:r>
    </w:p>
    <w:p w14:paraId="54143190" w14:textId="50FF56CD" w:rsidR="00AC1029" w:rsidRPr="00DC62F9" w:rsidRDefault="00AC1029" w:rsidP="00421141">
      <w:pPr>
        <w:jc w:val="both"/>
      </w:pPr>
      <w:r w:rsidRPr="00DC62F9">
        <mc:AlternateContent>
          <mc:Choice Requires="wps">
            <w:drawing>
              <wp:inline distT="0" distB="0" distL="0" distR="0" wp14:anchorId="6EB1D601" wp14:editId="109C53D7">
                <wp:extent cx="5579745" cy="1661795"/>
                <wp:effectExtent l="0" t="0" r="20955" b="14605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9745" cy="1661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87986B" w14:textId="77777777" w:rsidR="00AC1029" w:rsidRPr="007453C4" w:rsidRDefault="00AC1029" w:rsidP="00AC10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7453C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protected</w:t>
                            </w:r>
                            <w:proofErr w:type="spell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453C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virtual</w:t>
                            </w:r>
                            <w:proofErr w:type="spell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453C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async</w:t>
                            </w:r>
                            <w:proofErr w:type="spell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Task</w:t>
                            </w:r>
                            <w:proofErr w:type="spell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&lt;T&gt; </w:t>
                            </w:r>
                            <w:proofErr w:type="spellStart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CallGetApi</w:t>
                            </w:r>
                            <w:proofErr w:type="spell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&lt;</w:t>
                            </w:r>
                            <w:r w:rsidRPr="007453C4">
                              <w:rPr>
                                <w:rFonts w:ascii="Consolas" w:hAnsi="Consolas" w:cs="Consolas"/>
                                <w:color w:val="2B91AF"/>
                                <w:sz w:val="14"/>
                                <w:szCs w:val="14"/>
                              </w:rPr>
                              <w:t>T</w:t>
                            </w:r>
                            <w:proofErr w:type="gramStart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&gt;(</w:t>
                            </w:r>
                            <w:proofErr w:type="spellStart"/>
                            <w:proofErr w:type="gram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HttpClient</w:t>
                            </w:r>
                            <w:proofErr w:type="spell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client</w:t>
                            </w:r>
                            <w:proofErr w:type="spell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 w:rsidRPr="007453C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string</w:t>
                            </w:r>
                            <w:proofErr w:type="spell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apiCall</w:t>
                            </w:r>
                            <w:proofErr w:type="spell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46EEF971" w14:textId="77777777" w:rsidR="00AC1029" w:rsidRPr="007453C4" w:rsidRDefault="00AC1029" w:rsidP="00AC10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58E44335" w14:textId="77777777" w:rsidR="00AC1029" w:rsidRPr="007453C4" w:rsidRDefault="00AC1029" w:rsidP="00AC10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453C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spellStart"/>
                            <w:r w:rsidRPr="007453C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try</w:t>
                            </w:r>
                            <w:proofErr w:type="spellEnd"/>
                          </w:p>
                          <w:p w14:paraId="47F33C51" w14:textId="77777777" w:rsidR="00AC1029" w:rsidRPr="007453C4" w:rsidRDefault="00AC1029" w:rsidP="00AC10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{</w:t>
                            </w:r>
                          </w:p>
                          <w:p w14:paraId="595DD720" w14:textId="77777777" w:rsidR="00AC1029" w:rsidRPr="007453C4" w:rsidRDefault="00AC1029" w:rsidP="00AC10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HttpResponseMessage</w:t>
                            </w:r>
                            <w:proofErr w:type="spell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response</w:t>
                            </w:r>
                            <w:proofErr w:type="spell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r w:rsidRPr="007453C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await</w:t>
                            </w:r>
                            <w:proofErr w:type="spell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client.GetAsync</w:t>
                            </w:r>
                            <w:proofErr w:type="spellEnd"/>
                            <w:proofErr w:type="gram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apiCall</w:t>
                            </w:r>
                            <w:proofErr w:type="spell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).</w:t>
                            </w:r>
                            <w:proofErr w:type="spellStart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ConfigureAwait</w:t>
                            </w:r>
                            <w:proofErr w:type="spell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7453C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false</w:t>
                            </w:r>
                            <w:proofErr w:type="spell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0012CF74" w14:textId="77777777" w:rsidR="00AC1029" w:rsidRPr="007453C4" w:rsidRDefault="00AC1029" w:rsidP="00AC10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ConfiguredTaskAwaitable</w:t>
                            </w:r>
                            <w:proofErr w:type="spell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7453C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string</w:t>
                            </w:r>
                            <w:proofErr w:type="spell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&gt; </w:t>
                            </w:r>
                            <w:proofErr w:type="spellStart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result</w:t>
                            </w:r>
                            <w:proofErr w:type="spell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response.Content.ReadAsStringAsync</w:t>
                            </w:r>
                            <w:proofErr w:type="spellEnd"/>
                            <w:proofErr w:type="gram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().</w:t>
                            </w:r>
                            <w:proofErr w:type="spellStart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ConfigureAwait</w:t>
                            </w:r>
                            <w:proofErr w:type="spell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7453C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false</w:t>
                            </w:r>
                            <w:proofErr w:type="spell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6CAD4D09" w14:textId="77777777" w:rsidR="00AC1029" w:rsidRDefault="00AC1029" w:rsidP="00AC10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7453C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string</w:t>
                            </w:r>
                            <w:proofErr w:type="spell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resultString</w:t>
                            </w:r>
                            <w:proofErr w:type="spell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result.GetAwaiter</w:t>
                            </w:r>
                            <w:proofErr w:type="spellEnd"/>
                            <w:proofErr w:type="gram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().</w:t>
                            </w:r>
                            <w:proofErr w:type="spellStart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GetResult</w:t>
                            </w:r>
                            <w:proofErr w:type="spell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();</w:t>
                            </w:r>
                          </w:p>
                          <w:p w14:paraId="4F713F71" w14:textId="77777777" w:rsidR="00AC1029" w:rsidRPr="007453C4" w:rsidRDefault="00AC1029" w:rsidP="00AC10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469BAC30" w14:textId="77777777" w:rsidR="00AC1029" w:rsidRPr="007453C4" w:rsidRDefault="00AC1029" w:rsidP="00AC10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7453C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return</w:t>
                            </w:r>
                            <w:proofErr w:type="spell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JsonConvert.DeserializeObject</w:t>
                            </w:r>
                            <w:proofErr w:type="spell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&lt;T&gt;(</w:t>
                            </w:r>
                            <w:proofErr w:type="spellStart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resultString</w:t>
                            </w:r>
                            <w:proofErr w:type="spell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5D299AFB" w14:textId="77777777" w:rsidR="00AC1029" w:rsidRPr="007453C4" w:rsidRDefault="00AC1029" w:rsidP="00AC10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202B7E74" w14:textId="77777777" w:rsidR="00AC1029" w:rsidRPr="007453C4" w:rsidRDefault="00AC1029" w:rsidP="00AC10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spellStart"/>
                            <w:r w:rsidRPr="007453C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catch</w:t>
                            </w:r>
                            <w:proofErr w:type="spell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(</w:t>
                            </w:r>
                            <w:proofErr w:type="spellStart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Exception</w:t>
                            </w:r>
                            <w:proofErr w:type="spell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exception</w:t>
                            </w:r>
                            <w:proofErr w:type="spell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3F9EF7DD" w14:textId="77777777" w:rsidR="00AC1029" w:rsidRPr="007453C4" w:rsidRDefault="00AC1029" w:rsidP="00AC10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{</w:t>
                            </w:r>
                          </w:p>
                          <w:p w14:paraId="5097BD50" w14:textId="77777777" w:rsidR="00AC1029" w:rsidRPr="007453C4" w:rsidRDefault="00AC1029" w:rsidP="00AC10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spellStart"/>
                            <w:r w:rsidRPr="007453C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throw</w:t>
                            </w:r>
                            <w:proofErr w:type="spell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exception</w:t>
                            </w:r>
                            <w:proofErr w:type="spellEnd"/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684692B5" w14:textId="77777777" w:rsidR="00AC1029" w:rsidRPr="007453C4" w:rsidRDefault="00AC1029" w:rsidP="00AC10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76771220" w14:textId="77777777" w:rsidR="00AC1029" w:rsidRPr="007453C4" w:rsidRDefault="00AC1029" w:rsidP="00AC1029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453C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B1D601" id="_x0000_s1035" type="#_x0000_t202" style="width:439.35pt;height:13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" strokecolor="white [3212]">
                <v:textbox style="mso-fit-shape-to-text:t">
                  <w:txbxContent>
                    <w:p w14:paraId="2287986B" w14:textId="77777777" w:rsidR="00AC1029" w:rsidRPr="007453C4" w:rsidRDefault="00AC1029" w:rsidP="00AC102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7453C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protected</w:t>
                      </w:r>
                      <w:proofErr w:type="spell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453C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virtual</w:t>
                      </w:r>
                      <w:proofErr w:type="spell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453C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async</w:t>
                      </w:r>
                      <w:proofErr w:type="spell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Task</w:t>
                      </w:r>
                      <w:proofErr w:type="spell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&lt;T&gt; </w:t>
                      </w:r>
                      <w:proofErr w:type="spellStart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CallGetApi</w:t>
                      </w:r>
                      <w:proofErr w:type="spell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&lt;</w:t>
                      </w:r>
                      <w:r w:rsidRPr="007453C4">
                        <w:rPr>
                          <w:rFonts w:ascii="Consolas" w:hAnsi="Consolas" w:cs="Consolas"/>
                          <w:color w:val="2B91AF"/>
                          <w:sz w:val="14"/>
                          <w:szCs w:val="14"/>
                        </w:rPr>
                        <w:t>T</w:t>
                      </w:r>
                      <w:proofErr w:type="gramStart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&gt;(</w:t>
                      </w:r>
                      <w:proofErr w:type="spellStart"/>
                      <w:proofErr w:type="gram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HttpClient</w:t>
                      </w:r>
                      <w:proofErr w:type="spell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client</w:t>
                      </w:r>
                      <w:proofErr w:type="spell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 w:rsidRPr="007453C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string</w:t>
                      </w:r>
                      <w:proofErr w:type="spell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apiCall</w:t>
                      </w:r>
                      <w:proofErr w:type="spell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46EEF971" w14:textId="77777777" w:rsidR="00AC1029" w:rsidRPr="007453C4" w:rsidRDefault="00AC1029" w:rsidP="00AC102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{</w:t>
                      </w:r>
                    </w:p>
                    <w:p w14:paraId="58E44335" w14:textId="77777777" w:rsidR="00AC1029" w:rsidRPr="007453C4" w:rsidRDefault="00AC1029" w:rsidP="00AC102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453C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 xml:space="preserve">    </w:t>
                      </w:r>
                      <w:proofErr w:type="spellStart"/>
                      <w:r w:rsidRPr="007453C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try</w:t>
                      </w:r>
                      <w:proofErr w:type="spellEnd"/>
                    </w:p>
                    <w:p w14:paraId="47F33C51" w14:textId="77777777" w:rsidR="00AC1029" w:rsidRPr="007453C4" w:rsidRDefault="00AC1029" w:rsidP="00AC102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{</w:t>
                      </w:r>
                    </w:p>
                    <w:p w14:paraId="595DD720" w14:textId="77777777" w:rsidR="00AC1029" w:rsidRPr="007453C4" w:rsidRDefault="00AC1029" w:rsidP="00AC102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HttpResponseMessage</w:t>
                      </w:r>
                      <w:proofErr w:type="spell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response</w:t>
                      </w:r>
                      <w:proofErr w:type="spell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r w:rsidRPr="007453C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await</w:t>
                      </w:r>
                      <w:proofErr w:type="spell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client.GetAsync</w:t>
                      </w:r>
                      <w:proofErr w:type="spellEnd"/>
                      <w:proofErr w:type="gram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apiCall</w:t>
                      </w:r>
                      <w:proofErr w:type="spell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).</w:t>
                      </w:r>
                      <w:proofErr w:type="spellStart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ConfigureAwait</w:t>
                      </w:r>
                      <w:proofErr w:type="spell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7453C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false</w:t>
                      </w:r>
                      <w:proofErr w:type="spell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);</w:t>
                      </w:r>
                    </w:p>
                    <w:p w14:paraId="0012CF74" w14:textId="77777777" w:rsidR="00AC1029" w:rsidRPr="007453C4" w:rsidRDefault="00AC1029" w:rsidP="00AC102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ConfiguredTaskAwaitable</w:t>
                      </w:r>
                      <w:proofErr w:type="spell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7453C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string</w:t>
                      </w:r>
                      <w:proofErr w:type="spell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&gt; </w:t>
                      </w:r>
                      <w:proofErr w:type="spellStart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result</w:t>
                      </w:r>
                      <w:proofErr w:type="spell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proofErr w:type="gramStart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response.Content.ReadAsStringAsync</w:t>
                      </w:r>
                      <w:proofErr w:type="spellEnd"/>
                      <w:proofErr w:type="gram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().</w:t>
                      </w:r>
                      <w:proofErr w:type="spellStart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ConfigureAwait</w:t>
                      </w:r>
                      <w:proofErr w:type="spell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7453C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false</w:t>
                      </w:r>
                      <w:proofErr w:type="spell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);</w:t>
                      </w:r>
                    </w:p>
                    <w:p w14:paraId="6CAD4D09" w14:textId="77777777" w:rsidR="00AC1029" w:rsidRDefault="00AC1029" w:rsidP="00AC102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7453C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string</w:t>
                      </w:r>
                      <w:proofErr w:type="spell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resultString</w:t>
                      </w:r>
                      <w:proofErr w:type="spell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proofErr w:type="gramStart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result.GetAwaiter</w:t>
                      </w:r>
                      <w:proofErr w:type="spellEnd"/>
                      <w:proofErr w:type="gram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().</w:t>
                      </w:r>
                      <w:proofErr w:type="spellStart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GetResult</w:t>
                      </w:r>
                      <w:proofErr w:type="spell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();</w:t>
                      </w:r>
                    </w:p>
                    <w:p w14:paraId="4F713F71" w14:textId="77777777" w:rsidR="00AC1029" w:rsidRPr="007453C4" w:rsidRDefault="00AC1029" w:rsidP="00AC102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</w:p>
                    <w:p w14:paraId="469BAC30" w14:textId="77777777" w:rsidR="00AC1029" w:rsidRPr="007453C4" w:rsidRDefault="00AC1029" w:rsidP="00AC102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7453C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return</w:t>
                      </w:r>
                      <w:proofErr w:type="spell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JsonConvert.DeserializeObject</w:t>
                      </w:r>
                      <w:proofErr w:type="spell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&lt;T&gt;(</w:t>
                      </w:r>
                      <w:proofErr w:type="spellStart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resultString</w:t>
                      </w:r>
                      <w:proofErr w:type="spell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);</w:t>
                      </w:r>
                    </w:p>
                    <w:p w14:paraId="5D299AFB" w14:textId="77777777" w:rsidR="00AC1029" w:rsidRPr="007453C4" w:rsidRDefault="00AC1029" w:rsidP="00AC102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202B7E74" w14:textId="77777777" w:rsidR="00AC1029" w:rsidRPr="007453C4" w:rsidRDefault="00AC1029" w:rsidP="00AC102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proofErr w:type="spellStart"/>
                      <w:r w:rsidRPr="007453C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catch</w:t>
                      </w:r>
                      <w:proofErr w:type="spell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(</w:t>
                      </w:r>
                      <w:proofErr w:type="spellStart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Exception</w:t>
                      </w:r>
                      <w:proofErr w:type="spell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exception</w:t>
                      </w:r>
                      <w:proofErr w:type="spell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3F9EF7DD" w14:textId="77777777" w:rsidR="00AC1029" w:rsidRPr="007453C4" w:rsidRDefault="00AC1029" w:rsidP="00AC102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{</w:t>
                      </w:r>
                    </w:p>
                    <w:p w14:paraId="5097BD50" w14:textId="77777777" w:rsidR="00AC1029" w:rsidRPr="007453C4" w:rsidRDefault="00AC1029" w:rsidP="00AC102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proofErr w:type="spellStart"/>
                      <w:r w:rsidRPr="007453C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throw</w:t>
                      </w:r>
                      <w:proofErr w:type="spell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exception</w:t>
                      </w:r>
                      <w:proofErr w:type="spellEnd"/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 w14:paraId="684692B5" w14:textId="77777777" w:rsidR="00AC1029" w:rsidRPr="007453C4" w:rsidRDefault="00AC1029" w:rsidP="00AC102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76771220" w14:textId="77777777" w:rsidR="00AC1029" w:rsidRPr="007453C4" w:rsidRDefault="00AC1029" w:rsidP="00AC1029">
                      <w:pPr>
                        <w:rPr>
                          <w:sz w:val="14"/>
                          <w:szCs w:val="14"/>
                        </w:rPr>
                      </w:pPr>
                      <w:r w:rsidRPr="007453C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E3F8C9" w14:textId="797AF1BE" w:rsidR="00421141" w:rsidRPr="00DC62F9" w:rsidRDefault="00421141" w:rsidP="00421141">
      <w:pPr>
        <w:jc w:val="both"/>
      </w:pPr>
      <w:r w:rsidRPr="00DC62F9">
        <w:t xml:space="preserve">A </w:t>
      </w:r>
      <w:proofErr w:type="spellStart"/>
      <w:r w:rsidRPr="00DC62F9">
        <w:t>get</w:t>
      </w:r>
      <w:proofErr w:type="spellEnd"/>
      <w:r w:rsidRPr="00DC62F9">
        <w:t xml:space="preserve"> híváson kívül mindegyik függvény egy számmal tér </w:t>
      </w:r>
      <w:r w:rsidR="00374AC3" w:rsidRPr="00DC62F9">
        <w:t>vissza,</w:t>
      </w:r>
      <w:r w:rsidRPr="00DC62F9">
        <w:t xml:space="preserve"> ami a hívás http </w:t>
      </w:r>
      <w:proofErr w:type="spellStart"/>
      <w:r w:rsidRPr="00DC62F9">
        <w:t>result</w:t>
      </w:r>
      <w:proofErr w:type="spellEnd"/>
      <w:r w:rsidRPr="00DC62F9">
        <w:t xml:space="preserve"> </w:t>
      </w:r>
      <w:proofErr w:type="spellStart"/>
      <w:r w:rsidRPr="00DC62F9">
        <w:t>code</w:t>
      </w:r>
      <w:proofErr w:type="spellEnd"/>
      <w:r w:rsidRPr="00DC62F9">
        <w:t>-ja.</w:t>
      </w:r>
    </w:p>
    <w:p w14:paraId="7CCBE865" w14:textId="64C9976B" w:rsidR="00421141" w:rsidRPr="00DC62F9" w:rsidRDefault="00421141" w:rsidP="00421141">
      <w:pPr>
        <w:jc w:val="both"/>
      </w:pPr>
      <w:r w:rsidRPr="00DC62F9">
        <w:t xml:space="preserve">Lehet látni, hogy mindegyik hívás szinte ugyan az. Mindegyik egy </w:t>
      </w:r>
      <w:proofErr w:type="spellStart"/>
      <w:r w:rsidRPr="00DC62F9">
        <w:t>try</w:t>
      </w:r>
      <w:proofErr w:type="spellEnd"/>
      <w:r w:rsidRPr="00DC62F9">
        <w:t xml:space="preserve"> </w:t>
      </w:r>
      <w:proofErr w:type="spellStart"/>
      <w:r w:rsidRPr="00DC62F9">
        <w:t>catch</w:t>
      </w:r>
      <w:proofErr w:type="spellEnd"/>
      <w:r w:rsidRPr="00DC62F9">
        <w:t>-ben van és maga a hívás csak a http kliensen meghívandó függvényben tér el.</w:t>
      </w:r>
    </w:p>
    <w:p w14:paraId="24C2D8FC" w14:textId="293FD5A2" w:rsidR="00542372" w:rsidRPr="00DC62F9" w:rsidRDefault="00AC1029" w:rsidP="00421141">
      <w:pPr>
        <w:jc w:val="both"/>
      </w:pPr>
      <w:r w:rsidRPr="00DC62F9">
        <mc:AlternateContent>
          <mc:Choice Requires="wps">
            <w:drawing>
              <wp:inline distT="0" distB="0" distL="0" distR="0" wp14:anchorId="10F361C6" wp14:editId="7F2BABB8">
                <wp:extent cx="5579745" cy="1617076"/>
                <wp:effectExtent l="0" t="0" r="20955" b="14605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9745" cy="16170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65CC74" w14:textId="77777777" w:rsidR="00AC1029" w:rsidRPr="00B13119" w:rsidRDefault="00AC1029" w:rsidP="00AC10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B13119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protected</w:t>
                            </w:r>
                            <w:proofErr w:type="spell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13119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virtual</w:t>
                            </w:r>
                            <w:proofErr w:type="spell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13119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async</w:t>
                            </w:r>
                            <w:proofErr w:type="spell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Task</w:t>
                            </w:r>
                            <w:proofErr w:type="spell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&lt;</w:t>
                            </w:r>
                            <w:r w:rsidRPr="00B13119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int</w:t>
                            </w:r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&gt; </w:t>
                            </w:r>
                            <w:proofErr w:type="spellStart"/>
                            <w:proofErr w:type="gramStart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CallPostApi</w:t>
                            </w:r>
                            <w:proofErr w:type="spell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HttpClient</w:t>
                            </w:r>
                            <w:proofErr w:type="spell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client</w:t>
                            </w:r>
                            <w:proofErr w:type="spell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 w:rsidRPr="00B13119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string</w:t>
                            </w:r>
                            <w:proofErr w:type="spell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apiCall</w:t>
                            </w:r>
                            <w:proofErr w:type="spell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 w:rsidRPr="00B13119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object</w:t>
                            </w:r>
                            <w:proofErr w:type="spell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value</w:t>
                            </w:r>
                            <w:proofErr w:type="spell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4B615BE0" w14:textId="77777777" w:rsidR="00AC1029" w:rsidRPr="00B13119" w:rsidRDefault="00AC1029" w:rsidP="00AC10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710E8321" w14:textId="77777777" w:rsidR="00AC1029" w:rsidRPr="00B13119" w:rsidRDefault="00AC1029" w:rsidP="00AC10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spellStart"/>
                            <w:r w:rsidRPr="00B13119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try</w:t>
                            </w:r>
                            <w:proofErr w:type="spellEnd"/>
                          </w:p>
                          <w:p w14:paraId="54C97243" w14:textId="77777777" w:rsidR="00AC1029" w:rsidRPr="00B13119" w:rsidRDefault="00AC1029" w:rsidP="00AC10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{</w:t>
                            </w:r>
                          </w:p>
                          <w:p w14:paraId="4F31561F" w14:textId="77777777" w:rsidR="00AC1029" w:rsidRPr="00B13119" w:rsidRDefault="00AC1029" w:rsidP="00AC10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spellStart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HttpResponseMessage</w:t>
                            </w:r>
                            <w:proofErr w:type="spell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response</w:t>
                            </w:r>
                            <w:proofErr w:type="spell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r w:rsidRPr="00B13119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await</w:t>
                            </w:r>
                            <w:proofErr w:type="spell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client.PostAsJsonAsync</w:t>
                            </w:r>
                            <w:proofErr w:type="spellEnd"/>
                            <w:proofErr w:type="gram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apiCall</w:t>
                            </w:r>
                            <w:proofErr w:type="spell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value</w:t>
                            </w:r>
                            <w:proofErr w:type="spell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).</w:t>
                            </w:r>
                            <w:proofErr w:type="spellStart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ConfigureAwait</w:t>
                            </w:r>
                            <w:proofErr w:type="spell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B13119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false</w:t>
                            </w:r>
                            <w:proofErr w:type="spell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32C1BEAD" w14:textId="77777777" w:rsidR="00AC1029" w:rsidRPr="00B13119" w:rsidRDefault="00AC1029" w:rsidP="00AC10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ConfiguredTaskAwaitable</w:t>
                            </w:r>
                            <w:proofErr w:type="spell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B13119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string</w:t>
                            </w:r>
                            <w:proofErr w:type="spell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&gt; </w:t>
                            </w:r>
                            <w:proofErr w:type="spellStart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result</w:t>
                            </w:r>
                            <w:proofErr w:type="spell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response.Content.ReadAsStringAsync</w:t>
                            </w:r>
                            <w:proofErr w:type="spellEnd"/>
                            <w:proofErr w:type="gram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().</w:t>
                            </w:r>
                            <w:proofErr w:type="spellStart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ConfigureAwait</w:t>
                            </w:r>
                            <w:proofErr w:type="spell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B13119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false</w:t>
                            </w:r>
                            <w:proofErr w:type="spell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4DBCBD67" w14:textId="77777777" w:rsidR="00AC1029" w:rsidRPr="00B13119" w:rsidRDefault="00AC1029" w:rsidP="00AC10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r w:rsidRPr="00B13119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int</w:t>
                            </w:r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resultCode</w:t>
                            </w:r>
                            <w:proofErr w:type="spell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13119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int</w:t>
                            </w:r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.Parse</w:t>
                            </w:r>
                            <w:proofErr w:type="spellEnd"/>
                            <w:proofErr w:type="gram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result.GetAwaiter</w:t>
                            </w:r>
                            <w:proofErr w:type="spell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().</w:t>
                            </w:r>
                            <w:proofErr w:type="spellStart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GetResult</w:t>
                            </w:r>
                            <w:proofErr w:type="spell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());</w:t>
                            </w:r>
                          </w:p>
                          <w:p w14:paraId="5CBAE7FE" w14:textId="77777777" w:rsidR="00AC1029" w:rsidRPr="00B13119" w:rsidRDefault="00AC1029" w:rsidP="00AC10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0962D15F" w14:textId="77777777" w:rsidR="00AC1029" w:rsidRPr="00B13119" w:rsidRDefault="00AC1029" w:rsidP="00AC10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B13119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return</w:t>
                            </w:r>
                            <w:proofErr w:type="spell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resultCode</w:t>
                            </w:r>
                            <w:proofErr w:type="spell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2F06D1AD" w14:textId="77777777" w:rsidR="00AC1029" w:rsidRPr="00B13119" w:rsidRDefault="00AC1029" w:rsidP="00AC10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  <w:p w14:paraId="33A69B1C" w14:textId="77777777" w:rsidR="00AC1029" w:rsidRPr="00B13119" w:rsidRDefault="00AC1029" w:rsidP="00AC10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spellStart"/>
                            <w:r w:rsidRPr="00B13119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catch</w:t>
                            </w:r>
                            <w:proofErr w:type="spell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(</w:t>
                            </w:r>
                            <w:proofErr w:type="spellStart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Exception</w:t>
                            </w:r>
                            <w:proofErr w:type="spell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exception</w:t>
                            </w:r>
                            <w:proofErr w:type="spell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19996308" w14:textId="77777777" w:rsidR="00AC1029" w:rsidRPr="00B13119" w:rsidRDefault="00AC1029" w:rsidP="00AC10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{</w:t>
                            </w:r>
                          </w:p>
                          <w:p w14:paraId="2C78E5ED" w14:textId="77777777" w:rsidR="00AC1029" w:rsidRPr="00B13119" w:rsidRDefault="00AC1029" w:rsidP="00AC10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spellStart"/>
                            <w:r w:rsidRPr="00B13119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throw</w:t>
                            </w:r>
                            <w:proofErr w:type="spell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exception</w:t>
                            </w:r>
                            <w:proofErr w:type="spellEnd"/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35197B88" w14:textId="77777777" w:rsidR="00AC1029" w:rsidRPr="00B13119" w:rsidRDefault="00AC1029" w:rsidP="00AC10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  <w:p w14:paraId="2DA4E05B" w14:textId="77777777" w:rsidR="00AC1029" w:rsidRPr="00B13119" w:rsidRDefault="00AC1029" w:rsidP="00AC10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13119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F361C6" id="_x0000_s1036" type="#_x0000_t202" style="width:439.35pt;height:12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" strokecolor="white [3212]">
                <v:textbox style="mso-fit-shape-to-text:t">
                  <w:txbxContent>
                    <w:p w14:paraId="3B65CC74" w14:textId="77777777" w:rsidR="00AC1029" w:rsidRPr="00B13119" w:rsidRDefault="00AC1029" w:rsidP="00AC102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B13119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protected</w:t>
                      </w:r>
                      <w:proofErr w:type="spell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13119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virtual</w:t>
                      </w:r>
                      <w:proofErr w:type="spell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13119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async</w:t>
                      </w:r>
                      <w:proofErr w:type="spell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Task</w:t>
                      </w:r>
                      <w:proofErr w:type="spell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&lt;</w:t>
                      </w:r>
                      <w:r w:rsidRPr="00B13119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int</w:t>
                      </w:r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&gt; </w:t>
                      </w:r>
                      <w:proofErr w:type="spellStart"/>
                      <w:proofErr w:type="gramStart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CallPostApi</w:t>
                      </w:r>
                      <w:proofErr w:type="spell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HttpClient</w:t>
                      </w:r>
                      <w:proofErr w:type="spell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client</w:t>
                      </w:r>
                      <w:proofErr w:type="spell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 w:rsidRPr="00B13119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string</w:t>
                      </w:r>
                      <w:proofErr w:type="spell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apiCall</w:t>
                      </w:r>
                      <w:proofErr w:type="spell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 w:rsidRPr="00B13119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object</w:t>
                      </w:r>
                      <w:proofErr w:type="spell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value</w:t>
                      </w:r>
                      <w:proofErr w:type="spell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4B615BE0" w14:textId="77777777" w:rsidR="00AC1029" w:rsidRPr="00B13119" w:rsidRDefault="00AC1029" w:rsidP="00AC102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{</w:t>
                      </w:r>
                    </w:p>
                    <w:p w14:paraId="710E8321" w14:textId="77777777" w:rsidR="00AC1029" w:rsidRPr="00B13119" w:rsidRDefault="00AC1029" w:rsidP="00AC102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 xml:space="preserve">    </w:t>
                      </w:r>
                      <w:proofErr w:type="spellStart"/>
                      <w:r w:rsidRPr="00B13119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try</w:t>
                      </w:r>
                      <w:proofErr w:type="spellEnd"/>
                    </w:p>
                    <w:p w14:paraId="54C97243" w14:textId="77777777" w:rsidR="00AC1029" w:rsidRPr="00B13119" w:rsidRDefault="00AC1029" w:rsidP="00AC102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{</w:t>
                      </w:r>
                    </w:p>
                    <w:p w14:paraId="4F31561F" w14:textId="77777777" w:rsidR="00AC1029" w:rsidRPr="00B13119" w:rsidRDefault="00AC1029" w:rsidP="00AC102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proofErr w:type="spellStart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HttpResponseMessage</w:t>
                      </w:r>
                      <w:proofErr w:type="spell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response</w:t>
                      </w:r>
                      <w:proofErr w:type="spell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r w:rsidRPr="00B13119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await</w:t>
                      </w:r>
                      <w:proofErr w:type="spell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client.PostAsJsonAsync</w:t>
                      </w:r>
                      <w:proofErr w:type="spellEnd"/>
                      <w:proofErr w:type="gram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apiCall</w:t>
                      </w:r>
                      <w:proofErr w:type="spell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value</w:t>
                      </w:r>
                      <w:proofErr w:type="spell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).</w:t>
                      </w:r>
                      <w:proofErr w:type="spellStart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ConfigureAwait</w:t>
                      </w:r>
                      <w:proofErr w:type="spell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B13119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false</w:t>
                      </w:r>
                      <w:proofErr w:type="spell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);</w:t>
                      </w:r>
                    </w:p>
                    <w:p w14:paraId="32C1BEAD" w14:textId="77777777" w:rsidR="00AC1029" w:rsidRPr="00B13119" w:rsidRDefault="00AC1029" w:rsidP="00AC102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ConfiguredTaskAwaitable</w:t>
                      </w:r>
                      <w:proofErr w:type="spell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B13119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string</w:t>
                      </w:r>
                      <w:proofErr w:type="spell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&gt; </w:t>
                      </w:r>
                      <w:proofErr w:type="spellStart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result</w:t>
                      </w:r>
                      <w:proofErr w:type="spell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proofErr w:type="gramStart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response.Content.ReadAsStringAsync</w:t>
                      </w:r>
                      <w:proofErr w:type="spellEnd"/>
                      <w:proofErr w:type="gram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().</w:t>
                      </w:r>
                      <w:proofErr w:type="spellStart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ConfigureAwait</w:t>
                      </w:r>
                      <w:proofErr w:type="spell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B13119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false</w:t>
                      </w:r>
                      <w:proofErr w:type="spell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);</w:t>
                      </w:r>
                    </w:p>
                    <w:p w14:paraId="4DBCBD67" w14:textId="77777777" w:rsidR="00AC1029" w:rsidRPr="00B13119" w:rsidRDefault="00AC1029" w:rsidP="00AC102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r w:rsidRPr="00B13119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int</w:t>
                      </w:r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resultCode</w:t>
                      </w:r>
                      <w:proofErr w:type="spell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proofErr w:type="gramStart"/>
                      <w:r w:rsidRPr="00B13119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int</w:t>
                      </w:r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.Parse</w:t>
                      </w:r>
                      <w:proofErr w:type="spellEnd"/>
                      <w:proofErr w:type="gram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result.GetAwaiter</w:t>
                      </w:r>
                      <w:proofErr w:type="spell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().</w:t>
                      </w:r>
                      <w:proofErr w:type="spellStart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GetResult</w:t>
                      </w:r>
                      <w:proofErr w:type="spell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());</w:t>
                      </w:r>
                    </w:p>
                    <w:p w14:paraId="5CBAE7FE" w14:textId="77777777" w:rsidR="00AC1029" w:rsidRPr="00B13119" w:rsidRDefault="00AC1029" w:rsidP="00AC102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</w:p>
                    <w:p w14:paraId="0962D15F" w14:textId="77777777" w:rsidR="00AC1029" w:rsidRPr="00B13119" w:rsidRDefault="00AC1029" w:rsidP="00AC102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B13119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return</w:t>
                      </w:r>
                      <w:proofErr w:type="spell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resultCode</w:t>
                      </w:r>
                      <w:proofErr w:type="spell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 w14:paraId="2F06D1AD" w14:textId="77777777" w:rsidR="00AC1029" w:rsidRPr="00B13119" w:rsidRDefault="00AC1029" w:rsidP="00AC102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}</w:t>
                      </w:r>
                    </w:p>
                    <w:p w14:paraId="33A69B1C" w14:textId="77777777" w:rsidR="00AC1029" w:rsidRPr="00B13119" w:rsidRDefault="00AC1029" w:rsidP="00AC102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proofErr w:type="spellStart"/>
                      <w:r w:rsidRPr="00B13119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catch</w:t>
                      </w:r>
                      <w:proofErr w:type="spell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(</w:t>
                      </w:r>
                      <w:proofErr w:type="spellStart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Exception</w:t>
                      </w:r>
                      <w:proofErr w:type="spell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exception</w:t>
                      </w:r>
                      <w:proofErr w:type="spell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19996308" w14:textId="77777777" w:rsidR="00AC1029" w:rsidRPr="00B13119" w:rsidRDefault="00AC1029" w:rsidP="00AC102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{</w:t>
                      </w:r>
                    </w:p>
                    <w:p w14:paraId="2C78E5ED" w14:textId="77777777" w:rsidR="00AC1029" w:rsidRPr="00B13119" w:rsidRDefault="00AC1029" w:rsidP="00AC102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proofErr w:type="spellStart"/>
                      <w:r w:rsidRPr="00B13119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throw</w:t>
                      </w:r>
                      <w:proofErr w:type="spell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exception</w:t>
                      </w:r>
                      <w:proofErr w:type="spellEnd"/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 w14:paraId="35197B88" w14:textId="77777777" w:rsidR="00AC1029" w:rsidRPr="00B13119" w:rsidRDefault="00AC1029" w:rsidP="00AC102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}</w:t>
                      </w:r>
                    </w:p>
                    <w:p w14:paraId="2DA4E05B" w14:textId="77777777" w:rsidR="00AC1029" w:rsidRPr="00B13119" w:rsidRDefault="00AC1029" w:rsidP="00AC102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B13119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9F5F6E" w14:textId="77777777" w:rsidR="00421141" w:rsidRPr="00DC62F9" w:rsidRDefault="00421141" w:rsidP="00421141">
      <w:pPr>
        <w:jc w:val="both"/>
      </w:pPr>
      <w:r w:rsidRPr="00DC62F9">
        <w:drawing>
          <wp:inline distT="0" distB="0" distL="0" distR="0" wp14:anchorId="541BFB63" wp14:editId="5087D523">
            <wp:extent cx="5765800" cy="2590800"/>
            <wp:effectExtent l="0" t="0" r="6350" b="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CD8CD" w14:textId="77777777" w:rsidR="00421141" w:rsidRPr="00DC62F9" w:rsidRDefault="00421141" w:rsidP="00421141">
      <w:pPr>
        <w:pStyle w:val="Heading3"/>
        <w:jc w:val="both"/>
      </w:pPr>
      <w:bookmarkStart w:id="50" w:name="_Toc87167118"/>
      <w:bookmarkStart w:id="51" w:name="_Toc87186002"/>
      <w:r w:rsidRPr="00DC62F9">
        <w:lastRenderedPageBreak/>
        <w:t>Logikai réteg</w:t>
      </w:r>
      <w:bookmarkEnd w:id="50"/>
      <w:bookmarkEnd w:id="51"/>
    </w:p>
    <w:p w14:paraId="73B60224" w14:textId="15F12901" w:rsidR="00421141" w:rsidRPr="00DC62F9" w:rsidRDefault="00421141" w:rsidP="00421141">
      <w:pPr>
        <w:jc w:val="both"/>
      </w:pPr>
      <w:r w:rsidRPr="00DC62F9">
        <w:t>Ez a réteg köti össze az adatelérési és a megjelenítési réteget. Ebben a rétegben történik az adatok feldolgozása. Az én esetemben legtöbbször ez a réteg csak tovább</w:t>
      </w:r>
      <w:r w:rsidR="00C0591A">
        <w:t xml:space="preserve"> </w:t>
      </w:r>
      <w:r w:rsidRPr="00DC62F9">
        <w:t>hív az adatelérési rétegbe.</w:t>
      </w:r>
    </w:p>
    <w:p w14:paraId="287D1ED5" w14:textId="77777777" w:rsidR="00421141" w:rsidRPr="00DC62F9" w:rsidRDefault="00421141" w:rsidP="00421141">
      <w:pPr>
        <w:jc w:val="both"/>
      </w:pPr>
      <w:r w:rsidRPr="00DC62F9">
        <w:t>Ezeknek az osztályoknak nincsen közös ősük.</w:t>
      </w:r>
    </w:p>
    <w:p w14:paraId="63149FAD" w14:textId="77777777" w:rsidR="00421141" w:rsidRPr="00DC62F9" w:rsidRDefault="00421141" w:rsidP="00421141">
      <w:pPr>
        <w:jc w:val="both"/>
      </w:pPr>
      <w:r w:rsidRPr="00DC62F9">
        <w:drawing>
          <wp:inline distT="0" distB="0" distL="0" distR="0" wp14:anchorId="06088732" wp14:editId="103736B9">
            <wp:extent cx="5759450" cy="2851150"/>
            <wp:effectExtent l="0" t="0" r="0" b="6350"/>
            <wp:docPr id="45" name="Picture 45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EA8EF" w14:textId="77777777" w:rsidR="00421141" w:rsidRPr="00DC62F9" w:rsidRDefault="00421141" w:rsidP="00421141">
      <w:pPr>
        <w:pStyle w:val="Heading3"/>
        <w:jc w:val="both"/>
      </w:pPr>
      <w:bookmarkStart w:id="52" w:name="_Toc87167119"/>
      <w:bookmarkStart w:id="53" w:name="_Toc87186003"/>
      <w:r w:rsidRPr="00DC62F9">
        <w:t>Megjelenítési réteg</w:t>
      </w:r>
      <w:bookmarkEnd w:id="52"/>
      <w:bookmarkEnd w:id="53"/>
    </w:p>
    <w:p w14:paraId="63E3A0AE" w14:textId="42F786CE" w:rsidR="00421141" w:rsidRPr="00DC62F9" w:rsidRDefault="00421141" w:rsidP="00421141">
      <w:pPr>
        <w:jc w:val="both"/>
      </w:pPr>
      <w:r w:rsidRPr="00DC62F9">
        <w:t xml:space="preserve">Ez a réteg felelős a felhasználói felületért. Az adatok eléréséhez egyszerűen csak behív a logikai rétegbe, az pedig visszaadja azokat az </w:t>
      </w:r>
      <w:r w:rsidR="007C3986" w:rsidRPr="00DC62F9">
        <w:t>adatokat,</w:t>
      </w:r>
      <w:r w:rsidRPr="00DC62F9">
        <w:t xml:space="preserve"> amik már készek a megjelenítésére.</w:t>
      </w:r>
    </w:p>
    <w:p w14:paraId="2E981478" w14:textId="77777777" w:rsidR="00421141" w:rsidRPr="00DC62F9" w:rsidRDefault="00421141" w:rsidP="00421141">
      <w:pPr>
        <w:jc w:val="both"/>
      </w:pPr>
      <w:r w:rsidRPr="00DC62F9">
        <w:t xml:space="preserve">Az alábbi szekvencia diagrammon a </w:t>
      </w:r>
      <w:proofErr w:type="spellStart"/>
      <w:r w:rsidRPr="007C3986">
        <w:rPr>
          <w:b/>
          <w:bCs/>
        </w:rPr>
        <w:t>LiveSettings</w:t>
      </w:r>
      <w:proofErr w:type="spellEnd"/>
      <w:r w:rsidRPr="00DC62F9">
        <w:t xml:space="preserve"> menü betöltése látható. Amikor ez az oldal legenerálódik, beolvassa a konfigurációs fájlt és az alapján megnézi, hogy van e kapcsolat a szerverrel.</w:t>
      </w:r>
    </w:p>
    <w:p w14:paraId="1B561098" w14:textId="77777777" w:rsidR="00421141" w:rsidRPr="00DC62F9" w:rsidRDefault="00421141" w:rsidP="00421141">
      <w:pPr>
        <w:jc w:val="both"/>
      </w:pPr>
      <w:r w:rsidRPr="00DC62F9">
        <w:lastRenderedPageBreak/>
        <w:drawing>
          <wp:inline distT="0" distB="0" distL="0" distR="0" wp14:anchorId="313B1B78" wp14:editId="43999047">
            <wp:extent cx="5750560" cy="5750560"/>
            <wp:effectExtent l="0" t="0" r="2540" b="2540"/>
            <wp:docPr id="48" name="Picture 48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575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75842" w14:textId="77777777" w:rsidR="00421141" w:rsidRPr="00DC62F9" w:rsidRDefault="00421141" w:rsidP="00421141">
      <w:r w:rsidRPr="00DC62F9">
        <w:br w:type="page"/>
      </w:r>
    </w:p>
    <w:p w14:paraId="2D91A8EE" w14:textId="77777777" w:rsidR="00421141" w:rsidRPr="00DC62F9" w:rsidRDefault="00421141" w:rsidP="00421141">
      <w:pPr>
        <w:jc w:val="both"/>
      </w:pPr>
      <w:r w:rsidRPr="00DC62F9">
        <w:lastRenderedPageBreak/>
        <w:t>Az alábbi képen pedig a session-</w:t>
      </w:r>
      <w:proofErr w:type="spellStart"/>
      <w:r w:rsidRPr="00DC62F9">
        <w:t>ök</w:t>
      </w:r>
      <w:proofErr w:type="spellEnd"/>
      <w:r w:rsidRPr="00DC62F9">
        <w:t xml:space="preserve"> frissítése látható.</w:t>
      </w:r>
    </w:p>
    <w:p w14:paraId="480A7AD7" w14:textId="77777777" w:rsidR="00421141" w:rsidRPr="00DC62F9" w:rsidRDefault="00421141" w:rsidP="00421141">
      <w:pPr>
        <w:jc w:val="both"/>
      </w:pPr>
      <w:r w:rsidRPr="00DC62F9">
        <w:drawing>
          <wp:inline distT="0" distB="0" distL="0" distR="0" wp14:anchorId="7540CAC8" wp14:editId="51B05670">
            <wp:extent cx="5759450" cy="8064500"/>
            <wp:effectExtent l="0" t="0" r="0" b="0"/>
            <wp:docPr id="54" name="Picture 5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06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775C7" w14:textId="77777777" w:rsidR="00421141" w:rsidRPr="00DC62F9" w:rsidRDefault="00421141" w:rsidP="00421141">
      <w:r w:rsidRPr="00DC62F9">
        <w:br w:type="page"/>
      </w:r>
    </w:p>
    <w:p w14:paraId="000E2DD0" w14:textId="77777777" w:rsidR="00421141" w:rsidRPr="00DC62F9" w:rsidRDefault="00421141" w:rsidP="00421141">
      <w:pPr>
        <w:jc w:val="both"/>
      </w:pPr>
      <w:r w:rsidRPr="00DC62F9">
        <w:lastRenderedPageBreak/>
        <w:t>Az alábbi képen az adatok lekérése látható.</w:t>
      </w:r>
    </w:p>
    <w:p w14:paraId="3B0021DC" w14:textId="77777777" w:rsidR="00421141" w:rsidRPr="00DC62F9" w:rsidRDefault="00421141" w:rsidP="00421141">
      <w:pPr>
        <w:jc w:val="both"/>
      </w:pPr>
      <w:r w:rsidRPr="00DC62F9">
        <w:drawing>
          <wp:inline distT="0" distB="0" distL="0" distR="0" wp14:anchorId="74F0E339" wp14:editId="5849E80F">
            <wp:extent cx="5734050" cy="7273541"/>
            <wp:effectExtent l="0" t="0" r="0" b="3810"/>
            <wp:docPr id="52" name="Picture 5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29"/>
                    <a:stretch/>
                  </pic:blipFill>
                  <pic:spPr bwMode="auto">
                    <a:xfrm>
                      <a:off x="0" y="0"/>
                      <a:ext cx="5754688" cy="729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FCF97" w14:textId="77777777" w:rsidR="00421141" w:rsidRPr="00DC62F9" w:rsidRDefault="00421141" w:rsidP="00421141">
      <w:r w:rsidRPr="00DC62F9">
        <w:br w:type="page"/>
      </w:r>
    </w:p>
    <w:p w14:paraId="526B8CBA" w14:textId="77777777" w:rsidR="00421141" w:rsidRPr="00DC62F9" w:rsidRDefault="00421141" w:rsidP="00421141">
      <w:pPr>
        <w:jc w:val="both"/>
      </w:pPr>
      <w:r w:rsidRPr="00DC62F9">
        <w:lastRenderedPageBreak/>
        <w:drawing>
          <wp:inline distT="0" distB="0" distL="0" distR="0" wp14:anchorId="26586616" wp14:editId="28511D48">
            <wp:extent cx="5797550" cy="8403063"/>
            <wp:effectExtent l="0" t="0" r="0" b="0"/>
            <wp:docPr id="53" name="Picture 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86"/>
                    <a:stretch/>
                  </pic:blipFill>
                  <pic:spPr bwMode="auto">
                    <a:xfrm>
                      <a:off x="0" y="0"/>
                      <a:ext cx="5800462" cy="840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2903E" w14:textId="77777777" w:rsidR="00421141" w:rsidRPr="00DC62F9" w:rsidRDefault="00421141" w:rsidP="00421141">
      <w:r w:rsidRPr="00DC62F9">
        <w:br w:type="page"/>
      </w:r>
    </w:p>
    <w:p w14:paraId="146457BE" w14:textId="78E689EC" w:rsidR="00421141" w:rsidRPr="00DC62F9" w:rsidRDefault="00421141" w:rsidP="00421141">
      <w:pPr>
        <w:jc w:val="both"/>
      </w:pPr>
      <w:r w:rsidRPr="00DC62F9">
        <w:lastRenderedPageBreak/>
        <w:t xml:space="preserve">A felhasználói felület kialakításához a </w:t>
      </w:r>
      <w:proofErr w:type="spellStart"/>
      <w:r w:rsidRPr="00DC62F9">
        <w:t>Material</w:t>
      </w:r>
      <w:proofErr w:type="spellEnd"/>
      <w:r w:rsidRPr="00DC62F9">
        <w:t xml:space="preserve"> Design nevű külső könyvtárat használtam, ami nem csak szép, hanem előre el vannak készítve olyan </w:t>
      </w:r>
      <w:r w:rsidR="008848CF" w:rsidRPr="00DC62F9">
        <w:t>kontrollok,</w:t>
      </w:r>
      <w:r w:rsidRPr="00DC62F9">
        <w:t xml:space="preserve"> amik nagyban segítették a fejlesztést. </w:t>
      </w:r>
      <w:r w:rsidR="008848CF" w:rsidRPr="00DC62F9">
        <w:t>Emellett</w:t>
      </w:r>
      <w:r w:rsidRPr="00DC62F9">
        <w:t xml:space="preserve"> én is létrehoztam saját kontrollokat. Ezek a </w:t>
      </w:r>
      <w:proofErr w:type="spellStart"/>
      <w:r w:rsidRPr="008848CF">
        <w:rPr>
          <w:b/>
          <w:bCs/>
        </w:rPr>
        <w:t>CustomControls</w:t>
      </w:r>
      <w:proofErr w:type="spellEnd"/>
      <w:r w:rsidRPr="00DC62F9">
        <w:t xml:space="preserve"> mappában találhatók.</w:t>
      </w:r>
    </w:p>
    <w:p w14:paraId="6886D6DC" w14:textId="5FE0B974" w:rsidR="00421141" w:rsidRPr="00DC62F9" w:rsidRDefault="00421141" w:rsidP="00421141">
      <w:pPr>
        <w:jc w:val="both"/>
      </w:pPr>
      <w:r w:rsidRPr="00DC62F9">
        <w:t xml:space="preserve">Létrehoztam különböző gombokat, például </w:t>
      </w:r>
      <w:r w:rsidR="008848CF" w:rsidRPr="00DC62F9">
        <w:t>olyat,</w:t>
      </w:r>
      <w:r w:rsidRPr="00DC62F9">
        <w:t xml:space="preserve"> amin szöveg helyett egy ikon van, illetve ennek mintájára készítettem külön </w:t>
      </w:r>
      <w:proofErr w:type="spellStart"/>
      <w:r w:rsidRPr="00DC62F9">
        <w:t>delete</w:t>
      </w:r>
      <w:proofErr w:type="spellEnd"/>
      <w:r w:rsidRPr="00DC62F9">
        <w:t xml:space="preserve"> gombot is, aminek fixen megvan adva a háttérszíne és az ikonja.</w:t>
      </w:r>
    </w:p>
    <w:p w14:paraId="17EDA7AA" w14:textId="77777777" w:rsidR="00421141" w:rsidRPr="00DC62F9" w:rsidRDefault="00421141" w:rsidP="00421141">
      <w:pPr>
        <w:jc w:val="both"/>
      </w:pPr>
      <w:r w:rsidRPr="00DC62F9">
        <w:t>Saját kontrol még például az interaktív kártya. Ezt a beállítások menüben használtam minden listában.</w:t>
      </w:r>
    </w:p>
    <w:p w14:paraId="1345F443" w14:textId="77777777" w:rsidR="00421141" w:rsidRPr="00DC62F9" w:rsidRDefault="00421141" w:rsidP="00421141">
      <w:pPr>
        <w:jc w:val="both"/>
      </w:pPr>
      <w:r w:rsidRPr="00DC62F9">
        <w:drawing>
          <wp:inline distT="0" distB="0" distL="0" distR="0" wp14:anchorId="4ADD0AFA" wp14:editId="1CFAFF06">
            <wp:extent cx="3122341" cy="457200"/>
            <wp:effectExtent l="0" t="0" r="1905" b="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27" t="21517" r="31567" b="70082"/>
                    <a:stretch/>
                  </pic:blipFill>
                  <pic:spPr bwMode="auto">
                    <a:xfrm>
                      <a:off x="0" y="0"/>
                      <a:ext cx="3128524" cy="45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85719" w14:textId="77777777" w:rsidR="00421141" w:rsidRPr="00DC62F9" w:rsidRDefault="00421141" w:rsidP="00421141">
      <w:pPr>
        <w:jc w:val="both"/>
      </w:pPr>
      <w:r w:rsidRPr="00DC62F9">
        <w:t xml:space="preserve">Azért volt hasznos ilyeneket elkészítenem, mivel például az interaktív kártyánál csak egyszer kellett definiálnom azt, hogy amikor fölé visszük az egeret kicsit </w:t>
      </w:r>
      <w:proofErr w:type="spellStart"/>
      <w:r w:rsidRPr="00DC62F9">
        <w:t>elszürkülkön</w:t>
      </w:r>
      <w:proofErr w:type="spellEnd"/>
      <w:r w:rsidRPr="00DC62F9">
        <w:t xml:space="preserve"> a háttere, amikor rákattintunk akkor </w:t>
      </w:r>
      <w:proofErr w:type="spellStart"/>
      <w:r w:rsidRPr="00DC62F9">
        <w:t>mégszürkébb</w:t>
      </w:r>
      <w:proofErr w:type="spellEnd"/>
      <w:r w:rsidRPr="00DC62F9">
        <w:t xml:space="preserve"> legyen, illetve amikor ki van választva, a rajta található szövegek ki legyenek vastagítva, illetve világoskékek legyenek.</w:t>
      </w:r>
    </w:p>
    <w:p w14:paraId="23F25318" w14:textId="77777777" w:rsidR="00421141" w:rsidRPr="00DC62F9" w:rsidRDefault="00421141" w:rsidP="00421141">
      <w:pPr>
        <w:jc w:val="both"/>
      </w:pPr>
      <w:r w:rsidRPr="00DC62F9">
        <w:t xml:space="preserve">Az előző képen látható </w:t>
      </w:r>
      <w:proofErr w:type="spellStart"/>
      <w:r w:rsidRPr="00510936">
        <w:rPr>
          <w:b/>
          <w:bCs/>
        </w:rPr>
        <w:t>AttributeCard</w:t>
      </w:r>
      <w:proofErr w:type="spellEnd"/>
      <w:r w:rsidRPr="00DC62F9">
        <w:t xml:space="preserve"> kódja itt látható. Egy ilyen </w:t>
      </w:r>
      <w:proofErr w:type="spellStart"/>
      <w:r w:rsidRPr="00DC62F9">
        <w:t>custom</w:t>
      </w:r>
      <w:proofErr w:type="spellEnd"/>
      <w:r w:rsidRPr="00DC62F9">
        <w:t xml:space="preserve"> </w:t>
      </w:r>
      <w:proofErr w:type="spellStart"/>
      <w:r w:rsidRPr="00DC62F9">
        <w:t>control</w:t>
      </w:r>
      <w:proofErr w:type="spellEnd"/>
      <w:r w:rsidRPr="00DC62F9">
        <w:t xml:space="preserve"> kettő részből áll.</w:t>
      </w:r>
    </w:p>
    <w:p w14:paraId="226A80AF" w14:textId="48E327B7" w:rsidR="00421141" w:rsidRPr="00DC62F9" w:rsidRDefault="00421141" w:rsidP="00421141">
      <w:pPr>
        <w:jc w:val="both"/>
      </w:pPr>
      <w:r w:rsidRPr="00DC62F9">
        <w:t xml:space="preserve">Egy XAML és egy </w:t>
      </w:r>
      <w:proofErr w:type="spellStart"/>
      <w:r w:rsidRPr="00DC62F9">
        <w:t>codebehind</w:t>
      </w:r>
      <w:proofErr w:type="spellEnd"/>
      <w:r w:rsidRPr="00DC62F9">
        <w:t xml:space="preserve"> </w:t>
      </w:r>
      <w:r w:rsidR="00AD2606" w:rsidRPr="00DC62F9">
        <w:t>fájlból,</w:t>
      </w:r>
      <w:r w:rsidRPr="00DC62F9">
        <w:t xml:space="preserve"> ami természetesen C#. Mivel ez egyfajta gomb, ezért a Button osztályból származtattam. Emellett </w:t>
      </w:r>
      <w:proofErr w:type="spellStart"/>
      <w:r w:rsidRPr="00DC62F9">
        <w:t>bindig-al</w:t>
      </w:r>
      <w:proofErr w:type="spellEnd"/>
      <w:r w:rsidRPr="00DC62F9">
        <w:t xml:space="preserve"> kell megoldani azokat az </w:t>
      </w:r>
      <w:r w:rsidR="000322DD" w:rsidRPr="00DC62F9">
        <w:t>attribútumokat,</w:t>
      </w:r>
      <w:r w:rsidRPr="00DC62F9">
        <w:t xml:space="preserve"> amiket kívülről lehet szerkeszteni. Az alábbi kódrészleten ennek a konstruktora és egy </w:t>
      </w:r>
      <w:proofErr w:type="spellStart"/>
      <w:r w:rsidRPr="00DC62F9">
        <w:t>bindig</w:t>
      </w:r>
      <w:proofErr w:type="spellEnd"/>
      <w:r w:rsidRPr="00DC62F9">
        <w:t xml:space="preserve"> látható.</w:t>
      </w:r>
    </w:p>
    <w:p w14:paraId="4221C88B" w14:textId="7234B4AE" w:rsidR="0035597C" w:rsidRPr="00DC62F9" w:rsidRDefault="0035597C" w:rsidP="00421141">
      <w:pPr>
        <w:jc w:val="both"/>
      </w:pPr>
      <w:r w:rsidRPr="00DC62F9">
        <mc:AlternateContent>
          <mc:Choice Requires="wps">
            <w:drawing>
              <wp:inline distT="0" distB="0" distL="0" distR="0" wp14:anchorId="6B04747D" wp14:editId="47F478FD">
                <wp:extent cx="5579745" cy="2022426"/>
                <wp:effectExtent l="0" t="0" r="20955" b="17145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9745" cy="20224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1D417" w14:textId="77777777" w:rsidR="0035597C" w:rsidRPr="009829F1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9829F1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public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9829F1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class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829F1">
                              <w:rPr>
                                <w:rFonts w:ascii="Consolas" w:hAnsi="Consolas" w:cs="Consolas"/>
                                <w:color w:val="2B91AF"/>
                                <w:sz w:val="14"/>
                                <w:szCs w:val="14"/>
                              </w:rPr>
                              <w:t>AttributeCard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:</w:t>
                            </w:r>
                            <w:proofErr w:type="gram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Button</w:t>
                            </w:r>
                          </w:p>
                          <w:p w14:paraId="547225DC" w14:textId="77777777" w:rsidR="0035597C" w:rsidRPr="009829F1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3A2348E8" w14:textId="77777777" w:rsidR="0035597C" w:rsidRPr="009829F1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spellStart"/>
                            <w:r w:rsidRPr="009829F1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static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829F1">
                              <w:rPr>
                                <w:rFonts w:ascii="Consolas" w:hAnsi="Consolas" w:cs="Consolas"/>
                                <w:color w:val="2B91AF"/>
                                <w:sz w:val="14"/>
                                <w:szCs w:val="14"/>
                              </w:rPr>
                              <w:t>AttributeCard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76B0B9E7" w14:textId="77777777" w:rsidR="0035597C" w:rsidRPr="009829F1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{</w:t>
                            </w:r>
                          </w:p>
                          <w:p w14:paraId="74D8DA03" w14:textId="77777777" w:rsidR="0035597C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spellStart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DefaultStyleKeyProperty.OverrideMetadata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9829F1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typeof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AttributeCard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),</w:t>
                            </w:r>
                          </w:p>
                          <w:p w14:paraId="3E30921C" w14:textId="77777777" w:rsidR="0035597C" w:rsidRPr="009829F1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                         </w:t>
                            </w:r>
                            <w:proofErr w:type="spellStart"/>
                            <w:r w:rsidRPr="009829F1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new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FrameworkPropertyMetadata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9829F1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typeof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AttributeCard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)));</w:t>
                            </w:r>
                          </w:p>
                          <w:p w14:paraId="68622119" w14:textId="77777777" w:rsidR="0035597C" w:rsidRPr="009829F1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179CAFA0" w14:textId="77777777" w:rsidR="0035597C" w:rsidRPr="009829F1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710A440B" w14:textId="77777777" w:rsidR="0035597C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spellStart"/>
                            <w:r w:rsidRPr="009829F1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public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9829F1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static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9829F1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readonly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DependencyProperty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AttributeNameProperty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=</w:t>
                            </w:r>
                          </w:p>
                          <w:p w14:paraId="31E15FAB" w14:textId="77777777" w:rsidR="0035597C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              </w:t>
                            </w:r>
                            <w:proofErr w:type="spellStart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DependencyProperty.Register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nameof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AttributeName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),</w:t>
                            </w:r>
                          </w:p>
                          <w:p w14:paraId="2E1FFEC3" w14:textId="77777777" w:rsidR="0035597C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 xml:space="preserve">                                      </w:t>
                            </w:r>
                            <w:proofErr w:type="spellStart"/>
                            <w:r w:rsidRPr="009829F1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typeof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9829F1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string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),</w:t>
                            </w:r>
                          </w:p>
                          <w:p w14:paraId="1C7D37F0" w14:textId="77777777" w:rsidR="0035597C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              </w:t>
                            </w:r>
                            <w:proofErr w:type="spellStart"/>
                            <w:proofErr w:type="gramStart"/>
                            <w:r w:rsidRPr="009829F1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typeof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AttributeCard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),</w:t>
                            </w:r>
                          </w:p>
                          <w:p w14:paraId="0AD7B567" w14:textId="77777777" w:rsidR="0035597C" w:rsidRPr="009829F1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              </w:t>
                            </w:r>
                            <w:proofErr w:type="spellStart"/>
                            <w:r w:rsidRPr="009829F1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new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PropertyMetadata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9829F1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string</w:t>
                            </w:r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.Empty</w:t>
                            </w:r>
                            <w:proofErr w:type="spellEnd"/>
                            <w:proofErr w:type="gram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));</w:t>
                            </w:r>
                          </w:p>
                          <w:p w14:paraId="1056E146" w14:textId="77777777" w:rsidR="0035597C" w:rsidRPr="009829F1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700CFE63" w14:textId="77777777" w:rsidR="0035597C" w:rsidRPr="009829F1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spellStart"/>
                            <w:r w:rsidRPr="009829F1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public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9829F1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string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AttributeName</w:t>
                            </w:r>
                            <w:proofErr w:type="spellEnd"/>
                          </w:p>
                          <w:p w14:paraId="3D881280" w14:textId="77777777" w:rsidR="0035597C" w:rsidRPr="009829F1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{</w:t>
                            </w:r>
                          </w:p>
                          <w:p w14:paraId="283AA021" w14:textId="77777777" w:rsidR="0035597C" w:rsidRPr="009829F1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9829F1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get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=&gt; (</w:t>
                            </w:r>
                            <w:proofErr w:type="spellStart"/>
                            <w:r w:rsidRPr="009829F1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string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  <w:proofErr w:type="spellStart"/>
                            <w:proofErr w:type="gramStart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GetValue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AttributeNameProperty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6C1DCD7B" w14:textId="77777777" w:rsidR="0035597C" w:rsidRPr="009829F1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9829F1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set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=&gt; </w:t>
                            </w:r>
                            <w:proofErr w:type="spellStart"/>
                            <w:proofErr w:type="gramStart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SetValue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AttributeNameProperty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value</w:t>
                            </w:r>
                            <w:proofErr w:type="spellEnd"/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4E60CA10" w14:textId="77777777" w:rsidR="0035597C" w:rsidRPr="009829F1" w:rsidRDefault="0035597C" w:rsidP="0035597C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829F1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04747D" id="_x0000_s1037" type="#_x0000_t202" style="width:439.35pt;height:15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" strokecolor="white [3212]">
                <v:textbox style="mso-fit-shape-to-text:t">
                  <w:txbxContent>
                    <w:p w14:paraId="0C41D417" w14:textId="77777777" w:rsidR="0035597C" w:rsidRPr="009829F1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9829F1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public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9829F1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class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9829F1">
                        <w:rPr>
                          <w:rFonts w:ascii="Consolas" w:hAnsi="Consolas" w:cs="Consolas"/>
                          <w:color w:val="2B91AF"/>
                          <w:sz w:val="14"/>
                          <w:szCs w:val="14"/>
                        </w:rPr>
                        <w:t>AttributeCard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:</w:t>
                      </w:r>
                      <w:proofErr w:type="gram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Button</w:t>
                      </w:r>
                    </w:p>
                    <w:p w14:paraId="547225DC" w14:textId="77777777" w:rsidR="0035597C" w:rsidRPr="009829F1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{</w:t>
                      </w:r>
                    </w:p>
                    <w:p w14:paraId="3A2348E8" w14:textId="77777777" w:rsidR="0035597C" w:rsidRPr="009829F1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 xml:space="preserve">    </w:t>
                      </w:r>
                      <w:proofErr w:type="spellStart"/>
                      <w:r w:rsidRPr="009829F1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static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9829F1">
                        <w:rPr>
                          <w:rFonts w:ascii="Consolas" w:hAnsi="Consolas" w:cs="Consolas"/>
                          <w:color w:val="2B91AF"/>
                          <w:sz w:val="14"/>
                          <w:szCs w:val="14"/>
                        </w:rPr>
                        <w:t>AttributeCard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76B0B9E7" w14:textId="77777777" w:rsidR="0035597C" w:rsidRPr="009829F1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{</w:t>
                      </w:r>
                    </w:p>
                    <w:p w14:paraId="74D8DA03" w14:textId="77777777" w:rsidR="0035597C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proofErr w:type="spellStart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DefaultStyleKeyProperty.OverrideMetadata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Start"/>
                      <w:r w:rsidRPr="009829F1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typeof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AttributeCard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),</w:t>
                      </w:r>
                    </w:p>
                    <w:p w14:paraId="3E30921C" w14:textId="77777777" w:rsidR="0035597C" w:rsidRPr="009829F1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                         </w:t>
                      </w:r>
                      <w:proofErr w:type="spellStart"/>
                      <w:r w:rsidRPr="009829F1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new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FrameworkPropertyMetadata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Start"/>
                      <w:r w:rsidRPr="009829F1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typeof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AttributeCard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)));</w:t>
                      </w:r>
                    </w:p>
                    <w:p w14:paraId="68622119" w14:textId="77777777" w:rsidR="0035597C" w:rsidRPr="009829F1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179CAFA0" w14:textId="77777777" w:rsidR="0035597C" w:rsidRPr="009829F1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</w:p>
                    <w:p w14:paraId="710A440B" w14:textId="77777777" w:rsidR="0035597C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proofErr w:type="spellStart"/>
                      <w:r w:rsidRPr="009829F1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public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9829F1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static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9829F1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readonly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DependencyProperty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AttributeNameProperty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=</w:t>
                      </w:r>
                    </w:p>
                    <w:p w14:paraId="31E15FAB" w14:textId="77777777" w:rsidR="0035597C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              </w:t>
                      </w:r>
                      <w:proofErr w:type="spellStart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DependencyProperty.Register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Start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nameof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AttributeName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),</w:t>
                      </w:r>
                    </w:p>
                    <w:p w14:paraId="2E1FFEC3" w14:textId="77777777" w:rsidR="0035597C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 xml:space="preserve">                                      </w:t>
                      </w:r>
                      <w:proofErr w:type="spellStart"/>
                      <w:r w:rsidRPr="009829F1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typeof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9829F1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string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),</w:t>
                      </w:r>
                    </w:p>
                    <w:p w14:paraId="1C7D37F0" w14:textId="77777777" w:rsidR="0035597C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              </w:t>
                      </w:r>
                      <w:proofErr w:type="spellStart"/>
                      <w:proofErr w:type="gramStart"/>
                      <w:r w:rsidRPr="009829F1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typeof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AttributeCard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),</w:t>
                      </w:r>
                    </w:p>
                    <w:p w14:paraId="0AD7B567" w14:textId="77777777" w:rsidR="0035597C" w:rsidRPr="009829F1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              </w:t>
                      </w:r>
                      <w:proofErr w:type="spellStart"/>
                      <w:r w:rsidRPr="009829F1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new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PropertyMetadata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Start"/>
                      <w:r w:rsidRPr="009829F1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string</w:t>
                      </w:r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.Empty</w:t>
                      </w:r>
                      <w:proofErr w:type="spellEnd"/>
                      <w:proofErr w:type="gram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));</w:t>
                      </w:r>
                    </w:p>
                    <w:p w14:paraId="1056E146" w14:textId="77777777" w:rsidR="0035597C" w:rsidRPr="009829F1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</w:p>
                    <w:p w14:paraId="700CFE63" w14:textId="77777777" w:rsidR="0035597C" w:rsidRPr="009829F1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proofErr w:type="spellStart"/>
                      <w:r w:rsidRPr="009829F1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public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9829F1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string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AttributeName</w:t>
                      </w:r>
                      <w:proofErr w:type="spellEnd"/>
                    </w:p>
                    <w:p w14:paraId="3D881280" w14:textId="77777777" w:rsidR="0035597C" w:rsidRPr="009829F1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{</w:t>
                      </w:r>
                    </w:p>
                    <w:p w14:paraId="283AA021" w14:textId="77777777" w:rsidR="0035597C" w:rsidRPr="009829F1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9829F1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get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=&gt; (</w:t>
                      </w:r>
                      <w:proofErr w:type="spellStart"/>
                      <w:r w:rsidRPr="009829F1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string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</w:t>
                      </w:r>
                      <w:proofErr w:type="spellStart"/>
                      <w:proofErr w:type="gramStart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GetValue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AttributeNameProperty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);</w:t>
                      </w:r>
                    </w:p>
                    <w:p w14:paraId="6C1DCD7B" w14:textId="77777777" w:rsidR="0035597C" w:rsidRPr="009829F1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9829F1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set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=&gt; </w:t>
                      </w:r>
                      <w:proofErr w:type="spellStart"/>
                      <w:proofErr w:type="gramStart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SetValue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AttributeNameProperty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value</w:t>
                      </w:r>
                      <w:proofErr w:type="spellEnd"/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);</w:t>
                      </w:r>
                    </w:p>
                    <w:p w14:paraId="4E60CA10" w14:textId="77777777" w:rsidR="0035597C" w:rsidRPr="009829F1" w:rsidRDefault="0035597C" w:rsidP="0035597C">
                      <w:pPr>
                        <w:rPr>
                          <w:sz w:val="14"/>
                          <w:szCs w:val="14"/>
                        </w:rPr>
                      </w:pPr>
                      <w:r w:rsidRPr="009829F1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D77F8E" w14:textId="71527E57" w:rsidR="00421141" w:rsidRPr="00DC62F9" w:rsidRDefault="00421141" w:rsidP="00421141">
      <w:pPr>
        <w:jc w:val="both"/>
      </w:pPr>
      <w:r w:rsidRPr="00DC62F9">
        <w:t xml:space="preserve">A stílus része a </w:t>
      </w:r>
      <w:proofErr w:type="spellStart"/>
      <w:r w:rsidRPr="00F524B6">
        <w:rPr>
          <w:b/>
          <w:bCs/>
        </w:rPr>
        <w:t>Themes</w:t>
      </w:r>
      <w:proofErr w:type="spellEnd"/>
      <w:r w:rsidRPr="00F524B6">
        <w:rPr>
          <w:b/>
          <w:bCs/>
        </w:rPr>
        <w:t>/</w:t>
      </w:r>
      <w:proofErr w:type="spellStart"/>
      <w:r w:rsidRPr="00F524B6">
        <w:rPr>
          <w:b/>
          <w:bCs/>
        </w:rPr>
        <w:t>Generic.xaml</w:t>
      </w:r>
      <w:proofErr w:type="spellEnd"/>
      <w:r w:rsidRPr="00DC62F9">
        <w:t xml:space="preserve"> fájlban található. Ebben a fájlban van az összes saját kontrol design része. Az alábbi kódrészletben ezt láthatjuk.</w:t>
      </w:r>
    </w:p>
    <w:p w14:paraId="4654FCC6" w14:textId="6E778CDE" w:rsidR="0035597C" w:rsidRPr="00DC62F9" w:rsidRDefault="0035597C" w:rsidP="00421141">
      <w:pPr>
        <w:jc w:val="both"/>
      </w:pPr>
      <w:r w:rsidRPr="00DC62F9">
        <w:lastRenderedPageBreak/>
        <mc:AlternateContent>
          <mc:Choice Requires="wps">
            <w:drawing>
              <wp:inline distT="0" distB="0" distL="0" distR="0" wp14:anchorId="7B64245E" wp14:editId="51FEC0EF">
                <wp:extent cx="5579745" cy="6570785"/>
                <wp:effectExtent l="0" t="0" r="20955" b="20955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9745" cy="6570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CB0C4D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Style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TargetType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="{</w:t>
                            </w:r>
                            <w:proofErr w:type="spellStart"/>
                            <w:proofErr w:type="gram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x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: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Type</w:t>
                            </w:r>
                            <w:proofErr w:type="spellEnd"/>
                            <w:proofErr w:type="gram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local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: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AttributeCard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}"&gt;</w:t>
                            </w:r>
                          </w:p>
                          <w:p w14:paraId="41A3A86F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Setter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Property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Template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"&gt;</w:t>
                            </w:r>
                          </w:p>
                          <w:p w14:paraId="3E818896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Setter.Value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0A61A94E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ControlTemplate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TargetType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="{</w:t>
                            </w:r>
                            <w:proofErr w:type="spellStart"/>
                            <w:proofErr w:type="gram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x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: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Type</w:t>
                            </w:r>
                            <w:proofErr w:type="spellEnd"/>
                            <w:proofErr w:type="gram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local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: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AttributeCard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}"&gt;</w:t>
                            </w:r>
                          </w:p>
                          <w:p w14:paraId="5FA8BB66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materialDesign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: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Card</w:t>
                            </w:r>
                            <w:proofErr w:type="spellEnd"/>
                            <w:proofErr w:type="gram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UniformCornerRadius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="{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DynamicResource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CardButtonCornerRadius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}"</w:t>
                            </w:r>
                          </w:p>
                          <w:p w14:paraId="672A1C62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materialDesign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: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ShadowAssist.ShadowDepth</w:t>
                            </w:r>
                            <w:proofErr w:type="spellEnd"/>
                            <w:proofErr w:type="gram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="Depth1"</w:t>
                            </w:r>
                          </w:p>
                          <w:p w14:paraId="558FBDC2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Background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="{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TemplateBinding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Background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}"</w:t>
                            </w:r>
                          </w:p>
                          <w:p w14:paraId="066F935F" w14:textId="77777777" w:rsidR="0035597C" w:rsidRPr="00E7542E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FontSize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="{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DynamicResource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ButtonFontSize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}"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&gt;</w:t>
                            </w:r>
                          </w:p>
                          <w:p w14:paraId="01755977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Grid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Margin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="5"&gt;</w:t>
                            </w:r>
                          </w:p>
                          <w:p w14:paraId="0DF5D551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Grid.ColumnDefinitions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2B0548EA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ColumnDefinition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Width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="65"/&gt;</w:t>
                            </w:r>
                          </w:p>
                          <w:p w14:paraId="04CAF8BD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ColumnDefinition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Width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="*"/&gt;</w:t>
                            </w:r>
                          </w:p>
                          <w:p w14:paraId="79B51D92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ColumnDefinition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Width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="*"/&gt;</w:t>
                            </w:r>
                          </w:p>
                          <w:p w14:paraId="343C675C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ColumnDefinition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Width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="65"/&gt;</w:t>
                            </w:r>
                          </w:p>
                          <w:p w14:paraId="0C55F34A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&lt;/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Grid.ColumnDefinitions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58632091" w14:textId="77777777" w:rsidR="0035597C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6DE54DD7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materialDesign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: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Card</w:t>
                            </w:r>
                            <w:proofErr w:type="spellEnd"/>
                            <w:proofErr w:type="gram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Grid.Column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="0"</w:t>
                            </w:r>
                          </w:p>
                          <w:p w14:paraId="10E811EB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Margin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="5"</w:t>
                            </w:r>
                          </w:p>
                          <w:p w14:paraId="32040B8F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UniformCornerRadius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="5"</w:t>
                            </w:r>
                          </w:p>
                          <w:p w14:paraId="603C46B6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Background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="{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TemplateBinding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AttributeColor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}"</w:t>
                            </w:r>
                          </w:p>
                          <w:p w14:paraId="0371A530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materialDesign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: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ShadowAssist.ShadowDepth</w:t>
                            </w:r>
                            <w:proofErr w:type="spellEnd"/>
                            <w:proofErr w:type="gram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="Depth0"</w:t>
                            </w:r>
                          </w:p>
                          <w:p w14:paraId="39DAD996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BorderThickness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="0"/&gt;</w:t>
                            </w:r>
                          </w:p>
                          <w:p w14:paraId="1BDA1D58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19A4883F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Label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Grid.Column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="1"</w:t>
                            </w:r>
                          </w:p>
                          <w:p w14:paraId="580B931B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Content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="{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TemplateBinding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AttributeName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}"</w:t>
                            </w:r>
                          </w:p>
                          <w:p w14:paraId="4F1751D1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Foreground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="{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TemplateBinding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LabelColor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}"</w:t>
                            </w:r>
                          </w:p>
                          <w:p w14:paraId="4CAAA50D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VerticalContentAlignment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="Center"</w:t>
                            </w:r>
                          </w:p>
                          <w:p w14:paraId="498AD3AA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HorizontalContentAlignment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Left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"&gt;</w:t>
                            </w:r>
                          </w:p>
                          <w:p w14:paraId="6DE708D5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&lt;/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Label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534AB8AE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749BDB3A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Label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Grid.Column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="2"</w:t>
                            </w:r>
                          </w:p>
                          <w:p w14:paraId="1A362F1E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Content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="{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TemplateBinding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LineWidth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}"</w:t>
                            </w:r>
                          </w:p>
                          <w:p w14:paraId="2BBA4CDE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Foreground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="{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TemplateBinding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LabelColor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}"</w:t>
                            </w:r>
                          </w:p>
                          <w:p w14:paraId="2523B89E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VerticalContentAlignment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="Center"</w:t>
                            </w:r>
                          </w:p>
                          <w:p w14:paraId="666E4250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HorizontalContentAlignment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Left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"/&gt;</w:t>
                            </w:r>
                          </w:p>
                          <w:p w14:paraId="2EF2EAC1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&lt;/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Grid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3824B2F9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materialDesign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: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Card</w:t>
                            </w:r>
                            <w:proofErr w:type="spellEnd"/>
                            <w:proofErr w:type="gram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72F2D185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ControlTemplate.Triggers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685CDE10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Trigger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Property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IsMouseOver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Value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True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"&gt;</w:t>
                            </w:r>
                          </w:p>
                          <w:p w14:paraId="4DC00AAA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Setter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Property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Background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Value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="{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DynamicResource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AccentButtonMouseOver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}"/&gt;</w:t>
                            </w:r>
                          </w:p>
                          <w:p w14:paraId="5B660974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Setter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Property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Cursor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Value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Hand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"/&gt;</w:t>
                            </w:r>
                          </w:p>
                          <w:p w14:paraId="74857DFB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&lt;/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Trigger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403EF407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Trigger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Property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IsMouseOver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Value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False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"&gt;</w:t>
                            </w:r>
                          </w:p>
                          <w:p w14:paraId="4A249579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Setter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Property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Background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Value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="{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DynamicResource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AccentButtonMouseLeave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}"/&gt;</w:t>
                            </w:r>
                          </w:p>
                          <w:p w14:paraId="78871021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Setter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Property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Cursor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Value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Arrow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"/&gt;</w:t>
                            </w:r>
                          </w:p>
                          <w:p w14:paraId="7082C5A2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&lt;/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Trigger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63E4DD99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Trigger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Property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IsMouseCaptured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Value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True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"&gt;</w:t>
                            </w:r>
                          </w:p>
                          <w:p w14:paraId="5E161943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Setter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Property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Background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Value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="{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DynamicResource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AccentButtonMouseDown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}"/&gt;</w:t>
                            </w:r>
                          </w:p>
                          <w:p w14:paraId="10D401A6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&lt;/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Trigger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304FFCC5" w14:textId="77777777" w:rsidR="0035597C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DataTrigger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Binding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="{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Binding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RelativeSource</w:t>
                            </w:r>
                            <w:proofErr w:type="spellEnd"/>
                            <w:proofErr w:type="gramStart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RelativeSource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Mode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},</w:t>
                            </w:r>
                          </w:p>
                          <w:p w14:paraId="07A0E5A4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                                        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Path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=(</w:t>
                            </w:r>
                            <w:proofErr w:type="spellStart"/>
                            <w:proofErr w:type="gramStart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local:AttributeCard.IsSelected</w:t>
                            </w:r>
                            <w:proofErr w:type="spellEnd"/>
                            <w:proofErr w:type="gram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)}"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Value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True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"&gt;</w:t>
                            </w:r>
                          </w:p>
                          <w:p w14:paraId="42967069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Setter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Property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FontWeight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Value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Bold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"/&gt;</w:t>
                            </w:r>
                          </w:p>
                          <w:p w14:paraId="20634FF4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&lt;/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DataTrigger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1CFEF505" w14:textId="77777777" w:rsidR="0035597C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DataTrigger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Binding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="{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Binding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RelativeSource</w:t>
                            </w:r>
                            <w:proofErr w:type="spellEnd"/>
                            <w:proofErr w:type="gramStart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RelativeSource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Mode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},</w:t>
                            </w:r>
                          </w:p>
                          <w:p w14:paraId="7C0A8F30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                                        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Path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=(</w:t>
                            </w:r>
                            <w:proofErr w:type="spellStart"/>
                            <w:proofErr w:type="gramStart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local:AttributeCard.IsSelected</w:t>
                            </w:r>
                            <w:proofErr w:type="spellEnd"/>
                            <w:proofErr w:type="gram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)}"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Value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False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"&gt;</w:t>
                            </w:r>
                          </w:p>
                          <w:p w14:paraId="3C24247E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Setter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Property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FontWeight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Value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Normal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"/&gt;</w:t>
                            </w:r>
                          </w:p>
                          <w:p w14:paraId="5198B995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&lt;/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DataTrigger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6B1471BA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&lt;/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ControlTemplate.Triggers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0A5BDC4B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&lt;/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ControlTemplate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011ED622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&lt;/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Setter.Value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17098243" w14:textId="77777777" w:rsidR="0035597C" w:rsidRPr="00346977" w:rsidRDefault="0035597C" w:rsidP="0035597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&lt;/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Setter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62D708C0" w14:textId="77777777" w:rsidR="0035597C" w:rsidRPr="00346977" w:rsidRDefault="0035597C" w:rsidP="0035597C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&lt;/</w:t>
                            </w:r>
                            <w:proofErr w:type="spellStart"/>
                            <w:r w:rsidRPr="00346977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Style</w:t>
                            </w:r>
                            <w:proofErr w:type="spellEnd"/>
                            <w:r w:rsidRPr="00346977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64245E" id="_x0000_s1038" type="#_x0000_t202" style="width:439.35pt;height:51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" strokecolor="white [3212]">
                <v:textbox>
                  <w:txbxContent>
                    <w:p w14:paraId="0DCB0C4D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Style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TargetType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="{</w:t>
                      </w:r>
                      <w:proofErr w:type="spellStart"/>
                      <w:proofErr w:type="gram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x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:</w:t>
                      </w:r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Type</w:t>
                      </w:r>
                      <w:proofErr w:type="spellEnd"/>
                      <w:proofErr w:type="gram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local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:</w:t>
                      </w:r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AttributeCard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}"&gt;</w:t>
                      </w:r>
                    </w:p>
                    <w:p w14:paraId="41A3A86F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Setter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Property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Template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"&gt;</w:t>
                      </w:r>
                    </w:p>
                    <w:p w14:paraId="3E818896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Setter.Value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&gt;</w:t>
                      </w:r>
                    </w:p>
                    <w:p w14:paraId="0A61A94E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ControlTemplate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TargetType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="{</w:t>
                      </w:r>
                      <w:proofErr w:type="spellStart"/>
                      <w:proofErr w:type="gram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x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:</w:t>
                      </w:r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Type</w:t>
                      </w:r>
                      <w:proofErr w:type="spellEnd"/>
                      <w:proofErr w:type="gram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local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:</w:t>
                      </w:r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AttributeCard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}"&gt;</w:t>
                      </w:r>
                    </w:p>
                    <w:p w14:paraId="5FA8BB66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proofErr w:type="gram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materialDesign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:</w:t>
                      </w:r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Card</w:t>
                      </w:r>
                      <w:proofErr w:type="spellEnd"/>
                      <w:proofErr w:type="gram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UniformCornerRadius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="{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DynamicResource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CardButtonCornerRadius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}"</w:t>
                      </w:r>
                    </w:p>
                    <w:p w14:paraId="672A1C62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            </w:t>
                      </w:r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materialDesign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:</w:t>
                      </w:r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ShadowAssist.ShadowDepth</w:t>
                      </w:r>
                      <w:proofErr w:type="spellEnd"/>
                      <w:proofErr w:type="gram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="Depth1"</w:t>
                      </w:r>
                    </w:p>
                    <w:p w14:paraId="558FBDC2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            </w:t>
                      </w:r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Background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="{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TemplateBinding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Background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}"</w:t>
                      </w:r>
                    </w:p>
                    <w:p w14:paraId="066F935F" w14:textId="77777777" w:rsidR="0035597C" w:rsidRPr="00E7542E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            </w:t>
                      </w:r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FontSize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="{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DynamicResource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ButtonFontSize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}"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&gt;</w:t>
                      </w:r>
                    </w:p>
                    <w:p w14:paraId="01755977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Grid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Margin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="5"&gt;</w:t>
                      </w:r>
                    </w:p>
                    <w:p w14:paraId="0DF5D551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Grid.ColumnDefinitions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&gt;</w:t>
                      </w:r>
                    </w:p>
                    <w:p w14:paraId="2B0548EA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ColumnDefinition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Width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="65"/&gt;</w:t>
                      </w:r>
                    </w:p>
                    <w:p w14:paraId="04CAF8BD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ColumnDefinition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Width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="*"/&gt;</w:t>
                      </w:r>
                    </w:p>
                    <w:p w14:paraId="79B51D92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ColumnDefinition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Width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="*"/&gt;</w:t>
                      </w:r>
                    </w:p>
                    <w:p w14:paraId="343C675C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ColumnDefinition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Width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="65"/&gt;</w:t>
                      </w:r>
                    </w:p>
                    <w:p w14:paraId="0C55F34A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&lt;/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Grid.ColumnDefinitions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&gt;</w:t>
                      </w:r>
                    </w:p>
                    <w:p w14:paraId="58632091" w14:textId="77777777" w:rsidR="0035597C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</w:p>
                    <w:p w14:paraId="6DE54DD7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proofErr w:type="gram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materialDesign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:</w:t>
                      </w:r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Card</w:t>
                      </w:r>
                      <w:proofErr w:type="spellEnd"/>
                      <w:proofErr w:type="gram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Grid.Column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="0"</w:t>
                      </w:r>
                    </w:p>
                    <w:p w14:paraId="10E811EB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                    </w:t>
                      </w:r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Margin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="5"</w:t>
                      </w:r>
                    </w:p>
                    <w:p w14:paraId="32040B8F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                    </w:t>
                      </w:r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UniformCornerRadius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="5"</w:t>
                      </w:r>
                    </w:p>
                    <w:p w14:paraId="603C46B6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                    </w:t>
                      </w:r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Background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="{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TemplateBinding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AttributeColor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}"</w:t>
                      </w:r>
                    </w:p>
                    <w:p w14:paraId="0371A530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                    </w:t>
                      </w:r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materialDesign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:</w:t>
                      </w:r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ShadowAssist.ShadowDepth</w:t>
                      </w:r>
                      <w:proofErr w:type="spellEnd"/>
                      <w:proofErr w:type="gram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="Depth0"</w:t>
                      </w:r>
                    </w:p>
                    <w:p w14:paraId="39DAD996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                    </w:t>
                      </w:r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BorderThickness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="0"/&gt;</w:t>
                      </w:r>
                    </w:p>
                    <w:p w14:paraId="1BDA1D58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</w:p>
                    <w:p w14:paraId="19A4883F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Label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Grid.Column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="1"</w:t>
                      </w:r>
                    </w:p>
                    <w:p w14:paraId="580B931B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      </w:t>
                      </w:r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Content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="{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TemplateBinding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AttributeName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}"</w:t>
                      </w:r>
                    </w:p>
                    <w:p w14:paraId="4F1751D1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      </w:t>
                      </w:r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Foreground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="{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TemplateBinding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LabelColor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}"</w:t>
                      </w:r>
                    </w:p>
                    <w:p w14:paraId="4CAAA50D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      </w:t>
                      </w:r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VerticalContentAlignment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="Center"</w:t>
                      </w:r>
                    </w:p>
                    <w:p w14:paraId="498AD3AA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      </w:t>
                      </w:r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HorizontalContentAlignment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Left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"&gt;</w:t>
                      </w:r>
                    </w:p>
                    <w:p w14:paraId="6DE708D5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&lt;/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Label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&gt;</w:t>
                      </w:r>
                    </w:p>
                    <w:p w14:paraId="534AB8AE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</w:p>
                    <w:p w14:paraId="749BDB3A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Label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Grid.Column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="2"</w:t>
                      </w:r>
                    </w:p>
                    <w:p w14:paraId="1A362F1E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      </w:t>
                      </w:r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Content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="{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TemplateBinding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LineWidth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}"</w:t>
                      </w:r>
                    </w:p>
                    <w:p w14:paraId="2BBA4CDE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      </w:t>
                      </w:r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Foreground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="{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TemplateBinding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LabelColor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}"</w:t>
                      </w:r>
                    </w:p>
                    <w:p w14:paraId="2523B89E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      </w:t>
                      </w:r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VerticalContentAlignment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="Center"</w:t>
                      </w:r>
                    </w:p>
                    <w:p w14:paraId="666E4250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      </w:t>
                      </w:r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HorizontalContentAlignment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Left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"/&gt;</w:t>
                      </w:r>
                    </w:p>
                    <w:p w14:paraId="2EF2EAC1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&lt;/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Grid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&gt;</w:t>
                      </w:r>
                    </w:p>
                    <w:p w14:paraId="3824B2F9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&lt;/</w:t>
                      </w:r>
                      <w:proofErr w:type="spellStart"/>
                      <w:proofErr w:type="gram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materialDesign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:</w:t>
                      </w:r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Card</w:t>
                      </w:r>
                      <w:proofErr w:type="spellEnd"/>
                      <w:proofErr w:type="gram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&gt;</w:t>
                      </w:r>
                    </w:p>
                    <w:p w14:paraId="72F2D185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ControlTemplate.Triggers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&gt;</w:t>
                      </w:r>
                    </w:p>
                    <w:p w14:paraId="685CDE10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Trigger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Property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IsMouseOver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</w:t>
                      </w:r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Value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True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"&gt;</w:t>
                      </w:r>
                    </w:p>
                    <w:p w14:paraId="4DC00AAA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Setter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Property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Background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</w:t>
                      </w:r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Value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="{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DynamicResource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AccentButtonMouseOver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}"/&gt;</w:t>
                      </w:r>
                    </w:p>
                    <w:p w14:paraId="5B660974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Setter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Property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Cursor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</w:t>
                      </w:r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Value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Hand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"/&gt;</w:t>
                      </w:r>
                    </w:p>
                    <w:p w14:paraId="74857DFB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&lt;/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Trigger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&gt;</w:t>
                      </w:r>
                    </w:p>
                    <w:p w14:paraId="403EF407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Trigger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Property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IsMouseOver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</w:t>
                      </w:r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Value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False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"&gt;</w:t>
                      </w:r>
                    </w:p>
                    <w:p w14:paraId="4A249579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Setter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Property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Background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</w:t>
                      </w:r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Value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="{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DynamicResource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AccentButtonMouseLeave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}"/&gt;</w:t>
                      </w:r>
                    </w:p>
                    <w:p w14:paraId="78871021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Setter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Property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Cursor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</w:t>
                      </w:r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Value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Arrow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"/&gt;</w:t>
                      </w:r>
                    </w:p>
                    <w:p w14:paraId="7082C5A2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&lt;/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Trigger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&gt;</w:t>
                      </w:r>
                    </w:p>
                    <w:p w14:paraId="63E4DD99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Trigger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Property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IsMouseCaptured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</w:t>
                      </w:r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Value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True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"&gt;</w:t>
                      </w:r>
                    </w:p>
                    <w:p w14:paraId="5E161943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Setter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Property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Background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</w:t>
                      </w:r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Value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="{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DynamicResource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AccentButtonMouseDown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}"/&gt;</w:t>
                      </w:r>
                    </w:p>
                    <w:p w14:paraId="10D401A6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&lt;/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Trigger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&gt;</w:t>
                      </w:r>
                    </w:p>
                    <w:p w14:paraId="304FFCC5" w14:textId="77777777" w:rsidR="0035597C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DataTrigger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Binding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="{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Binding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RelativeSource</w:t>
                      </w:r>
                      <w:proofErr w:type="spellEnd"/>
                      <w:proofErr w:type="gramStart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={</w:t>
                      </w:r>
                      <w:proofErr w:type="spellStart"/>
                      <w:proofErr w:type="gramEnd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RelativeSource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Mode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Self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},</w:t>
                      </w:r>
                    </w:p>
                    <w:p w14:paraId="07A0E5A4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                                        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Path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=(</w:t>
                      </w:r>
                      <w:proofErr w:type="spellStart"/>
                      <w:proofErr w:type="gramStart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local:AttributeCard.IsSelected</w:t>
                      </w:r>
                      <w:proofErr w:type="spellEnd"/>
                      <w:proofErr w:type="gram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)}"</w:t>
                      </w:r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Value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True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"&gt;</w:t>
                      </w:r>
                    </w:p>
                    <w:p w14:paraId="42967069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Setter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Property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FontWeight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</w:t>
                      </w:r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Value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Bold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"/&gt;</w:t>
                      </w:r>
                    </w:p>
                    <w:p w14:paraId="20634FF4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&lt;/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DataTrigger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&gt;</w:t>
                      </w:r>
                    </w:p>
                    <w:p w14:paraId="1CFEF505" w14:textId="77777777" w:rsidR="0035597C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DataTrigger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Binding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="{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Binding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RelativeSource</w:t>
                      </w:r>
                      <w:proofErr w:type="spellEnd"/>
                      <w:proofErr w:type="gramStart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={</w:t>
                      </w:r>
                      <w:proofErr w:type="spellStart"/>
                      <w:proofErr w:type="gramEnd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RelativeSource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Mode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Self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},</w:t>
                      </w:r>
                    </w:p>
                    <w:p w14:paraId="7C0A8F30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                                        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Path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=(</w:t>
                      </w:r>
                      <w:proofErr w:type="spellStart"/>
                      <w:proofErr w:type="gramStart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local:AttributeCard.IsSelected</w:t>
                      </w:r>
                      <w:proofErr w:type="spellEnd"/>
                      <w:proofErr w:type="gram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)}"</w:t>
                      </w:r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Value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False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"&gt;</w:t>
                      </w:r>
                    </w:p>
                    <w:p w14:paraId="3C24247E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Setter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Property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FontWeight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</w:t>
                      </w:r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Value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Normal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"/&gt;</w:t>
                      </w:r>
                    </w:p>
                    <w:p w14:paraId="5198B995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&lt;/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DataTrigger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&gt;</w:t>
                      </w:r>
                    </w:p>
                    <w:p w14:paraId="6B1471BA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&lt;/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ControlTemplate.Triggers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&gt;</w:t>
                      </w:r>
                    </w:p>
                    <w:p w14:paraId="0A5BDC4B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&lt;/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ControlTemplate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&gt;</w:t>
                      </w:r>
                    </w:p>
                    <w:p w14:paraId="011ED622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&lt;/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Setter.Value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&gt;</w:t>
                      </w:r>
                    </w:p>
                    <w:p w14:paraId="17098243" w14:textId="77777777" w:rsidR="0035597C" w:rsidRPr="00346977" w:rsidRDefault="0035597C" w:rsidP="0035597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&lt;/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Setter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&gt;</w:t>
                      </w:r>
                    </w:p>
                    <w:p w14:paraId="62D708C0" w14:textId="77777777" w:rsidR="0035597C" w:rsidRPr="00346977" w:rsidRDefault="0035597C" w:rsidP="0035597C">
                      <w:pPr>
                        <w:rPr>
                          <w:sz w:val="14"/>
                          <w:szCs w:val="14"/>
                        </w:rPr>
                      </w:pPr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&lt;/</w:t>
                      </w:r>
                      <w:proofErr w:type="spellStart"/>
                      <w:r w:rsidRPr="00346977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Style</w:t>
                      </w:r>
                      <w:proofErr w:type="spellEnd"/>
                      <w:r w:rsidRPr="00346977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8455D73" w14:textId="1DE75B07" w:rsidR="00421141" w:rsidRPr="00DC62F9" w:rsidRDefault="00421141" w:rsidP="00421141">
      <w:pPr>
        <w:jc w:val="both"/>
      </w:pPr>
      <w:r w:rsidRPr="00DC62F9">
        <w:t xml:space="preserve">Itt kihasználtam a WPF egyik nagy erősségét, mivel nem kellett kódban foglalkoznom az egér eseményekkel meg a kártya színezésével, hanem mindent az </w:t>
      </w:r>
      <w:proofErr w:type="spellStart"/>
      <w:r w:rsidRPr="00DC62F9">
        <w:t>xaml</w:t>
      </w:r>
      <w:proofErr w:type="spellEnd"/>
      <w:r w:rsidRPr="00DC62F9">
        <w:t xml:space="preserve"> fájlban csináltam. Ehhez létrehoztam egy </w:t>
      </w:r>
      <w:r w:rsidR="002545DC" w:rsidRPr="00DC62F9">
        <w:t>stílust,</w:t>
      </w:r>
      <w:r w:rsidRPr="00DC62F9">
        <w:t xml:space="preserve"> aminek a </w:t>
      </w:r>
      <w:proofErr w:type="spellStart"/>
      <w:r w:rsidRPr="00DC62F9">
        <w:t>target</w:t>
      </w:r>
      <w:proofErr w:type="spellEnd"/>
      <w:r w:rsidRPr="00DC62F9">
        <w:t xml:space="preserve"> </w:t>
      </w:r>
      <w:proofErr w:type="spellStart"/>
      <w:r w:rsidRPr="00DC62F9">
        <w:t>type</w:t>
      </w:r>
      <w:proofErr w:type="spellEnd"/>
      <w:r w:rsidRPr="00DC62F9">
        <w:t xml:space="preserve">-ja az </w:t>
      </w:r>
      <w:proofErr w:type="spellStart"/>
      <w:r w:rsidRPr="002545DC">
        <w:rPr>
          <w:b/>
          <w:bCs/>
        </w:rPr>
        <w:t>AttributeCard</w:t>
      </w:r>
      <w:proofErr w:type="spellEnd"/>
      <w:r w:rsidRPr="00DC62F9">
        <w:t xml:space="preserve">. Ezen belül létrehoztam egy </w:t>
      </w:r>
      <w:proofErr w:type="spellStart"/>
      <w:r w:rsidRPr="00DC62F9">
        <w:t>control</w:t>
      </w:r>
      <w:proofErr w:type="spellEnd"/>
      <w:r w:rsidRPr="00DC62F9">
        <w:t xml:space="preserve"> </w:t>
      </w:r>
      <w:proofErr w:type="spellStart"/>
      <w:r w:rsidRPr="00DC62F9">
        <w:t>template-et</w:t>
      </w:r>
      <w:proofErr w:type="spellEnd"/>
      <w:r w:rsidRPr="00DC62F9">
        <w:t xml:space="preserve"> és itt készítettem el a </w:t>
      </w:r>
      <w:proofErr w:type="spellStart"/>
      <w:r w:rsidRPr="00DC62F9">
        <w:t>desing</w:t>
      </w:r>
      <w:proofErr w:type="spellEnd"/>
      <w:r w:rsidRPr="00DC62F9">
        <w:t xml:space="preserve">-t. Van egy kártya, amiben van egy </w:t>
      </w:r>
      <w:proofErr w:type="spellStart"/>
      <w:proofErr w:type="gramStart"/>
      <w:r w:rsidRPr="00DC62F9">
        <w:t>grid</w:t>
      </w:r>
      <w:proofErr w:type="spellEnd"/>
      <w:proofErr w:type="gramEnd"/>
      <w:r w:rsidRPr="00DC62F9">
        <w:t xml:space="preserve"> aminek van 4 oszlopa. Az első oszlopban van egy másik kártya, ami az attribútum színét jelöli. A második oszlopban az attribútum neve található, a következőben pedig a vonalvastagsága.</w:t>
      </w:r>
    </w:p>
    <w:p w14:paraId="481EF026" w14:textId="77777777" w:rsidR="00421141" w:rsidRPr="00DC62F9" w:rsidRDefault="00421141" w:rsidP="00421141">
      <w:pPr>
        <w:jc w:val="both"/>
      </w:pPr>
      <w:r w:rsidRPr="00DC62F9">
        <w:t xml:space="preserve">A </w:t>
      </w:r>
      <w:proofErr w:type="spellStart"/>
      <w:r w:rsidRPr="00DC62F9">
        <w:t>control</w:t>
      </w:r>
      <w:proofErr w:type="spellEnd"/>
      <w:r w:rsidRPr="00DC62F9">
        <w:t xml:space="preserve"> </w:t>
      </w:r>
      <w:proofErr w:type="spellStart"/>
      <w:r w:rsidRPr="00DC62F9">
        <w:t>template</w:t>
      </w:r>
      <w:proofErr w:type="spellEnd"/>
      <w:r w:rsidRPr="00DC62F9">
        <w:t xml:space="preserve"> </w:t>
      </w:r>
      <w:proofErr w:type="spellStart"/>
      <w:r w:rsidRPr="00DC62F9">
        <w:t>triggers</w:t>
      </w:r>
      <w:proofErr w:type="spellEnd"/>
      <w:r w:rsidRPr="00DC62F9">
        <w:t xml:space="preserve"> részében pedig megadtam a megfelelő eseményre a megfelelő dolgok színezését.</w:t>
      </w:r>
    </w:p>
    <w:p w14:paraId="65EFC6CE" w14:textId="77777777" w:rsidR="00421141" w:rsidRPr="00DC62F9" w:rsidRDefault="00421141" w:rsidP="00421141">
      <w:pPr>
        <w:jc w:val="both"/>
      </w:pPr>
      <w:r w:rsidRPr="00DC62F9">
        <w:t xml:space="preserve">Ha a </w:t>
      </w:r>
      <w:proofErr w:type="spellStart"/>
      <w:r w:rsidRPr="00DC62F9">
        <w:t>mouse</w:t>
      </w:r>
      <w:proofErr w:type="spellEnd"/>
      <w:r w:rsidRPr="00DC62F9">
        <w:t xml:space="preserve"> over igaz, akkor a hátteret színezem és a kurzor-t állítom át egy kézre, ellenkező esetben visszaszínezem eredeti színre és a kurzort is visszaállítom.</w:t>
      </w:r>
    </w:p>
    <w:p w14:paraId="3AAAC758" w14:textId="77777777" w:rsidR="00421141" w:rsidRPr="00DC62F9" w:rsidRDefault="00421141" w:rsidP="00421141">
      <w:r w:rsidRPr="00DC62F9">
        <w:t>A klikk eseménynél szintén átszínezem a hátteret viszont ebben az esetben egy kicsit szürkébbre.</w:t>
      </w:r>
    </w:p>
    <w:p w14:paraId="44AE5422" w14:textId="77777777" w:rsidR="00421141" w:rsidRPr="00DC62F9" w:rsidRDefault="00421141" w:rsidP="00421141">
      <w:pPr>
        <w:jc w:val="both"/>
      </w:pPr>
      <w:r w:rsidRPr="00DC62F9">
        <w:t xml:space="preserve">A </w:t>
      </w:r>
      <w:proofErr w:type="spellStart"/>
      <w:r w:rsidRPr="00DC62F9">
        <w:t>triggerek</w:t>
      </w:r>
      <w:proofErr w:type="spellEnd"/>
      <w:r w:rsidRPr="00DC62F9">
        <w:t xml:space="preserve"> után láthatóak </w:t>
      </w:r>
      <w:proofErr w:type="spellStart"/>
      <w:r w:rsidRPr="00DC62F9">
        <w:t>data</w:t>
      </w:r>
      <w:proofErr w:type="spellEnd"/>
      <w:r w:rsidRPr="00DC62F9">
        <w:t xml:space="preserve"> </w:t>
      </w:r>
      <w:proofErr w:type="spellStart"/>
      <w:r w:rsidRPr="00DC62F9">
        <w:t>triggerek</w:t>
      </w:r>
      <w:proofErr w:type="spellEnd"/>
      <w:r w:rsidRPr="00DC62F9">
        <w:t xml:space="preserve">, ahol jelen esetben azt </w:t>
      </w:r>
      <w:proofErr w:type="spellStart"/>
      <w:r w:rsidRPr="00DC62F9">
        <w:t>bindolom</w:t>
      </w:r>
      <w:proofErr w:type="spellEnd"/>
      <w:r w:rsidRPr="00DC62F9">
        <w:t>, hogy az aktuális interaktív kártya ki van e választva. Ha igen, akkor a szövegeket kivastagítom.</w:t>
      </w:r>
    </w:p>
    <w:p w14:paraId="6EDE7C08" w14:textId="345CBB14" w:rsidR="00421141" w:rsidRPr="00DC62F9" w:rsidRDefault="00421141" w:rsidP="00421141">
      <w:pPr>
        <w:jc w:val="both"/>
      </w:pPr>
      <w:r w:rsidRPr="00DC62F9">
        <w:lastRenderedPageBreak/>
        <w:t xml:space="preserve">A </w:t>
      </w:r>
      <w:proofErr w:type="spellStart"/>
      <w:r w:rsidRPr="00DC62F9">
        <w:t>bindolásnak</w:t>
      </w:r>
      <w:proofErr w:type="spellEnd"/>
      <w:r w:rsidRPr="00DC62F9">
        <w:t xml:space="preserve"> köszönhetően roppant egyszerűen tudom változtatni a kártya állapotát, azaz azt, hogy ki van e választva vagy nem. Az alábbi kódrészleten ezt láthatjuk.</w:t>
      </w:r>
    </w:p>
    <w:p w14:paraId="19F09CCC" w14:textId="236ACFAF" w:rsidR="00E2168B" w:rsidRPr="00DC62F9" w:rsidRDefault="00E2168B" w:rsidP="00421141">
      <w:pPr>
        <w:jc w:val="both"/>
      </w:pPr>
      <w:r w:rsidRPr="00DC62F9">
        <mc:AlternateContent>
          <mc:Choice Requires="wps">
            <w:drawing>
              <wp:inline distT="0" distB="0" distL="0" distR="0" wp14:anchorId="53AE25BE" wp14:editId="494B09EE">
                <wp:extent cx="5579745" cy="647572"/>
                <wp:effectExtent l="0" t="0" r="20955" b="20320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9745" cy="6475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134BEE" w14:textId="77777777" w:rsidR="00E2168B" w:rsidRPr="00C50B6D" w:rsidRDefault="00E2168B" w:rsidP="00E2168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C50B6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foreach</w:t>
                            </w:r>
                            <w:proofErr w:type="spellEnd"/>
                            <w:r w:rsidRPr="00C50B6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 w:rsidRPr="00C50B6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GroupSettingsItem</w:t>
                            </w:r>
                            <w:proofErr w:type="spellEnd"/>
                            <w:r w:rsidRPr="00C50B6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50B6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item</w:t>
                            </w:r>
                            <w:proofErr w:type="spellEnd"/>
                            <w:r w:rsidRPr="00C50B6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50B6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</w:t>
                            </w:r>
                            <w:r w:rsidRPr="00C50B6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50B6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GroupsStackPanel.Children</w:t>
                            </w:r>
                            <w:proofErr w:type="spellEnd"/>
                            <w:r w:rsidRPr="00C50B6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654CD7E" w14:textId="77777777" w:rsidR="00E2168B" w:rsidRPr="00C50B6D" w:rsidRDefault="00E2168B" w:rsidP="00E2168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C50B6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1E5C210F" w14:textId="77777777" w:rsidR="00E2168B" w:rsidRPr="00C50B6D" w:rsidRDefault="00E2168B" w:rsidP="00E2168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C50B6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50B6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item.ChangeColorMode</w:t>
                            </w:r>
                            <w:proofErr w:type="spellEnd"/>
                            <w:proofErr w:type="gramEnd"/>
                            <w:r w:rsidRPr="00C50B6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 w:rsidRPr="00C50B6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item.Id</w:t>
                            </w:r>
                            <w:proofErr w:type="spellEnd"/>
                            <w:r w:rsidRPr="00C50B6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proofErr w:type="spellStart"/>
                            <w:r w:rsidRPr="00C50B6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activeGroupId</w:t>
                            </w:r>
                            <w:proofErr w:type="spellEnd"/>
                            <w:r w:rsidRPr="00C50B6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F6CFE76" w14:textId="77777777" w:rsidR="00E2168B" w:rsidRPr="00C50B6D" w:rsidRDefault="00E2168B" w:rsidP="00E2168B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  <w:r w:rsidRPr="00C50B6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AE25BE" id="_x0000_s1039" type="#_x0000_t202" style="width:439.35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" strokecolor="white [3212]">
                <v:textbox style="mso-fit-shape-to-text:t">
                  <w:txbxContent>
                    <w:p w14:paraId="53134BEE" w14:textId="77777777" w:rsidR="00E2168B" w:rsidRPr="00C50B6D" w:rsidRDefault="00E2168B" w:rsidP="00E2168B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r w:rsidRPr="00C50B6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foreach</w:t>
                      </w:r>
                      <w:proofErr w:type="spellEnd"/>
                      <w:r w:rsidRPr="00C50B6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 w:rsidRPr="00C50B6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GroupSettingsItem</w:t>
                      </w:r>
                      <w:proofErr w:type="spellEnd"/>
                      <w:r w:rsidRPr="00C50B6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50B6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item</w:t>
                      </w:r>
                      <w:proofErr w:type="spellEnd"/>
                      <w:r w:rsidRPr="00C50B6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 w:rsidRPr="00C50B6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</w:t>
                      </w:r>
                      <w:r w:rsidRPr="00C50B6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50B6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GroupsStackPanel.Children</w:t>
                      </w:r>
                      <w:proofErr w:type="spellEnd"/>
                      <w:r w:rsidRPr="00C50B6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2654CD7E" w14:textId="77777777" w:rsidR="00E2168B" w:rsidRPr="00C50B6D" w:rsidRDefault="00E2168B" w:rsidP="00E2168B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C50B6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1E5C210F" w14:textId="77777777" w:rsidR="00E2168B" w:rsidRPr="00C50B6D" w:rsidRDefault="00E2168B" w:rsidP="00E2168B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C50B6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proofErr w:type="gramStart"/>
                      <w:r w:rsidRPr="00C50B6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item.ChangeColorMode</w:t>
                      </w:r>
                      <w:proofErr w:type="spellEnd"/>
                      <w:proofErr w:type="gramEnd"/>
                      <w:r w:rsidRPr="00C50B6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 w:rsidRPr="00C50B6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item.Id</w:t>
                      </w:r>
                      <w:proofErr w:type="spellEnd"/>
                      <w:r w:rsidRPr="00C50B6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== </w:t>
                      </w:r>
                      <w:proofErr w:type="spellStart"/>
                      <w:r w:rsidRPr="00C50B6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activeGroupId</w:t>
                      </w:r>
                      <w:proofErr w:type="spellEnd"/>
                      <w:r w:rsidRPr="00C50B6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4F6CFE76" w14:textId="77777777" w:rsidR="00E2168B" w:rsidRPr="00C50B6D" w:rsidRDefault="00E2168B" w:rsidP="00E2168B">
                      <w:pPr>
                        <w:rPr>
                          <w:sz w:val="19"/>
                          <w:szCs w:val="19"/>
                        </w:rPr>
                      </w:pPr>
                      <w:r w:rsidRPr="00C50B6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8493D62" w14:textId="7BC0648C" w:rsidR="00421141" w:rsidRPr="00DC62F9" w:rsidRDefault="00421141" w:rsidP="00421141">
      <w:pPr>
        <w:jc w:val="both"/>
      </w:pPr>
      <w:r w:rsidRPr="00DC62F9">
        <w:t xml:space="preserve">Meghívom a </w:t>
      </w:r>
      <w:proofErr w:type="spellStart"/>
      <w:r w:rsidRPr="001D24C5">
        <w:rPr>
          <w:b/>
          <w:bCs/>
        </w:rPr>
        <w:t>ChangeColorMode</w:t>
      </w:r>
      <w:proofErr w:type="spellEnd"/>
      <w:r w:rsidRPr="00DC62F9">
        <w:t xml:space="preserve"> függvényét a </w:t>
      </w:r>
      <w:proofErr w:type="spellStart"/>
      <w:r w:rsidRPr="00DC62F9">
        <w:t>control-nak</w:t>
      </w:r>
      <w:proofErr w:type="spellEnd"/>
      <w:r w:rsidRPr="00DC62F9">
        <w:t xml:space="preserve">, ahol pedig csak az </w:t>
      </w:r>
      <w:proofErr w:type="spellStart"/>
      <w:r w:rsidRPr="001D24C5">
        <w:rPr>
          <w:b/>
          <w:bCs/>
        </w:rPr>
        <w:t>IsSelected</w:t>
      </w:r>
      <w:proofErr w:type="spellEnd"/>
      <w:r w:rsidRPr="00DC62F9">
        <w:t xml:space="preserve"> </w:t>
      </w:r>
      <w:proofErr w:type="spellStart"/>
      <w:r w:rsidRPr="00DC62F9">
        <w:t>property</w:t>
      </w:r>
      <w:proofErr w:type="spellEnd"/>
      <w:r w:rsidRPr="00DC62F9">
        <w:t xml:space="preserve">-t változtatom. Mivel ez hozzá van kötve a design-hoz, ezért automatikusan </w:t>
      </w:r>
      <w:proofErr w:type="spellStart"/>
      <w:r w:rsidRPr="00DC62F9">
        <w:t>átállítódik</w:t>
      </w:r>
      <w:proofErr w:type="spellEnd"/>
      <w:r w:rsidRPr="00DC62F9">
        <w:t xml:space="preserve"> a szöveg megjelenése.</w:t>
      </w:r>
    </w:p>
    <w:p w14:paraId="5CC4C9D1" w14:textId="258B05E3" w:rsidR="00421141" w:rsidRPr="00DC62F9" w:rsidRDefault="00421141" w:rsidP="00421141">
      <w:pPr>
        <w:jc w:val="both"/>
      </w:pPr>
      <w:r w:rsidRPr="00DC62F9">
        <w:t xml:space="preserve">Emellett más hasznos saját kontrolokat is létrehoztam például az </w:t>
      </w:r>
      <w:proofErr w:type="spellStart"/>
      <w:r w:rsidRPr="001D24C5">
        <w:rPr>
          <w:b/>
          <w:bCs/>
        </w:rPr>
        <w:t>EmptyPanel</w:t>
      </w:r>
      <w:proofErr w:type="spellEnd"/>
      <w:r w:rsidRPr="00DC62F9">
        <w:t xml:space="preserve">-t. A programban sok helyen amikor még nincs betöltve semmilyen adat, egy halványszürke ikon látható. Ezt ezzel oldottam meg. Ez tulajdonképpen egy </w:t>
      </w:r>
      <w:proofErr w:type="spellStart"/>
      <w:r w:rsidRPr="00DC62F9">
        <w:t>grid</w:t>
      </w:r>
      <w:proofErr w:type="spellEnd"/>
      <w:r w:rsidRPr="00DC62F9">
        <w:t xml:space="preserve">, amiben van egy </w:t>
      </w:r>
      <w:proofErr w:type="spellStart"/>
      <w:r w:rsidRPr="00DC62F9">
        <w:t>középreigazított</w:t>
      </w:r>
      <w:proofErr w:type="spellEnd"/>
      <w:r w:rsidRPr="00DC62F9">
        <w:t xml:space="preserve"> ikon. Emellett </w:t>
      </w:r>
      <w:proofErr w:type="spellStart"/>
      <w:r w:rsidRPr="00DC62F9">
        <w:t>bindolva</w:t>
      </w:r>
      <w:proofErr w:type="spellEnd"/>
      <w:r w:rsidRPr="00DC62F9">
        <w:t xml:space="preserve"> van az ikon.</w:t>
      </w:r>
    </w:p>
    <w:p w14:paraId="5AB69FEC" w14:textId="74F9253B" w:rsidR="00E2168B" w:rsidRPr="00DC62F9" w:rsidRDefault="00E2168B" w:rsidP="00421141">
      <w:pPr>
        <w:jc w:val="both"/>
      </w:pPr>
      <w:r w:rsidRPr="00DC62F9">
        <mc:AlternateContent>
          <mc:Choice Requires="wps">
            <w:drawing>
              <wp:inline distT="0" distB="0" distL="0" distR="0" wp14:anchorId="368BD1CD" wp14:editId="2E4700DF">
                <wp:extent cx="5579745" cy="647572"/>
                <wp:effectExtent l="0" t="0" r="20955" b="20320"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9745" cy="6475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2B3F6" w14:textId="77777777" w:rsidR="00E2168B" w:rsidRDefault="00E2168B" w:rsidP="00E2168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ChangeColorMode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change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DDEAF26" w14:textId="77777777" w:rsidR="00E2168B" w:rsidRDefault="00E2168B" w:rsidP="00E2168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2F202EC" w14:textId="77777777" w:rsidR="00E2168B" w:rsidRDefault="00E2168B" w:rsidP="00E2168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CardItem.IsSelected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change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966E178" w14:textId="77777777" w:rsidR="00E2168B" w:rsidRPr="00E04255" w:rsidRDefault="00E2168B" w:rsidP="00E2168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8BD1CD" id="_x0000_s1040" type="#_x0000_t202" style="width:439.35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" strokecolor="white [3212]">
                <v:textbox style="mso-fit-shape-to-text:t">
                  <w:txbxContent>
                    <w:p w14:paraId="45A2B3F6" w14:textId="77777777" w:rsidR="00E2168B" w:rsidRDefault="00E2168B" w:rsidP="00E2168B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ChangeColorMode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change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0DDEAF26" w14:textId="77777777" w:rsidR="00E2168B" w:rsidRDefault="00E2168B" w:rsidP="00E2168B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32F202EC" w14:textId="77777777" w:rsidR="00E2168B" w:rsidRDefault="00E2168B" w:rsidP="00E2168B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CardItem.IsSelected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change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0966E178" w14:textId="77777777" w:rsidR="00E2168B" w:rsidRPr="00E04255" w:rsidRDefault="00E2168B" w:rsidP="00E2168B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5163E73" w14:textId="77A9375B" w:rsidR="00E2168B" w:rsidRPr="00DC62F9" w:rsidRDefault="00E2168B" w:rsidP="00421141">
      <w:pPr>
        <w:jc w:val="both"/>
      </w:pPr>
      <w:r w:rsidRPr="00DC62F9">
        <mc:AlternateContent>
          <mc:Choice Requires="wps">
            <w:drawing>
              <wp:inline distT="0" distB="0" distL="0" distR="0" wp14:anchorId="31BD8E3B" wp14:editId="2C110556">
                <wp:extent cx="5579745" cy="1617076"/>
                <wp:effectExtent l="0" t="0" r="20955" b="14605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9745" cy="16170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7845E" w14:textId="77777777" w:rsidR="00E2168B" w:rsidRPr="00C77B74" w:rsidRDefault="00E2168B" w:rsidP="00E2168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Style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TargetType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="{</w:t>
                            </w:r>
                            <w:proofErr w:type="spellStart"/>
                            <w:proofErr w:type="gramStart"/>
                            <w:r w:rsidRPr="00C77B74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x</w:t>
                            </w:r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:</w:t>
                            </w:r>
                            <w:r w:rsidRPr="00C77B74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Type</w:t>
                            </w:r>
                            <w:proofErr w:type="spellEnd"/>
                            <w:proofErr w:type="gramEnd"/>
                            <w:r w:rsidRPr="00C77B74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local</w:t>
                            </w:r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:</w:t>
                            </w:r>
                            <w:r w:rsidRPr="00C77B74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EmptyPanel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}"&gt;</w:t>
                            </w:r>
                          </w:p>
                          <w:p w14:paraId="2B1DDDFF" w14:textId="77777777" w:rsidR="00E2168B" w:rsidRPr="00C77B74" w:rsidRDefault="00E2168B" w:rsidP="00E2168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C77B7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Setter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Property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Template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"&gt;</w:t>
                            </w:r>
                          </w:p>
                          <w:p w14:paraId="33DA3CEE" w14:textId="77777777" w:rsidR="00E2168B" w:rsidRPr="00C77B74" w:rsidRDefault="00E2168B" w:rsidP="00E2168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C77B7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Setter.Value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56604044" w14:textId="77777777" w:rsidR="00E2168B" w:rsidRPr="00C77B74" w:rsidRDefault="00E2168B" w:rsidP="00E2168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C77B7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</w:t>
                            </w:r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ControlTemplate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TargetType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="{</w:t>
                            </w:r>
                            <w:proofErr w:type="spellStart"/>
                            <w:proofErr w:type="gramStart"/>
                            <w:r w:rsidRPr="00C77B74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x</w:t>
                            </w:r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:</w:t>
                            </w:r>
                            <w:r w:rsidRPr="00C77B74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Type</w:t>
                            </w:r>
                            <w:proofErr w:type="spellEnd"/>
                            <w:proofErr w:type="gramEnd"/>
                            <w:r w:rsidRPr="00C77B74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local</w:t>
                            </w:r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:</w:t>
                            </w:r>
                            <w:r w:rsidRPr="00C77B74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EmptyPanel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}"&gt;</w:t>
                            </w:r>
                          </w:p>
                          <w:p w14:paraId="458E4752" w14:textId="77777777" w:rsidR="00E2168B" w:rsidRPr="00C77B74" w:rsidRDefault="00E2168B" w:rsidP="00E2168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C77B7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</w:t>
                            </w:r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Grid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Background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="{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DynamicResource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MaterialDesignBackground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}"&gt;</w:t>
                            </w:r>
                          </w:p>
                          <w:p w14:paraId="7E52EDBA" w14:textId="77777777" w:rsidR="00E2168B" w:rsidRPr="00C77B74" w:rsidRDefault="00E2168B" w:rsidP="00E2168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C77B7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</w:t>
                            </w:r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C77B74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materialDesign</w:t>
                            </w:r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:</w:t>
                            </w:r>
                            <w:r w:rsidRPr="00C77B74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PackIcon</w:t>
                            </w:r>
                            <w:proofErr w:type="spellEnd"/>
                            <w:proofErr w:type="gramEnd"/>
                            <w:r w:rsidRPr="00C77B74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Kind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="{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Binding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Kind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,</w:t>
                            </w:r>
                            <w:r w:rsidRPr="00C77B74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RelativeSource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TemplatedParent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}}"</w:t>
                            </w:r>
                          </w:p>
                          <w:p w14:paraId="4E76E9B6" w14:textId="77777777" w:rsidR="00E2168B" w:rsidRPr="00C77B74" w:rsidRDefault="00E2168B" w:rsidP="00E2168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C77B7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</w:t>
                            </w:r>
                            <w:r w:rsidRPr="00C77B74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Foreground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="{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DynamicResource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FontColor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}"</w:t>
                            </w:r>
                          </w:p>
                          <w:p w14:paraId="42F0CFBF" w14:textId="77777777" w:rsidR="00E2168B" w:rsidRPr="00C77B74" w:rsidRDefault="00E2168B" w:rsidP="00E2168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C77B7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           </w:t>
                            </w:r>
                            <w:r w:rsidRPr="00C77B74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VerticalAlignment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Stretch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</w:t>
                            </w:r>
                          </w:p>
                          <w:p w14:paraId="2B5EAA0E" w14:textId="77777777" w:rsidR="00E2168B" w:rsidRPr="00C77B74" w:rsidRDefault="00E2168B" w:rsidP="00E2168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C77B7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           </w:t>
                            </w:r>
                            <w:r w:rsidRPr="00C77B74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HorizontalAlignment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Stretch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</w:t>
                            </w:r>
                          </w:p>
                          <w:p w14:paraId="69AEA27E" w14:textId="77777777" w:rsidR="00E2168B" w:rsidRPr="00C77B74" w:rsidRDefault="00E2168B" w:rsidP="00E2168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77B7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            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Opacity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="{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DynamicResource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EmptyPanelOpacity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}"</w:t>
                            </w:r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/&gt;</w:t>
                            </w:r>
                          </w:p>
                          <w:p w14:paraId="6B9C9995" w14:textId="77777777" w:rsidR="00E2168B" w:rsidRPr="00C77B74" w:rsidRDefault="00E2168B" w:rsidP="00E2168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C77B7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</w:t>
                            </w:r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&lt;/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Grid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71BCD2DA" w14:textId="77777777" w:rsidR="00E2168B" w:rsidRPr="00C77B74" w:rsidRDefault="00E2168B" w:rsidP="00E2168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C77B7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</w:t>
                            </w:r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&lt;/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ControlTemplate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73F1DA6C" w14:textId="77777777" w:rsidR="00E2168B" w:rsidRPr="00C77B74" w:rsidRDefault="00E2168B" w:rsidP="00E2168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C77B7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&lt;/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Setter.Value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20554A5C" w14:textId="77777777" w:rsidR="00E2168B" w:rsidRPr="00C77B74" w:rsidRDefault="00E2168B" w:rsidP="00E2168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C77B74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&lt;/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Setter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03127F45" w14:textId="77777777" w:rsidR="00E2168B" w:rsidRPr="00C77B74" w:rsidRDefault="00E2168B" w:rsidP="00E2168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&lt;/</w:t>
                            </w:r>
                            <w:proofErr w:type="spellStart"/>
                            <w:r w:rsidRPr="00C77B74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Style</w:t>
                            </w:r>
                            <w:proofErr w:type="spellEnd"/>
                            <w:r w:rsidRPr="00C77B74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BD8E3B" id="_x0000_s1041" type="#_x0000_t202" style="width:439.35pt;height:12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" strokecolor="white [3212]">
                <v:textbox style="mso-fit-shape-to-text:t">
                  <w:txbxContent>
                    <w:p w14:paraId="5377845E" w14:textId="77777777" w:rsidR="00E2168B" w:rsidRPr="00C77B74" w:rsidRDefault="00E2168B" w:rsidP="00E2168B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Style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TargetType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="{</w:t>
                      </w:r>
                      <w:proofErr w:type="spellStart"/>
                      <w:proofErr w:type="gramStart"/>
                      <w:r w:rsidRPr="00C77B74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x</w:t>
                      </w:r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:</w:t>
                      </w:r>
                      <w:r w:rsidRPr="00C77B74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Type</w:t>
                      </w:r>
                      <w:proofErr w:type="spellEnd"/>
                      <w:proofErr w:type="gramEnd"/>
                      <w:r w:rsidRPr="00C77B74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local</w:t>
                      </w:r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:</w:t>
                      </w:r>
                      <w:r w:rsidRPr="00C77B74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EmptyPanel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}"&gt;</w:t>
                      </w:r>
                    </w:p>
                    <w:p w14:paraId="2B1DDDFF" w14:textId="77777777" w:rsidR="00E2168B" w:rsidRPr="00C77B74" w:rsidRDefault="00E2168B" w:rsidP="00E2168B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C77B7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Setter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Property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Template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"&gt;</w:t>
                      </w:r>
                    </w:p>
                    <w:p w14:paraId="33DA3CEE" w14:textId="77777777" w:rsidR="00E2168B" w:rsidRPr="00C77B74" w:rsidRDefault="00E2168B" w:rsidP="00E2168B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C77B7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Setter.Value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&gt;</w:t>
                      </w:r>
                    </w:p>
                    <w:p w14:paraId="56604044" w14:textId="77777777" w:rsidR="00E2168B" w:rsidRPr="00C77B74" w:rsidRDefault="00E2168B" w:rsidP="00E2168B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C77B7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</w:t>
                      </w:r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ControlTemplate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TargetType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="{</w:t>
                      </w:r>
                      <w:proofErr w:type="spellStart"/>
                      <w:proofErr w:type="gramStart"/>
                      <w:r w:rsidRPr="00C77B74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x</w:t>
                      </w:r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:</w:t>
                      </w:r>
                      <w:r w:rsidRPr="00C77B74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Type</w:t>
                      </w:r>
                      <w:proofErr w:type="spellEnd"/>
                      <w:proofErr w:type="gramEnd"/>
                      <w:r w:rsidRPr="00C77B74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local</w:t>
                      </w:r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:</w:t>
                      </w:r>
                      <w:r w:rsidRPr="00C77B74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EmptyPanel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}"&gt;</w:t>
                      </w:r>
                    </w:p>
                    <w:p w14:paraId="458E4752" w14:textId="77777777" w:rsidR="00E2168B" w:rsidRPr="00C77B74" w:rsidRDefault="00E2168B" w:rsidP="00E2168B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C77B7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</w:t>
                      </w:r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Grid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Background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="{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DynamicResource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MaterialDesignBackground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}"&gt;</w:t>
                      </w:r>
                    </w:p>
                    <w:p w14:paraId="7E52EDBA" w14:textId="77777777" w:rsidR="00E2168B" w:rsidRPr="00C77B74" w:rsidRDefault="00E2168B" w:rsidP="00E2168B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C77B7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</w:t>
                      </w:r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proofErr w:type="gramStart"/>
                      <w:r w:rsidRPr="00C77B74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materialDesign</w:t>
                      </w:r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:</w:t>
                      </w:r>
                      <w:r w:rsidRPr="00C77B74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PackIcon</w:t>
                      </w:r>
                      <w:proofErr w:type="spellEnd"/>
                      <w:proofErr w:type="gramEnd"/>
                      <w:r w:rsidRPr="00C77B74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Kind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="{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Binding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Kind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,</w:t>
                      </w:r>
                      <w:r w:rsidRPr="00C77B74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RelativeSource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TemplatedParent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}}"</w:t>
                      </w:r>
                    </w:p>
                    <w:p w14:paraId="4E76E9B6" w14:textId="77777777" w:rsidR="00E2168B" w:rsidRPr="00C77B74" w:rsidRDefault="00E2168B" w:rsidP="00E2168B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C77B7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</w:t>
                      </w:r>
                      <w:r w:rsidRPr="00C77B74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Foreground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="{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DynamicResource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FontColor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}"</w:t>
                      </w:r>
                    </w:p>
                    <w:p w14:paraId="42F0CFBF" w14:textId="77777777" w:rsidR="00E2168B" w:rsidRPr="00C77B74" w:rsidRDefault="00E2168B" w:rsidP="00E2168B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C77B7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           </w:t>
                      </w:r>
                      <w:r w:rsidRPr="00C77B74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VerticalAlignment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Stretch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</w:t>
                      </w:r>
                    </w:p>
                    <w:p w14:paraId="2B5EAA0E" w14:textId="77777777" w:rsidR="00E2168B" w:rsidRPr="00C77B74" w:rsidRDefault="00E2168B" w:rsidP="00E2168B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C77B7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           </w:t>
                      </w:r>
                      <w:r w:rsidRPr="00C77B74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HorizontalAlignment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Stretch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</w:t>
                      </w:r>
                    </w:p>
                    <w:p w14:paraId="69AEA27E" w14:textId="77777777" w:rsidR="00E2168B" w:rsidRPr="00C77B74" w:rsidRDefault="00E2168B" w:rsidP="00E2168B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  <w:lang w:val="en-US"/>
                        </w:rPr>
                      </w:pPr>
                      <w:r w:rsidRPr="00C77B7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            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Opacity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="{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DynamicResource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EmptyPanelOpacity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}"</w:t>
                      </w:r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/&gt;</w:t>
                      </w:r>
                    </w:p>
                    <w:p w14:paraId="6B9C9995" w14:textId="77777777" w:rsidR="00E2168B" w:rsidRPr="00C77B74" w:rsidRDefault="00E2168B" w:rsidP="00E2168B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C77B7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</w:t>
                      </w:r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&lt;/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Grid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&gt;</w:t>
                      </w:r>
                    </w:p>
                    <w:p w14:paraId="71BCD2DA" w14:textId="77777777" w:rsidR="00E2168B" w:rsidRPr="00C77B74" w:rsidRDefault="00E2168B" w:rsidP="00E2168B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C77B7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</w:t>
                      </w:r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&lt;/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ControlTemplate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&gt;</w:t>
                      </w:r>
                    </w:p>
                    <w:p w14:paraId="73F1DA6C" w14:textId="77777777" w:rsidR="00E2168B" w:rsidRPr="00C77B74" w:rsidRDefault="00E2168B" w:rsidP="00E2168B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C77B7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&lt;/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Setter.Value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&gt;</w:t>
                      </w:r>
                    </w:p>
                    <w:p w14:paraId="20554A5C" w14:textId="77777777" w:rsidR="00E2168B" w:rsidRPr="00C77B74" w:rsidRDefault="00E2168B" w:rsidP="00E2168B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C77B74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&lt;/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Setter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&gt;</w:t>
                      </w:r>
                    </w:p>
                    <w:p w14:paraId="03127F45" w14:textId="77777777" w:rsidR="00E2168B" w:rsidRPr="00C77B74" w:rsidRDefault="00E2168B" w:rsidP="00E2168B">
                      <w:pPr>
                        <w:rPr>
                          <w:sz w:val="14"/>
                          <w:szCs w:val="14"/>
                        </w:rPr>
                      </w:pPr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&lt;/</w:t>
                      </w:r>
                      <w:proofErr w:type="spellStart"/>
                      <w:r w:rsidRPr="00C77B74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Style</w:t>
                      </w:r>
                      <w:proofErr w:type="spellEnd"/>
                      <w:r w:rsidRPr="00C77B74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47F4260" w14:textId="53E33993" w:rsidR="00421141" w:rsidRPr="00DC62F9" w:rsidRDefault="00421141" w:rsidP="00421141">
      <w:pPr>
        <w:jc w:val="both"/>
      </w:pPr>
      <w:r w:rsidRPr="00DC62F9">
        <w:t xml:space="preserve">A </w:t>
      </w:r>
      <w:proofErr w:type="spellStart"/>
      <w:r w:rsidRPr="00DC62F9">
        <w:t>custom</w:t>
      </w:r>
      <w:proofErr w:type="spellEnd"/>
      <w:r w:rsidRPr="00DC62F9">
        <w:t xml:space="preserve"> </w:t>
      </w:r>
      <w:proofErr w:type="spellStart"/>
      <w:r w:rsidRPr="00DC62F9">
        <w:t>controllokat</w:t>
      </w:r>
      <w:proofErr w:type="spellEnd"/>
      <w:r w:rsidRPr="00DC62F9">
        <w:t xml:space="preserve"> elérhetjük az </w:t>
      </w:r>
      <w:proofErr w:type="spellStart"/>
      <w:r w:rsidRPr="00DC62F9">
        <w:t>xaml</w:t>
      </w:r>
      <w:proofErr w:type="spellEnd"/>
      <w:r w:rsidRPr="00DC62F9">
        <w:t xml:space="preserve"> fájlokból és a C# fájlokból is egyaránt. Az </w:t>
      </w:r>
      <w:proofErr w:type="spellStart"/>
      <w:r w:rsidRPr="00DC62F9">
        <w:t>xaml</w:t>
      </w:r>
      <w:proofErr w:type="spellEnd"/>
      <w:r w:rsidRPr="00DC62F9">
        <w:t xml:space="preserve"> fájlokban ehhez a </w:t>
      </w:r>
      <w:proofErr w:type="spellStart"/>
      <w:r w:rsidRPr="00FF6BC3">
        <w:rPr>
          <w:b/>
          <w:bCs/>
        </w:rPr>
        <w:t>UserControl</w:t>
      </w:r>
      <w:proofErr w:type="spellEnd"/>
      <w:r w:rsidRPr="00DC62F9">
        <w:t xml:space="preserve"> tag-ben definiálni kell egy nevet, amin keresztül el tudjuk érni azt a </w:t>
      </w:r>
      <w:proofErr w:type="spellStart"/>
      <w:r w:rsidRPr="00DC62F9">
        <w:t>namespace</w:t>
      </w:r>
      <w:proofErr w:type="spellEnd"/>
      <w:r w:rsidRPr="00DC62F9">
        <w:t xml:space="preserve">-t, amiben a </w:t>
      </w:r>
      <w:proofErr w:type="spellStart"/>
      <w:r w:rsidRPr="00DC62F9">
        <w:t>custom</w:t>
      </w:r>
      <w:proofErr w:type="spellEnd"/>
      <w:r w:rsidRPr="00DC62F9">
        <w:t xml:space="preserve"> </w:t>
      </w:r>
      <w:proofErr w:type="spellStart"/>
      <w:r w:rsidRPr="00DC62F9">
        <w:t>controllok</w:t>
      </w:r>
      <w:proofErr w:type="spellEnd"/>
      <w:r w:rsidRPr="00DC62F9">
        <w:t xml:space="preserve"> vannak. </w:t>
      </w:r>
      <w:r w:rsidR="00946E17" w:rsidRPr="00DC62F9">
        <w:t>Utána,</w:t>
      </w:r>
      <w:r w:rsidRPr="00DC62F9">
        <w:t xml:space="preserve"> mint </w:t>
      </w:r>
      <w:proofErr w:type="spellStart"/>
      <w:r w:rsidRPr="00DC62F9">
        <w:t>bármlyik</w:t>
      </w:r>
      <w:proofErr w:type="spellEnd"/>
      <w:r w:rsidRPr="00DC62F9">
        <w:t xml:space="preserve"> másik WPF </w:t>
      </w:r>
      <w:proofErr w:type="spellStart"/>
      <w:r w:rsidRPr="00DC62F9">
        <w:t>controll</w:t>
      </w:r>
      <w:proofErr w:type="spellEnd"/>
      <w:r w:rsidRPr="00DC62F9">
        <w:t>-t, ezt is elérhetjük.</w:t>
      </w:r>
    </w:p>
    <w:p w14:paraId="2122227C" w14:textId="554E693D" w:rsidR="00421141" w:rsidRPr="00DC62F9" w:rsidRDefault="00421141" w:rsidP="00421141">
      <w:pPr>
        <w:jc w:val="both"/>
      </w:pPr>
      <w:r w:rsidRPr="00DC62F9">
        <w:t xml:space="preserve">A </w:t>
      </w:r>
      <w:proofErr w:type="spellStart"/>
      <w:r w:rsidRPr="00DC62F9">
        <w:t>codebehind</w:t>
      </w:r>
      <w:proofErr w:type="spellEnd"/>
      <w:r w:rsidRPr="00DC62F9">
        <w:t xml:space="preserve"> fájlban ezt hasonlóan kell </w:t>
      </w:r>
      <w:proofErr w:type="spellStart"/>
      <w:r w:rsidRPr="00DC62F9">
        <w:t>csináni</w:t>
      </w:r>
      <w:proofErr w:type="spellEnd"/>
      <w:r w:rsidRPr="00DC62F9">
        <w:t xml:space="preserve">. </w:t>
      </w:r>
      <w:proofErr w:type="spellStart"/>
      <w:r w:rsidRPr="00DC62F9">
        <w:t>Usingoljuk</w:t>
      </w:r>
      <w:proofErr w:type="spellEnd"/>
      <w:r w:rsidRPr="00DC62F9">
        <w:t xml:space="preserve"> a </w:t>
      </w:r>
      <w:proofErr w:type="spellStart"/>
      <w:r w:rsidRPr="00DC62F9">
        <w:t>namespace</w:t>
      </w:r>
      <w:proofErr w:type="spellEnd"/>
      <w:r w:rsidRPr="00DC62F9">
        <w:t xml:space="preserve">-t a </w:t>
      </w:r>
      <w:proofErr w:type="spellStart"/>
      <w:r w:rsidRPr="00DC62F9">
        <w:t>könyebb</w:t>
      </w:r>
      <w:proofErr w:type="spellEnd"/>
      <w:r w:rsidRPr="00DC62F9">
        <w:t xml:space="preserve"> programozás érdekében, majd </w:t>
      </w:r>
      <w:proofErr w:type="spellStart"/>
      <w:r w:rsidRPr="00DC62F9">
        <w:t>példányosítjuk</w:t>
      </w:r>
      <w:proofErr w:type="spellEnd"/>
      <w:r w:rsidRPr="00DC62F9">
        <w:t xml:space="preserve"> a </w:t>
      </w:r>
      <w:proofErr w:type="spellStart"/>
      <w:r w:rsidRPr="00DC62F9">
        <w:t>custom</w:t>
      </w:r>
      <w:proofErr w:type="spellEnd"/>
      <w:r w:rsidRPr="00DC62F9">
        <w:t xml:space="preserve"> </w:t>
      </w:r>
      <w:proofErr w:type="spellStart"/>
      <w:r w:rsidRPr="00DC62F9">
        <w:t>controlt</w:t>
      </w:r>
      <w:proofErr w:type="spellEnd"/>
      <w:r w:rsidRPr="00DC62F9">
        <w:t xml:space="preserve"> mint egy osztályt, mivel ez egy osztály.</w:t>
      </w:r>
    </w:p>
    <w:p w14:paraId="3C28216D" w14:textId="08667E50" w:rsidR="004C0A9A" w:rsidRPr="00DC62F9" w:rsidRDefault="004C0A9A" w:rsidP="00421141">
      <w:pPr>
        <w:jc w:val="both"/>
      </w:pPr>
      <w:r w:rsidRPr="00DC62F9">
        <mc:AlternateContent>
          <mc:Choice Requires="wps">
            <w:drawing>
              <wp:inline distT="0" distB="0" distL="0" distR="0" wp14:anchorId="4E2D71A8" wp14:editId="441F860D">
                <wp:extent cx="5579745" cy="397679"/>
                <wp:effectExtent l="0" t="0" r="20955" b="25400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9745" cy="3976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7C3F5" w14:textId="77777777" w:rsidR="004C0A9A" w:rsidRPr="00BB4A9B" w:rsidRDefault="004C0A9A" w:rsidP="004C0A9A">
                            <w:pPr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BB4A9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using</w:t>
                            </w:r>
                            <w:proofErr w:type="spellEnd"/>
                            <w:r w:rsidRPr="00BB4A9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B4A9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UI.UserControls.Groups</w:t>
                            </w:r>
                            <w:proofErr w:type="spellEnd"/>
                            <w:proofErr w:type="gramEnd"/>
                            <w:r w:rsidRPr="00BB4A9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0C25381E" w14:textId="77777777" w:rsidR="004C0A9A" w:rsidRDefault="004C0A9A" w:rsidP="004C0A9A">
                            <w:pPr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...</w:t>
                            </w:r>
                          </w:p>
                          <w:p w14:paraId="0AE68D86" w14:textId="77777777" w:rsidR="004C0A9A" w:rsidRPr="00BB4A9B" w:rsidRDefault="004C0A9A" w:rsidP="004C0A9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BB4A9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GroupSettingsItem</w:t>
                            </w:r>
                            <w:proofErr w:type="spellEnd"/>
                            <w:r w:rsidRPr="00BB4A9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B4A9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groupSettingsItem</w:t>
                            </w:r>
                            <w:proofErr w:type="spellEnd"/>
                            <w:r w:rsidRPr="00BB4A9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r w:rsidRPr="00BB4A9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new</w:t>
                            </w:r>
                            <w:proofErr w:type="spellEnd"/>
                            <w:r w:rsidRPr="00BB4A9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B4A9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GroupSettingsItem</w:t>
                            </w:r>
                            <w:proofErr w:type="spellEnd"/>
                            <w:r w:rsidRPr="00BB4A9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B4A9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group</w:t>
                            </w:r>
                            <w:proofErr w:type="spellEnd"/>
                            <w:r w:rsidRPr="00BB4A9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 w:rsidRPr="00BB4A9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new</w:t>
                            </w:r>
                            <w:proofErr w:type="spellEnd"/>
                            <w:r w:rsidRPr="00BB4A9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B4A9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ChangeActiveGroup</w:t>
                            </w:r>
                            <w:proofErr w:type="spellEnd"/>
                            <w:r w:rsidRPr="00BB4A9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BB4A9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UpdateGroups</w:t>
                            </w:r>
                            <w:proofErr w:type="spellEnd"/>
                            <w:r w:rsidRPr="00BB4A9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2D71A8" id="_x0000_s1042" type="#_x0000_t202" style="width:439.35pt;height:3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" strokecolor="white [3212]">
                <v:textbox style="mso-fit-shape-to-text:t">
                  <w:txbxContent>
                    <w:p w14:paraId="10F7C3F5" w14:textId="77777777" w:rsidR="004C0A9A" w:rsidRPr="00BB4A9B" w:rsidRDefault="004C0A9A" w:rsidP="004C0A9A">
                      <w:pPr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BB4A9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using</w:t>
                      </w:r>
                      <w:proofErr w:type="spellEnd"/>
                      <w:r w:rsidRPr="00BB4A9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BB4A9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UI.UserControls.Groups</w:t>
                      </w:r>
                      <w:proofErr w:type="spellEnd"/>
                      <w:proofErr w:type="gramEnd"/>
                      <w:r w:rsidRPr="00BB4A9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 w14:paraId="0C25381E" w14:textId="77777777" w:rsidR="004C0A9A" w:rsidRDefault="004C0A9A" w:rsidP="004C0A9A">
                      <w:pPr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...</w:t>
                      </w:r>
                    </w:p>
                    <w:p w14:paraId="0AE68D86" w14:textId="77777777" w:rsidR="004C0A9A" w:rsidRPr="00BB4A9B" w:rsidRDefault="004C0A9A" w:rsidP="004C0A9A">
                      <w:pPr>
                        <w:rPr>
                          <w:sz w:val="14"/>
                          <w:szCs w:val="14"/>
                        </w:rPr>
                      </w:pPr>
                      <w:proofErr w:type="spellStart"/>
                      <w:r w:rsidRPr="00BB4A9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GroupSettingsItem</w:t>
                      </w:r>
                      <w:proofErr w:type="spellEnd"/>
                      <w:r w:rsidRPr="00BB4A9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B4A9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groupSettingsItem</w:t>
                      </w:r>
                      <w:proofErr w:type="spellEnd"/>
                      <w:r w:rsidRPr="00BB4A9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r w:rsidRPr="00BB4A9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new</w:t>
                      </w:r>
                      <w:proofErr w:type="spellEnd"/>
                      <w:r w:rsidRPr="00BB4A9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BB4A9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GroupSettingsItem</w:t>
                      </w:r>
                      <w:proofErr w:type="spellEnd"/>
                      <w:r w:rsidRPr="00BB4A9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End"/>
                      <w:r w:rsidRPr="00BB4A9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group</w:t>
                      </w:r>
                      <w:proofErr w:type="spellEnd"/>
                      <w:r w:rsidRPr="00BB4A9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 w:rsidRPr="00BB4A9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new</w:t>
                      </w:r>
                      <w:proofErr w:type="spellEnd"/>
                      <w:r w:rsidRPr="00BB4A9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B4A9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ChangeActiveGroup</w:t>
                      </w:r>
                      <w:proofErr w:type="spellEnd"/>
                      <w:r w:rsidRPr="00BB4A9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BB4A9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UpdateGroups</w:t>
                      </w:r>
                      <w:proofErr w:type="spellEnd"/>
                      <w:r w:rsidRPr="00BB4A9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087184" w14:textId="09EA3848" w:rsidR="004C0A9A" w:rsidRPr="00DC62F9" w:rsidRDefault="004C0A9A" w:rsidP="00421141">
      <w:pPr>
        <w:jc w:val="both"/>
      </w:pPr>
      <w:r w:rsidRPr="00DC62F9">
        <mc:AlternateContent>
          <mc:Choice Requires="wps">
            <w:drawing>
              <wp:inline distT="0" distB="0" distL="0" distR="0" wp14:anchorId="797DE66A" wp14:editId="64334951">
                <wp:extent cx="5579745" cy="1199768"/>
                <wp:effectExtent l="0" t="0" r="20955" b="12065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9745" cy="11997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AE41F0" w14:textId="77777777" w:rsidR="004C0A9A" w:rsidRPr="005974A3" w:rsidRDefault="004C0A9A" w:rsidP="004C0A9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</w:pPr>
                            <w:r w:rsidRPr="005974A3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5974A3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UserControl</w:t>
                            </w:r>
                            <w:proofErr w:type="spellEnd"/>
                            <w:r w:rsidRPr="005974A3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gramStart"/>
                            <w:r w:rsidRPr="005974A3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x</w:t>
                            </w:r>
                            <w:r w:rsidRPr="005974A3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:</w:t>
                            </w:r>
                            <w:r w:rsidRPr="005974A3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Class</w:t>
                            </w:r>
                            <w:proofErr w:type="gramEnd"/>
                            <w:r w:rsidRPr="005974A3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="UI.UserControls.Live.LiveMenu"</w:t>
                            </w:r>
                          </w:p>
                          <w:p w14:paraId="462478E4" w14:textId="77777777" w:rsidR="004C0A9A" w:rsidRPr="005974A3" w:rsidRDefault="004C0A9A" w:rsidP="004C0A9A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</w:pPr>
                            <w:r w:rsidRPr="005974A3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 xml:space="preserve">      ...</w:t>
                            </w:r>
                          </w:p>
                          <w:p w14:paraId="003EA177" w14:textId="77777777" w:rsidR="004C0A9A" w:rsidRPr="005974A3" w:rsidRDefault="004C0A9A" w:rsidP="004C0A9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5974A3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            </w:t>
                            </w:r>
                            <w:proofErr w:type="spellStart"/>
                            <w:proofErr w:type="gramStart"/>
                            <w:r w:rsidRPr="005974A3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xmlns</w:t>
                            </w:r>
                            <w:r w:rsidRPr="005974A3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:</w:t>
                            </w:r>
                            <w:r w:rsidRPr="005974A3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custom</w:t>
                            </w:r>
                            <w:proofErr w:type="spellEnd"/>
                            <w:proofErr w:type="gramEnd"/>
                            <w:r w:rsidRPr="005974A3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5974A3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clr-namespace:UI.CustomControls</w:t>
                            </w:r>
                            <w:proofErr w:type="spellEnd"/>
                            <w:r w:rsidRPr="005974A3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</w:t>
                            </w:r>
                            <w:r w:rsidRPr="005974A3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  <w:lang w:val="en-US"/>
                              </w:rPr>
                              <w:t>&gt;</w:t>
                            </w:r>
                          </w:p>
                          <w:p w14:paraId="7DC51583" w14:textId="77777777" w:rsidR="004C0A9A" w:rsidRPr="005974A3" w:rsidRDefault="004C0A9A" w:rsidP="004C0A9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</w:pPr>
                          </w:p>
                          <w:p w14:paraId="0CD74725" w14:textId="77777777" w:rsidR="004C0A9A" w:rsidRPr="005974A3" w:rsidRDefault="004C0A9A" w:rsidP="004C0A9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</w:pPr>
                            <w:r w:rsidRPr="005974A3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...</w:t>
                            </w:r>
                          </w:p>
                          <w:p w14:paraId="39D0FE61" w14:textId="77777777" w:rsidR="004C0A9A" w:rsidRPr="005974A3" w:rsidRDefault="004C0A9A" w:rsidP="004C0A9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</w:pPr>
                          </w:p>
                          <w:p w14:paraId="21BBA1F6" w14:textId="77777777" w:rsidR="004C0A9A" w:rsidRPr="005974A3" w:rsidRDefault="004C0A9A" w:rsidP="004C0A9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5974A3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5974A3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custom</w:t>
                            </w:r>
                            <w:r w:rsidRPr="005974A3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:</w:t>
                            </w:r>
                            <w:r w:rsidRPr="005974A3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ImageCardButton</w:t>
                            </w:r>
                            <w:proofErr w:type="spellEnd"/>
                            <w:proofErr w:type="gramEnd"/>
                            <w:r w:rsidRPr="005974A3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x</w:t>
                            </w:r>
                            <w:r w:rsidRPr="005974A3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:</w:t>
                            </w:r>
                            <w:r w:rsidRPr="005974A3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Name</w:t>
                            </w:r>
                            <w:r w:rsidRPr="005974A3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="PlayImageCardButton"</w:t>
                            </w:r>
                          </w:p>
                          <w:p w14:paraId="36412239" w14:textId="77777777" w:rsidR="004C0A9A" w:rsidRPr="005974A3" w:rsidRDefault="004C0A9A" w:rsidP="004C0A9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5974A3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</w:t>
                            </w:r>
                            <w:proofErr w:type="spellStart"/>
                            <w:r w:rsidRPr="005974A3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Grid.Row</w:t>
                            </w:r>
                            <w:proofErr w:type="spellEnd"/>
                            <w:r w:rsidRPr="005974A3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="6"</w:t>
                            </w:r>
                          </w:p>
                          <w:p w14:paraId="7BCAC5F6" w14:textId="77777777" w:rsidR="004C0A9A" w:rsidRPr="005974A3" w:rsidRDefault="004C0A9A" w:rsidP="004C0A9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5974A3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</w:t>
                            </w:r>
                            <w:r w:rsidRPr="005974A3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Margin</w:t>
                            </w:r>
                            <w:r w:rsidRPr="005974A3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="5,0,0,5"</w:t>
                            </w:r>
                          </w:p>
                          <w:p w14:paraId="2D1965BB" w14:textId="77777777" w:rsidR="004C0A9A" w:rsidRPr="005974A3" w:rsidRDefault="004C0A9A" w:rsidP="004C0A9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5974A3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</w:t>
                            </w:r>
                            <w:proofErr w:type="spellStart"/>
                            <w:r w:rsidRPr="005974A3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Kind</w:t>
                            </w:r>
                            <w:proofErr w:type="spellEnd"/>
                            <w:r w:rsidRPr="005974A3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="Play"</w:t>
                            </w:r>
                          </w:p>
                          <w:p w14:paraId="4260780C" w14:textId="77777777" w:rsidR="004C0A9A" w:rsidRPr="005974A3" w:rsidRDefault="004C0A9A" w:rsidP="004C0A9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974A3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        </w:t>
                            </w:r>
                            <w:proofErr w:type="spellStart"/>
                            <w:r w:rsidRPr="005974A3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Click</w:t>
                            </w:r>
                            <w:proofErr w:type="spellEnd"/>
                            <w:r w:rsidRPr="005974A3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5974A3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PlayImageCardButton_Click</w:t>
                            </w:r>
                            <w:proofErr w:type="spellEnd"/>
                            <w:r w:rsidRPr="005974A3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 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7DE66A" id="_x0000_s1043" type="#_x0000_t202" style="width:439.35pt;height:9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" strokecolor="white [3212]">
                <v:textbox style="mso-fit-shape-to-text:t">
                  <w:txbxContent>
                    <w:p w14:paraId="66AE41F0" w14:textId="77777777" w:rsidR="004C0A9A" w:rsidRPr="005974A3" w:rsidRDefault="004C0A9A" w:rsidP="004C0A9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</w:pPr>
                      <w:r w:rsidRPr="005974A3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5974A3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UserControl</w:t>
                      </w:r>
                      <w:proofErr w:type="spellEnd"/>
                      <w:r w:rsidRPr="005974A3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gramStart"/>
                      <w:r w:rsidRPr="005974A3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x</w:t>
                      </w:r>
                      <w:r w:rsidRPr="005974A3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:</w:t>
                      </w:r>
                      <w:r w:rsidRPr="005974A3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Class</w:t>
                      </w:r>
                      <w:proofErr w:type="gramEnd"/>
                      <w:r w:rsidRPr="005974A3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="UI.UserControls.Live.LiveMenu"</w:t>
                      </w:r>
                    </w:p>
                    <w:p w14:paraId="462478E4" w14:textId="77777777" w:rsidR="004C0A9A" w:rsidRPr="005974A3" w:rsidRDefault="004C0A9A" w:rsidP="004C0A9A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</w:pPr>
                      <w:r w:rsidRPr="005974A3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 xml:space="preserve">      ...</w:t>
                      </w:r>
                    </w:p>
                    <w:p w14:paraId="003EA177" w14:textId="77777777" w:rsidR="004C0A9A" w:rsidRPr="005974A3" w:rsidRDefault="004C0A9A" w:rsidP="004C0A9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</w:pPr>
                      <w:r w:rsidRPr="005974A3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            </w:t>
                      </w:r>
                      <w:proofErr w:type="spellStart"/>
                      <w:proofErr w:type="gramStart"/>
                      <w:r w:rsidRPr="005974A3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xmlns</w:t>
                      </w:r>
                      <w:r w:rsidRPr="005974A3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:</w:t>
                      </w:r>
                      <w:r w:rsidRPr="005974A3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custom</w:t>
                      </w:r>
                      <w:proofErr w:type="spellEnd"/>
                      <w:proofErr w:type="gramEnd"/>
                      <w:r w:rsidRPr="005974A3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5974A3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clr-namespace:UI.CustomControls</w:t>
                      </w:r>
                      <w:proofErr w:type="spellEnd"/>
                      <w:r w:rsidRPr="005974A3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</w:t>
                      </w:r>
                      <w:r w:rsidRPr="005974A3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  <w:lang w:val="en-US"/>
                        </w:rPr>
                        <w:t>&gt;</w:t>
                      </w:r>
                    </w:p>
                    <w:p w14:paraId="7DC51583" w14:textId="77777777" w:rsidR="004C0A9A" w:rsidRPr="005974A3" w:rsidRDefault="004C0A9A" w:rsidP="004C0A9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</w:pPr>
                    </w:p>
                    <w:p w14:paraId="0CD74725" w14:textId="77777777" w:rsidR="004C0A9A" w:rsidRPr="005974A3" w:rsidRDefault="004C0A9A" w:rsidP="004C0A9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</w:pPr>
                      <w:r w:rsidRPr="005974A3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...</w:t>
                      </w:r>
                    </w:p>
                    <w:p w14:paraId="39D0FE61" w14:textId="77777777" w:rsidR="004C0A9A" w:rsidRPr="005974A3" w:rsidRDefault="004C0A9A" w:rsidP="004C0A9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</w:pPr>
                    </w:p>
                    <w:p w14:paraId="21BBA1F6" w14:textId="77777777" w:rsidR="004C0A9A" w:rsidRPr="005974A3" w:rsidRDefault="004C0A9A" w:rsidP="004C0A9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5974A3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proofErr w:type="gramStart"/>
                      <w:r w:rsidRPr="005974A3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custom</w:t>
                      </w:r>
                      <w:r w:rsidRPr="005974A3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:</w:t>
                      </w:r>
                      <w:r w:rsidRPr="005974A3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ImageCardButton</w:t>
                      </w:r>
                      <w:proofErr w:type="spellEnd"/>
                      <w:proofErr w:type="gramEnd"/>
                      <w:r w:rsidRPr="005974A3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x</w:t>
                      </w:r>
                      <w:r w:rsidRPr="005974A3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:</w:t>
                      </w:r>
                      <w:r w:rsidRPr="005974A3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Name</w:t>
                      </w:r>
                      <w:r w:rsidRPr="005974A3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="PlayImageCardButton"</w:t>
                      </w:r>
                    </w:p>
                    <w:p w14:paraId="36412239" w14:textId="77777777" w:rsidR="004C0A9A" w:rsidRPr="005974A3" w:rsidRDefault="004C0A9A" w:rsidP="004C0A9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5974A3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</w:t>
                      </w:r>
                      <w:proofErr w:type="spellStart"/>
                      <w:r w:rsidRPr="005974A3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Grid.Row</w:t>
                      </w:r>
                      <w:proofErr w:type="spellEnd"/>
                      <w:r w:rsidRPr="005974A3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="6"</w:t>
                      </w:r>
                    </w:p>
                    <w:p w14:paraId="7BCAC5F6" w14:textId="77777777" w:rsidR="004C0A9A" w:rsidRPr="005974A3" w:rsidRDefault="004C0A9A" w:rsidP="004C0A9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5974A3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</w:t>
                      </w:r>
                      <w:r w:rsidRPr="005974A3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Margin</w:t>
                      </w:r>
                      <w:r w:rsidRPr="005974A3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="5,0,0,5"</w:t>
                      </w:r>
                    </w:p>
                    <w:p w14:paraId="2D1965BB" w14:textId="77777777" w:rsidR="004C0A9A" w:rsidRPr="005974A3" w:rsidRDefault="004C0A9A" w:rsidP="004C0A9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5974A3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</w:t>
                      </w:r>
                      <w:proofErr w:type="spellStart"/>
                      <w:r w:rsidRPr="005974A3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Kind</w:t>
                      </w:r>
                      <w:proofErr w:type="spellEnd"/>
                      <w:r w:rsidRPr="005974A3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="Play"</w:t>
                      </w:r>
                    </w:p>
                    <w:p w14:paraId="4260780C" w14:textId="77777777" w:rsidR="004C0A9A" w:rsidRPr="005974A3" w:rsidRDefault="004C0A9A" w:rsidP="004C0A9A">
                      <w:pPr>
                        <w:rPr>
                          <w:sz w:val="14"/>
                          <w:szCs w:val="14"/>
                        </w:rPr>
                      </w:pPr>
                      <w:r w:rsidRPr="005974A3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        </w:t>
                      </w:r>
                      <w:proofErr w:type="spellStart"/>
                      <w:r w:rsidRPr="005974A3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Click</w:t>
                      </w:r>
                      <w:proofErr w:type="spellEnd"/>
                      <w:r w:rsidRPr="005974A3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5974A3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PlayImageCardButton_Click</w:t>
                      </w:r>
                      <w:proofErr w:type="spellEnd"/>
                      <w:r w:rsidRPr="005974A3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 /&gt;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91BF12" w14:textId="5EDCC37C" w:rsidR="00421141" w:rsidRPr="00DC62F9" w:rsidRDefault="00421141" w:rsidP="00421141">
      <w:pPr>
        <w:pStyle w:val="Heading2"/>
      </w:pPr>
      <w:bookmarkStart w:id="54" w:name="_Toc87167120"/>
      <w:bookmarkStart w:id="55" w:name="_Toc87186004"/>
      <w:r w:rsidRPr="00DC62F9">
        <w:t>Színek és stílusok</w:t>
      </w:r>
      <w:bookmarkEnd w:id="54"/>
      <w:bookmarkEnd w:id="55"/>
    </w:p>
    <w:p w14:paraId="335BEF14" w14:textId="170D6467" w:rsidR="00421141" w:rsidRPr="00DC62F9" w:rsidRDefault="00421141" w:rsidP="00421141">
      <w:pPr>
        <w:jc w:val="both"/>
      </w:pPr>
      <w:r w:rsidRPr="00DC62F9">
        <w:t xml:space="preserve">A telemetria alkalmazásban próbáltam a lehető legszebb és legmodernebb felhasználói felületet létrehozni. Ehhez előre definiáltam színeket és stílusokat. Ezeket a </w:t>
      </w:r>
      <w:proofErr w:type="spellStart"/>
      <w:r w:rsidRPr="00DC62F9">
        <w:rPr>
          <w:b/>
          <w:bCs/>
        </w:rPr>
        <w:t>Themes</w:t>
      </w:r>
      <w:proofErr w:type="spellEnd"/>
      <w:r w:rsidRPr="00DC62F9">
        <w:rPr>
          <w:b/>
          <w:bCs/>
        </w:rPr>
        <w:t>/</w:t>
      </w:r>
      <w:proofErr w:type="spellStart"/>
      <w:r w:rsidRPr="00DC62F9">
        <w:rPr>
          <w:b/>
          <w:bCs/>
        </w:rPr>
        <w:t>UiDesign.xaml</w:t>
      </w:r>
      <w:proofErr w:type="spellEnd"/>
      <w:r w:rsidRPr="00DC62F9">
        <w:t xml:space="preserve"> fájlban tettem meg, így azt később a kód bármelyik részéről el tudtam érni. Ez több szempontból is jó, legfőképpen </w:t>
      </w:r>
      <w:r w:rsidR="006F2F0F" w:rsidRPr="00DC62F9">
        <w:t>azért,</w:t>
      </w:r>
      <w:r w:rsidRPr="00DC62F9">
        <w:t xml:space="preserve"> mert ha változtatnám az egyik </w:t>
      </w:r>
      <w:r w:rsidRPr="00DC62F9">
        <w:lastRenderedPageBreak/>
        <w:t>színt, csak egy helyen kell ezt megtennem.</w:t>
      </w:r>
    </w:p>
    <w:p w14:paraId="68EFAE6D" w14:textId="5B7D98F6" w:rsidR="00421141" w:rsidRPr="00DC62F9" w:rsidRDefault="00421141" w:rsidP="00421141">
      <w:pPr>
        <w:jc w:val="both"/>
      </w:pPr>
      <w:r w:rsidRPr="00DC62F9">
        <w:t>A programban négy fő színt használok. Elsődleges, má</w:t>
      </w:r>
      <w:r w:rsidR="00A706B8">
        <w:t>s</w:t>
      </w:r>
      <w:r w:rsidRPr="00DC62F9">
        <w:t>o</w:t>
      </w:r>
      <w:r w:rsidR="00A706B8">
        <w:t>d</w:t>
      </w:r>
      <w:r w:rsidRPr="00DC62F9">
        <w:t>lagos, hiba és háttér szín.</w:t>
      </w:r>
    </w:p>
    <w:p w14:paraId="4E037579" w14:textId="77777777" w:rsidR="00421141" w:rsidRPr="00DC62F9" w:rsidRDefault="00421141" w:rsidP="00421141">
      <w:pPr>
        <w:jc w:val="both"/>
        <w:rPr>
          <w:rFonts w:ascii="Consolas" w:hAnsi="Consolas" w:cs="Consolas"/>
          <w:color w:val="08D9D6"/>
          <w:sz w:val="19"/>
          <w:szCs w:val="19"/>
        </w:rPr>
      </w:pPr>
      <w:r w:rsidRPr="00DC62F9">
        <w:t xml:space="preserve">Elsődleges szín: </w:t>
      </w:r>
      <w:r w:rsidRPr="00DC62F9">
        <w:rPr>
          <w:color w:val="08D9D6"/>
        </w:rPr>
        <w:t>#</w:t>
      </w:r>
      <w:r w:rsidRPr="00DC62F9">
        <w:rPr>
          <w:rFonts w:ascii="Consolas" w:hAnsi="Consolas" w:cs="Consolas"/>
          <w:color w:val="08D9D6"/>
          <w:sz w:val="19"/>
          <w:szCs w:val="19"/>
        </w:rPr>
        <w:t>08D9D6</w:t>
      </w:r>
    </w:p>
    <w:p w14:paraId="75BE6FAE" w14:textId="77777777" w:rsidR="00421141" w:rsidRPr="00DC62F9" w:rsidRDefault="00421141" w:rsidP="00421141">
      <w:pPr>
        <w:jc w:val="both"/>
      </w:pPr>
      <w:r w:rsidRPr="00DC62F9">
        <w:t xml:space="preserve">Másodlagos szín: </w:t>
      </w:r>
      <w:r w:rsidRPr="00DC62F9">
        <w:rPr>
          <w:color w:val="333333"/>
        </w:rPr>
        <w:t>#</w:t>
      </w:r>
      <w:r w:rsidRPr="00DC62F9">
        <w:rPr>
          <w:rFonts w:ascii="Consolas" w:hAnsi="Consolas" w:cs="Consolas"/>
          <w:color w:val="333333"/>
          <w:sz w:val="19"/>
          <w:szCs w:val="19"/>
        </w:rPr>
        <w:t>333333</w:t>
      </w:r>
    </w:p>
    <w:p w14:paraId="25CF666A" w14:textId="073490D4" w:rsidR="00421141" w:rsidRPr="00DC62F9" w:rsidRDefault="00421141" w:rsidP="00421141">
      <w:pPr>
        <w:jc w:val="both"/>
        <w:rPr>
          <w:rFonts w:ascii="Consolas" w:hAnsi="Consolas" w:cs="Consolas"/>
          <w:color w:val="C63227"/>
          <w:sz w:val="19"/>
          <w:szCs w:val="19"/>
        </w:rPr>
      </w:pPr>
      <w:r w:rsidRPr="00DC62F9">
        <w:t xml:space="preserve">Hiba </w:t>
      </w:r>
      <w:r w:rsidR="009F4404" w:rsidRPr="00DC62F9">
        <w:t>szín:</w:t>
      </w:r>
      <w:r w:rsidR="009F4404" w:rsidRPr="00DC62F9">
        <w:rPr>
          <w:color w:val="C63227"/>
        </w:rPr>
        <w:t xml:space="preserve"> #</w:t>
      </w:r>
      <w:r w:rsidRPr="00DC62F9">
        <w:rPr>
          <w:rFonts w:ascii="Consolas" w:hAnsi="Consolas" w:cs="Consolas"/>
          <w:color w:val="C63227"/>
          <w:sz w:val="19"/>
          <w:szCs w:val="19"/>
        </w:rPr>
        <w:t>c63227</w:t>
      </w:r>
    </w:p>
    <w:p w14:paraId="2098C242" w14:textId="77777777" w:rsidR="00421141" w:rsidRPr="00DC62F9" w:rsidRDefault="00421141" w:rsidP="00421141">
      <w:pPr>
        <w:jc w:val="both"/>
      </w:pPr>
      <w:r w:rsidRPr="00DC62F9">
        <w:t>Háttér szín: fehér</w:t>
      </w:r>
    </w:p>
    <w:p w14:paraId="1F6117F9" w14:textId="77777777" w:rsidR="00421141" w:rsidRPr="00DC62F9" w:rsidRDefault="00421141" w:rsidP="00421141">
      <w:pPr>
        <w:jc w:val="both"/>
      </w:pPr>
      <w:r w:rsidRPr="00DC62F9">
        <w:t>Az elsődleges színnel jelölöm azokat a részeket, amik éppen ki vannak jelölve. Legyen az menü vagy egy elem egy lista nézetben.</w:t>
      </w:r>
    </w:p>
    <w:p w14:paraId="6AE1758F" w14:textId="77777777" w:rsidR="00421141" w:rsidRPr="00DC62F9" w:rsidRDefault="00421141" w:rsidP="00421141">
      <w:pPr>
        <w:jc w:val="both"/>
      </w:pPr>
      <w:r w:rsidRPr="00DC62F9">
        <w:t>Másodlagos színnel láttam el a menüsörök hátterét, a gombok előterét, a szövegeket és a felugró üzenet hátterét.</w:t>
      </w:r>
    </w:p>
    <w:p w14:paraId="6667E170" w14:textId="77777777" w:rsidR="00421141" w:rsidRPr="00DC62F9" w:rsidRDefault="00421141" w:rsidP="00421141">
      <w:pPr>
        <w:jc w:val="both"/>
      </w:pPr>
      <w:r w:rsidRPr="00DC62F9">
        <w:t>A hiba színnel a felugró hibaüzenet hátterét és azoknak a gomboknak az előterét jelöltem, amikkel valamit törölni vagy elutasítani lehet.</w:t>
      </w:r>
    </w:p>
    <w:p w14:paraId="3A407482" w14:textId="77777777" w:rsidR="00421141" w:rsidRPr="00DC62F9" w:rsidRDefault="00421141" w:rsidP="00421141">
      <w:pPr>
        <w:jc w:val="both"/>
      </w:pPr>
      <w:r w:rsidRPr="00DC62F9">
        <mc:AlternateContent>
          <mc:Choice Requires="wps">
            <w:drawing>
              <wp:inline distT="0" distB="0" distL="0" distR="0" wp14:anchorId="14A1B5B0" wp14:editId="1AC3E6EC">
                <wp:extent cx="5760720" cy="569333"/>
                <wp:effectExtent l="0" t="0" r="11430" b="21590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5693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42F1AD" w14:textId="77777777" w:rsidR="00421141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x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Key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="Primary"&gt;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#08D9D6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Color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793E64A8" w14:textId="77777777" w:rsidR="00421141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x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Key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="Secondary"&gt;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#333333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Color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69A86B47" w14:textId="77777777" w:rsidR="00421141" w:rsidRDefault="00421141" w:rsidP="00421141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x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Key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="Accent"&gt;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#c63227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Color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A1B5B0" id="_x0000_s1044" type="#_x0000_t202" style="width:453.6pt;height:4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" strokecolor="white [3212]">
                <v:textbox>
                  <w:txbxContent>
                    <w:p w14:paraId="4E42F1AD" w14:textId="77777777" w:rsidR="00421141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x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Key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="Primary"&gt;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#08D9D6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Color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14:paraId="793E64A8" w14:textId="77777777" w:rsidR="00421141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x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Key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="Secondary"&gt;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#333333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Color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14:paraId="69A86B47" w14:textId="77777777" w:rsidR="00421141" w:rsidRDefault="00421141" w:rsidP="00421141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x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Key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="Accent"&gt;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#c63227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Color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5C26B81" w14:textId="77777777" w:rsidR="00421141" w:rsidRPr="00DC62F9" w:rsidRDefault="00421141" w:rsidP="00421141">
      <w:pPr>
        <w:jc w:val="both"/>
      </w:pPr>
      <w:r w:rsidRPr="00DC62F9">
        <mc:AlternateContent>
          <mc:Choice Requires="wps">
            <w:drawing>
              <wp:inline distT="0" distB="0" distL="0" distR="0" wp14:anchorId="687EB83C" wp14:editId="606EC118">
                <wp:extent cx="5814646" cy="831327"/>
                <wp:effectExtent l="0" t="0" r="15240" b="26035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4646" cy="8313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BDDEC3" w14:textId="77777777" w:rsidR="00421141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SolidColorBrush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x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Key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="Delete"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="{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DynamicResource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Accent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}"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po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Freeze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" /&gt;</w:t>
                            </w:r>
                          </w:p>
                          <w:p w14:paraId="7617AA4A" w14:textId="77777777" w:rsidR="00421141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SolidColorBrush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x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Key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="SelectedBackground"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="{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StaticResource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Primary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}" /&gt;</w:t>
                            </w:r>
                          </w:p>
                          <w:p w14:paraId="04ECD5B8" w14:textId="77777777" w:rsidR="00421141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SolidColorBrush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x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Key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="NotSelectedBackground"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="{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StaticResource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White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}" /&gt;</w:t>
                            </w:r>
                          </w:p>
                          <w:p w14:paraId="0CCF98A3" w14:textId="77777777" w:rsidR="00421141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SolidColorBrush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x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Key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="Selected"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="{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StaticResource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PrimaryDark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}" /&gt;</w:t>
                            </w:r>
                          </w:p>
                          <w:p w14:paraId="131F5FD0" w14:textId="77777777" w:rsidR="00421141" w:rsidRDefault="00421141" w:rsidP="00421141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SolidColorBrush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x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Key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="NotSelected"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="{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StaticResource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Secondary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}" 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7EB83C" id="_x0000_s1045" type="#_x0000_t202" style="width:457.85pt;height:6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" strokecolor="white [3212]">
                <v:textbox>
                  <w:txbxContent>
                    <w:p w14:paraId="13BDDEC3" w14:textId="77777777" w:rsidR="00421141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SolidColorBrush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x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Key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="Delete"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="{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DynamicResource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Accent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}"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po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Freeze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" /&gt;</w:t>
                      </w:r>
                    </w:p>
                    <w:p w14:paraId="7617AA4A" w14:textId="77777777" w:rsidR="00421141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SolidColorBrush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x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Key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="SelectedBackground"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="{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StaticResource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Primary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}" /&gt;</w:t>
                      </w:r>
                    </w:p>
                    <w:p w14:paraId="04ECD5B8" w14:textId="77777777" w:rsidR="00421141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SolidColorBrush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x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Key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="NotSelectedBackground"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="{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StaticResource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White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}" /&gt;</w:t>
                      </w:r>
                    </w:p>
                    <w:p w14:paraId="0CCF98A3" w14:textId="77777777" w:rsidR="00421141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SolidColorBrush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x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Key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="Selected"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="{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StaticResource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PrimaryDark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}" /&gt;</w:t>
                      </w:r>
                    </w:p>
                    <w:p w14:paraId="131F5FD0" w14:textId="77777777" w:rsidR="00421141" w:rsidRDefault="00421141" w:rsidP="00421141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SolidColorBrush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x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Key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="NotSelected"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="{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StaticResource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Secondary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}" /&gt;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A30A42" w14:textId="77777777" w:rsidR="00421141" w:rsidRPr="00DC62F9" w:rsidRDefault="00421141" w:rsidP="00421141">
      <w:pPr>
        <w:jc w:val="both"/>
      </w:pPr>
      <w:r w:rsidRPr="00DC62F9">
        <w:t>Stílusok terén olyanokat hoztam létre, amikkel elsősorban globálisan érek el minden kontrollt.</w:t>
      </w:r>
    </w:p>
    <w:p w14:paraId="6FCD4A02" w14:textId="77777777" w:rsidR="00421141" w:rsidRPr="00DC62F9" w:rsidRDefault="00421141" w:rsidP="00421141">
      <w:pPr>
        <w:jc w:val="both"/>
      </w:pPr>
      <w:r w:rsidRPr="00DC62F9">
        <mc:AlternateContent>
          <mc:Choice Requires="wps">
            <w:drawing>
              <wp:inline distT="0" distB="0" distL="0" distR="0" wp14:anchorId="13F293C2" wp14:editId="5C1B2B61">
                <wp:extent cx="6142892" cy="1846385"/>
                <wp:effectExtent l="0" t="0" r="10795" b="20955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2892" cy="184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1C2877" w14:textId="77777777" w:rsidR="00421141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TargetType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materialDesign:Card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"&gt;</w:t>
                            </w:r>
                          </w:p>
                          <w:p w14:paraId="52490252" w14:textId="77777777" w:rsidR="00421141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   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Setter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Property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UniformCornerRadius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="10"&gt;&lt;/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Setter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55EADA41" w14:textId="77777777" w:rsidR="00421141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2DC3E0FB" w14:textId="77777777" w:rsidR="00421141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E9AD034" w14:textId="77777777" w:rsidR="00421141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x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Key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="Font"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TargetType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"&gt;</w:t>
                            </w:r>
                          </w:p>
                          <w:p w14:paraId="24323E9F" w14:textId="77777777" w:rsidR="00421141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Setter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Property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FontFamily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="{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StaticResource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OswaldRegular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}"/&gt;</w:t>
                            </w:r>
                          </w:p>
                          <w:p w14:paraId="36992A89" w14:textId="77777777" w:rsidR="00421141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2D019C44" w14:textId="77777777" w:rsidR="00421141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1D4B605" w14:textId="77777777" w:rsidR="00421141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BasedOn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="{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StaticResource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{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x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Type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materialDesign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SnackbarMessage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}}"</w:t>
                            </w:r>
                          </w:p>
                          <w:p w14:paraId="4857A513" w14:textId="77777777" w:rsidR="00421141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TargetType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="{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x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Type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materialDesign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SnackbarMessage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}"&gt;</w:t>
                            </w:r>
                          </w:p>
                          <w:p w14:paraId="656499C6" w14:textId="77777777" w:rsidR="00421141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   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Setter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Property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HorizontalContentAlignment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="Center" /&gt;</w:t>
                            </w:r>
                          </w:p>
                          <w:p w14:paraId="5F6C32E5" w14:textId="77777777" w:rsidR="00421141" w:rsidRDefault="00421141" w:rsidP="00421141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F293C2" id="_x0000_s1046" type="#_x0000_t202" style="width:483.7pt;height:14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" strokecolor="white [3212]">
                <v:textbox>
                  <w:txbxContent>
                    <w:p w14:paraId="0B1C2877" w14:textId="77777777" w:rsidR="00421141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TargetType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materialDesign:Card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"&gt;</w:t>
                      </w:r>
                    </w:p>
                    <w:p w14:paraId="52490252" w14:textId="77777777" w:rsidR="00421141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   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Setter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Property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UniformCornerRadius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="10"&gt;&lt;/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Setter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14:paraId="55EADA41" w14:textId="77777777" w:rsidR="00421141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14:paraId="2DC3E0FB" w14:textId="77777777" w:rsidR="00421141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4E9AD034" w14:textId="77777777" w:rsidR="00421141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x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Key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="Font"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TargetType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"&gt;</w:t>
                      </w:r>
                    </w:p>
                    <w:p w14:paraId="24323E9F" w14:textId="77777777" w:rsidR="00421141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Setter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Property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FontFamily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="{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StaticResource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OswaldRegular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}"/&gt;</w:t>
                      </w:r>
                    </w:p>
                    <w:p w14:paraId="36992A89" w14:textId="77777777" w:rsidR="00421141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14:paraId="2D019C44" w14:textId="77777777" w:rsidR="00421141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31D4B605" w14:textId="77777777" w:rsidR="00421141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BasedOn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="{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StaticResource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{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x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Type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materialDesign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SnackbarMessage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}}"</w:t>
                      </w:r>
                    </w:p>
                    <w:p w14:paraId="4857A513" w14:textId="77777777" w:rsidR="00421141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TargetType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="{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x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Type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materialDesign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SnackbarMessage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}"&gt;</w:t>
                      </w:r>
                    </w:p>
                    <w:p w14:paraId="656499C6" w14:textId="77777777" w:rsidR="00421141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   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Setter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Property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HorizontalContentAlignment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="Center" /&gt;</w:t>
                      </w:r>
                    </w:p>
                    <w:p w14:paraId="5F6C32E5" w14:textId="77777777" w:rsidR="00421141" w:rsidRDefault="00421141" w:rsidP="00421141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9D2C3C" w14:textId="77777777" w:rsidR="00421141" w:rsidRPr="00DC62F9" w:rsidRDefault="00421141" w:rsidP="00421141">
      <w:pPr>
        <w:jc w:val="both"/>
      </w:pPr>
      <w:r w:rsidRPr="00DC62F9">
        <w:t>Az alábbi kódrészleten látható, ahogy az összes kártyára 10-es sarok lekerekítést alkalmazok, ahogy az összes címkére beállítom a betűtípust és ahogy a felugró üzenet szövegét középre igazítom.</w:t>
      </w:r>
    </w:p>
    <w:p w14:paraId="75B6B6DC" w14:textId="77777777" w:rsidR="00421141" w:rsidRPr="00DC62F9" w:rsidRDefault="00421141" w:rsidP="00421141">
      <w:pPr>
        <w:jc w:val="both"/>
      </w:pPr>
      <w:r w:rsidRPr="00DC62F9">
        <w:t xml:space="preserve">Mind a színeket és a stílusokat el lehet érni C# oldalon is és a programban ezt alkalmazom is. A </w:t>
      </w:r>
      <w:proofErr w:type="spellStart"/>
      <w:r w:rsidRPr="00547A9B">
        <w:rPr>
          <w:b/>
          <w:bCs/>
        </w:rPr>
        <w:t>Managers</w:t>
      </w:r>
      <w:proofErr w:type="spellEnd"/>
      <w:r w:rsidRPr="00547A9B">
        <w:rPr>
          <w:b/>
          <w:bCs/>
        </w:rPr>
        <w:t>/</w:t>
      </w:r>
      <w:proofErr w:type="spellStart"/>
      <w:r w:rsidRPr="00547A9B">
        <w:rPr>
          <w:b/>
          <w:bCs/>
        </w:rPr>
        <w:t>Colors</w:t>
      </w:r>
      <w:proofErr w:type="spellEnd"/>
      <w:r w:rsidRPr="00547A9B">
        <w:rPr>
          <w:b/>
          <w:bCs/>
        </w:rPr>
        <w:t>/</w:t>
      </w:r>
      <w:proofErr w:type="spellStart"/>
      <w:r w:rsidRPr="00547A9B">
        <w:rPr>
          <w:b/>
          <w:bCs/>
        </w:rPr>
        <w:t>ColorManager.cs</w:t>
      </w:r>
      <w:proofErr w:type="spellEnd"/>
      <w:r w:rsidRPr="00DC62F9">
        <w:t xml:space="preserve"> osztályban definiáltam erre a célra </w:t>
      </w:r>
      <w:proofErr w:type="spellStart"/>
      <w:r w:rsidRPr="00DC62F9">
        <w:t>property</w:t>
      </w:r>
      <w:proofErr w:type="spellEnd"/>
      <w:r w:rsidRPr="00DC62F9">
        <w:t xml:space="preserve">-ket, amik ezeket érik el. Ez egy statikus osztály, tehát </w:t>
      </w:r>
      <w:proofErr w:type="spellStart"/>
      <w:r w:rsidRPr="00DC62F9">
        <w:t>példányosítás</w:t>
      </w:r>
      <w:proofErr w:type="spellEnd"/>
      <w:r w:rsidRPr="00DC62F9">
        <w:t xml:space="preserve"> nélkül elérhető a tartalma. Az </w:t>
      </w:r>
      <w:proofErr w:type="spellStart"/>
      <w:r w:rsidRPr="00DC62F9">
        <w:t>xaml</w:t>
      </w:r>
      <w:proofErr w:type="spellEnd"/>
      <w:r w:rsidRPr="00DC62F9">
        <w:t xml:space="preserve"> fájlban definiált színek és stílusok az </w:t>
      </w:r>
      <w:proofErr w:type="spellStart"/>
      <w:proofErr w:type="gramStart"/>
      <w:r w:rsidRPr="00547A9B">
        <w:rPr>
          <w:b/>
          <w:bCs/>
        </w:rPr>
        <w:t>Application.Current.Resources</w:t>
      </w:r>
      <w:proofErr w:type="spellEnd"/>
      <w:proofErr w:type="gramEnd"/>
      <w:r w:rsidRPr="00DC62F9">
        <w:t xml:space="preserve"> </w:t>
      </w:r>
      <w:proofErr w:type="spellStart"/>
      <w:r w:rsidRPr="00DC62F9">
        <w:t>dictionary</w:t>
      </w:r>
      <w:proofErr w:type="spellEnd"/>
      <w:r w:rsidRPr="00DC62F9">
        <w:t>-ban találhatóak.</w:t>
      </w:r>
    </w:p>
    <w:p w14:paraId="7D92178B" w14:textId="77777777" w:rsidR="00421141" w:rsidRPr="00DC62F9" w:rsidRDefault="00421141" w:rsidP="00421141">
      <w:pPr>
        <w:jc w:val="both"/>
      </w:pPr>
      <w:r w:rsidRPr="00DC62F9">
        <mc:AlternateContent>
          <mc:Choice Requires="wps">
            <w:drawing>
              <wp:inline distT="0" distB="0" distL="0" distR="0" wp14:anchorId="195C0108" wp14:editId="79A04CBF">
                <wp:extent cx="5760720" cy="480646"/>
                <wp:effectExtent l="0" t="0" r="11430" b="15240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4806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053359" w14:textId="77777777" w:rsidR="00421141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Secondary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=&gt;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Application.Current.Resources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Secondary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];</w:t>
                            </w:r>
                          </w:p>
                          <w:p w14:paraId="1A8F8ABE" w14:textId="77777777" w:rsidR="00421141" w:rsidRDefault="00421141" w:rsidP="00421141"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Primary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=&gt;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Application.Current.Resources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Primary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5C0108" id="_x0000_s1047" type="#_x0000_t202" style="width:453.6pt;height:3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" strokecolor="white [3212]">
                <v:textbox>
                  <w:txbxContent>
                    <w:p w14:paraId="18053359" w14:textId="77777777" w:rsidR="00421141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static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Secondary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=&gt;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Application.Current.Resources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Secondary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];</w:t>
                      </w:r>
                    </w:p>
                    <w:p w14:paraId="1A8F8ABE" w14:textId="77777777" w:rsidR="00421141" w:rsidRDefault="00421141" w:rsidP="00421141"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static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Primary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=&gt;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Application.Current.Resources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Primary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89E38FD" w14:textId="77777777" w:rsidR="00421141" w:rsidRPr="00DC62F9" w:rsidRDefault="00421141" w:rsidP="00421141">
      <w:pPr>
        <w:pStyle w:val="Heading2"/>
      </w:pPr>
      <w:bookmarkStart w:id="56" w:name="_Toc87167121"/>
      <w:bookmarkStart w:id="57" w:name="_Toc87186005"/>
      <w:r w:rsidRPr="00DC62F9">
        <w:t>Validáció</w:t>
      </w:r>
      <w:bookmarkEnd w:id="56"/>
      <w:bookmarkEnd w:id="57"/>
    </w:p>
    <w:p w14:paraId="18FD27BE" w14:textId="77777777" w:rsidR="00421141" w:rsidRPr="00DC62F9" w:rsidRDefault="00421141" w:rsidP="00421141">
      <w:r w:rsidRPr="00DC62F9">
        <w:t>A telemetria alkalmazásban lévő összes beviteli mezőn van egyfajta validáció.</w:t>
      </w:r>
    </w:p>
    <w:p w14:paraId="42EA51BB" w14:textId="77777777" w:rsidR="00421141" w:rsidRPr="00DC62F9" w:rsidRDefault="00421141" w:rsidP="00421141">
      <w:pPr>
        <w:jc w:val="both"/>
      </w:pPr>
      <w:r w:rsidRPr="00DC62F9">
        <w:t xml:space="preserve">A validáció legnagyobb előnye, hogy amikor használni szeretnénk a bemeneti mezőben lévő értéket, például el szeretnénk menteni, akkor csak a helyes értéket adja tovább függetlenül </w:t>
      </w:r>
      <w:r w:rsidRPr="00DC62F9">
        <w:lastRenderedPageBreak/>
        <w:t>attól, hogy a bemeneti mezőben hibás érték szerepel.</w:t>
      </w:r>
    </w:p>
    <w:p w14:paraId="324E4522" w14:textId="77777777" w:rsidR="00421141" w:rsidRPr="00DC62F9" w:rsidRDefault="00421141" w:rsidP="00421141">
      <w:pPr>
        <w:jc w:val="both"/>
      </w:pPr>
      <w:r w:rsidRPr="00DC62F9">
        <w:drawing>
          <wp:anchor distT="0" distB="0" distL="114300" distR="114300" simplePos="0" relativeHeight="251682816" behindDoc="0" locked="0" layoutInCell="1" allowOverlap="1" wp14:anchorId="15AD281C" wp14:editId="2EE8833A">
            <wp:simplePos x="0" y="0"/>
            <wp:positionH relativeFrom="margin">
              <wp:align>left</wp:align>
            </wp:positionH>
            <wp:positionV relativeFrom="paragraph">
              <wp:posOffset>232948</wp:posOffset>
            </wp:positionV>
            <wp:extent cx="3868420" cy="609600"/>
            <wp:effectExtent l="0" t="0" r="0" b="0"/>
            <wp:wrapTopAndBottom/>
            <wp:docPr id="47" name="Picture 47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42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C62F9">
        <w:t>Az alábbi ábrán az IP cím bemeneti mezője látható, amiben hibás érték szerepel.</w:t>
      </w:r>
    </w:p>
    <w:p w14:paraId="7FBEE6CA" w14:textId="77777777" w:rsidR="00421141" w:rsidRPr="00DC62F9" w:rsidRDefault="00421141" w:rsidP="00421141">
      <w:pPr>
        <w:pStyle w:val="Heading3"/>
      </w:pPr>
      <w:bookmarkStart w:id="58" w:name="_Toc87167122"/>
      <w:bookmarkStart w:id="59" w:name="_Toc87186006"/>
      <w:r w:rsidRPr="00DC62F9">
        <w:t>Validáció létrehozása</w:t>
      </w:r>
      <w:bookmarkEnd w:id="58"/>
      <w:bookmarkEnd w:id="59"/>
    </w:p>
    <w:p w14:paraId="59A8D17C" w14:textId="77777777" w:rsidR="00421141" w:rsidRPr="00DC62F9" w:rsidRDefault="00421141" w:rsidP="00421141">
      <w:pPr>
        <w:jc w:val="both"/>
      </w:pPr>
      <w:r w:rsidRPr="00DC62F9">
        <w:t xml:space="preserve">A validációkhoz először is létrehoztam egy </w:t>
      </w:r>
      <w:proofErr w:type="spellStart"/>
      <w:r w:rsidRPr="00DC62F9">
        <w:rPr>
          <w:b/>
          <w:bCs/>
        </w:rPr>
        <w:t>FieldsViewModel</w:t>
      </w:r>
      <w:proofErr w:type="spellEnd"/>
      <w:r w:rsidRPr="00DC62F9">
        <w:t xml:space="preserve"> osztályt, amit az </w:t>
      </w:r>
      <w:proofErr w:type="spellStart"/>
      <w:r w:rsidRPr="00DC62F9">
        <w:rPr>
          <w:b/>
          <w:bCs/>
        </w:rPr>
        <w:t>INotifyPropertyChanged</w:t>
      </w:r>
      <w:proofErr w:type="spellEnd"/>
      <w:r w:rsidRPr="00DC62F9">
        <w:t xml:space="preserve"> osztályból származtattam. Majd ebben az osztályban létrehoztam minden egyes input </w:t>
      </w:r>
      <w:proofErr w:type="spellStart"/>
      <w:r w:rsidRPr="00DC62F9">
        <w:t>field-hez</w:t>
      </w:r>
      <w:proofErr w:type="spellEnd"/>
      <w:r w:rsidRPr="00DC62F9">
        <w:t xml:space="preserve"> egy </w:t>
      </w:r>
      <w:proofErr w:type="spellStart"/>
      <w:r w:rsidRPr="00DC62F9">
        <w:t>property</w:t>
      </w:r>
      <w:proofErr w:type="spellEnd"/>
      <w:r w:rsidRPr="00DC62F9">
        <w:t xml:space="preserve">-t. A </w:t>
      </w:r>
      <w:proofErr w:type="spellStart"/>
      <w:r w:rsidRPr="00DC62F9">
        <w:t>property</w:t>
      </w:r>
      <w:proofErr w:type="spellEnd"/>
      <w:r w:rsidRPr="00DC62F9">
        <w:t xml:space="preserve"> </w:t>
      </w:r>
      <w:proofErr w:type="spellStart"/>
      <w:r w:rsidRPr="00DC62F9">
        <w:t>set</w:t>
      </w:r>
      <w:proofErr w:type="spellEnd"/>
      <w:r w:rsidRPr="00DC62F9">
        <w:t xml:space="preserve"> részében </w:t>
      </w:r>
      <w:proofErr w:type="spellStart"/>
      <w:r w:rsidRPr="00DC62F9">
        <w:t>meghívódik</w:t>
      </w:r>
      <w:proofErr w:type="spellEnd"/>
      <w:r w:rsidRPr="00DC62F9">
        <w:t xml:space="preserve"> a </w:t>
      </w:r>
      <w:proofErr w:type="spellStart"/>
      <w:r w:rsidRPr="00DC62F9">
        <w:rPr>
          <w:b/>
          <w:bCs/>
        </w:rPr>
        <w:t>MutateVerbose</w:t>
      </w:r>
      <w:proofErr w:type="spellEnd"/>
      <w:r w:rsidRPr="00DC62F9">
        <w:t xml:space="preserve"> </w:t>
      </w:r>
      <w:proofErr w:type="spellStart"/>
      <w:r w:rsidRPr="00DC62F9">
        <w:t>extension</w:t>
      </w:r>
      <w:proofErr w:type="spellEnd"/>
      <w:r w:rsidRPr="00DC62F9">
        <w:t xml:space="preserve"> </w:t>
      </w:r>
      <w:proofErr w:type="spellStart"/>
      <w:r w:rsidRPr="00DC62F9">
        <w:t>method</w:t>
      </w:r>
      <w:proofErr w:type="spellEnd"/>
      <w:r w:rsidRPr="00DC62F9">
        <w:t>, ami összehasonlítja az új értéket a régivel.</w:t>
      </w:r>
    </w:p>
    <w:p w14:paraId="7A5631BD" w14:textId="6083F77B" w:rsidR="00421141" w:rsidRPr="00DC62F9" w:rsidRDefault="001D45D9" w:rsidP="00421141">
      <w:pPr>
        <w:jc w:val="both"/>
      </w:pPr>
      <w:r w:rsidRPr="00DC62F9">
        <mc:AlternateContent>
          <mc:Choice Requires="wps">
            <w:drawing>
              <wp:inline distT="0" distB="0" distL="0" distR="0" wp14:anchorId="7EE150E1" wp14:editId="747DC1B2">
                <wp:extent cx="5579745" cy="1003107"/>
                <wp:effectExtent l="0" t="0" r="20955" b="19685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9745" cy="10031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724AE0" w14:textId="77777777" w:rsidR="001D45D9" w:rsidRDefault="001D45D9" w:rsidP="001D45D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?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ipAddress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3AF4845" w14:textId="77777777" w:rsidR="001D45D9" w:rsidRDefault="001D45D9" w:rsidP="001D45D9"/>
                          <w:p w14:paraId="36745130" w14:textId="77777777" w:rsidR="001D45D9" w:rsidRDefault="001D45D9" w:rsidP="001D45D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?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IpAddress</w:t>
                            </w:r>
                            <w:proofErr w:type="spellEnd"/>
                          </w:p>
                          <w:p w14:paraId="275B7B47" w14:textId="77777777" w:rsidR="001D45D9" w:rsidRDefault="001D45D9" w:rsidP="001D45D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7B95084A" w14:textId="77777777" w:rsidR="001D45D9" w:rsidRDefault="001D45D9" w:rsidP="001D45D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=&gt;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ipAddress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F6BF340" w14:textId="77777777" w:rsidR="001D45D9" w:rsidRDefault="001D45D9" w:rsidP="001D45D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=&gt;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.MutateVerbose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ref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ipAddress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RaisePropertyChanged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());</w:t>
                            </w:r>
                          </w:p>
                          <w:p w14:paraId="0B5F952D" w14:textId="77777777" w:rsidR="001D45D9" w:rsidRDefault="001D45D9" w:rsidP="001D45D9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E150E1" id="_x0000_s1048" type="#_x0000_t202" style="width:439.35pt;height:7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" strokecolor="white [3212]">
                <v:textbox style="mso-fit-shape-to-text:t">
                  <w:txbxContent>
                    <w:p w14:paraId="28724AE0" w14:textId="77777777" w:rsidR="001D45D9" w:rsidRDefault="001D45D9" w:rsidP="001D45D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private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?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ipAddress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43AF4845" w14:textId="77777777" w:rsidR="001D45D9" w:rsidRDefault="001D45D9" w:rsidP="001D45D9"/>
                    <w:p w14:paraId="36745130" w14:textId="77777777" w:rsidR="001D45D9" w:rsidRDefault="001D45D9" w:rsidP="001D45D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?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IpAddress</w:t>
                      </w:r>
                      <w:proofErr w:type="spellEnd"/>
                    </w:p>
                    <w:p w14:paraId="275B7B47" w14:textId="77777777" w:rsidR="001D45D9" w:rsidRDefault="001D45D9" w:rsidP="001D45D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7B95084A" w14:textId="77777777" w:rsidR="001D45D9" w:rsidRDefault="001D45D9" w:rsidP="001D45D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=&gt;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ipAddress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1F6BF340" w14:textId="77777777" w:rsidR="001D45D9" w:rsidRDefault="001D45D9" w:rsidP="001D45D9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=&gt;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.MutateVerbose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ref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ipAddress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RaisePropertyChanged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());</w:t>
                      </w:r>
                    </w:p>
                    <w:p w14:paraId="0B5F952D" w14:textId="77777777" w:rsidR="001D45D9" w:rsidRDefault="001D45D9" w:rsidP="001D45D9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7BF2807" w14:textId="5A79C451" w:rsidR="00421141" w:rsidRPr="00DC62F9" w:rsidRDefault="00421141" w:rsidP="00421141">
      <w:pPr>
        <w:jc w:val="both"/>
      </w:pPr>
      <w:r w:rsidRPr="00DC62F9">
        <w:t xml:space="preserve">Magához a validációhoz egy </w:t>
      </w:r>
      <w:proofErr w:type="spellStart"/>
      <w:r w:rsidRPr="00DC62F9">
        <w:rPr>
          <w:b/>
          <w:bCs/>
        </w:rPr>
        <w:t>ValidationRule</w:t>
      </w:r>
      <w:proofErr w:type="spellEnd"/>
      <w:r w:rsidRPr="00DC62F9">
        <w:t xml:space="preserve">-t kell létrehozni. Ezt úgy lehet megtenni, hogy származtatunk egy osztályt a </w:t>
      </w:r>
      <w:proofErr w:type="spellStart"/>
      <w:r w:rsidRPr="00DC62F9">
        <w:rPr>
          <w:b/>
          <w:bCs/>
        </w:rPr>
        <w:t>ValidationRule</w:t>
      </w:r>
      <w:r w:rsidRPr="00DC62F9">
        <w:t>-ból</w:t>
      </w:r>
      <w:proofErr w:type="spellEnd"/>
      <w:r w:rsidRPr="00DC62F9">
        <w:t xml:space="preserve">, ahol pedig a </w:t>
      </w:r>
      <w:proofErr w:type="spellStart"/>
      <w:r w:rsidRPr="00DC62F9">
        <w:rPr>
          <w:b/>
          <w:bCs/>
        </w:rPr>
        <w:t>Validate</w:t>
      </w:r>
      <w:proofErr w:type="spellEnd"/>
      <w:r w:rsidRPr="00DC62F9">
        <w:t xml:space="preserve"> függvényt kell </w:t>
      </w:r>
      <w:r w:rsidR="000254FB" w:rsidRPr="00DC62F9">
        <w:t>felülírni,</w:t>
      </w:r>
      <w:r w:rsidRPr="00DC62F9">
        <w:t xml:space="preserve"> ami maga a </w:t>
      </w:r>
      <w:proofErr w:type="spellStart"/>
      <w:r w:rsidRPr="00DC62F9">
        <w:t>ValidationResult</w:t>
      </w:r>
      <w:proofErr w:type="spellEnd"/>
      <w:r w:rsidRPr="00DC62F9">
        <w:t>-ot fogja visszaadni.</w:t>
      </w:r>
    </w:p>
    <w:p w14:paraId="5B6F84DC" w14:textId="3445BA47" w:rsidR="00421141" w:rsidRPr="00DC62F9" w:rsidRDefault="00421141" w:rsidP="00421141">
      <w:pPr>
        <w:jc w:val="both"/>
      </w:pPr>
      <w:r w:rsidRPr="00DC62F9">
        <w:t xml:space="preserve">A paraméterként kapott </w:t>
      </w:r>
      <w:proofErr w:type="spellStart"/>
      <w:r w:rsidRPr="00DC62F9">
        <w:t>value</w:t>
      </w:r>
      <w:proofErr w:type="spellEnd"/>
      <w:r w:rsidRPr="00DC62F9">
        <w:t xml:space="preserve"> lesz az input mező értéke. Az alábbi példában az IP cím validációja látható. Először megvizsgálom, hogy üres e. Ha igen akkor visszatérek egy hibás validációval, aminek üzenetként beadom, hogy ez a mező kötelező. Ellenkező esetben tovább vizsgálom az IP címet. Azt, hogy valós IPv4 </w:t>
      </w:r>
      <w:r w:rsidR="00A92CEC" w:rsidRPr="00DC62F9">
        <w:t>cím-e</w:t>
      </w:r>
      <w:r w:rsidRPr="00DC62F9">
        <w:t xml:space="preserve">, egy </w:t>
      </w:r>
      <w:proofErr w:type="spellStart"/>
      <w:proofErr w:type="gramStart"/>
      <w:r w:rsidRPr="00DC62F9">
        <w:t>Regex</w:t>
      </w:r>
      <w:proofErr w:type="spellEnd"/>
      <w:r w:rsidRPr="00DC62F9">
        <w:t>-el</w:t>
      </w:r>
      <w:proofErr w:type="gramEnd"/>
      <w:r w:rsidRPr="00DC62F9">
        <w:t xml:space="preserve"> vizsgálom meg. Ha ez is elhal, akkor szintén hibás validációval térek vissza, ellenkező esetben pedig jóval.</w:t>
      </w:r>
    </w:p>
    <w:p w14:paraId="6048D079" w14:textId="77777777" w:rsidR="00421141" w:rsidRPr="00DC62F9" w:rsidRDefault="00421141" w:rsidP="00421141">
      <w:pPr>
        <w:jc w:val="both"/>
      </w:pPr>
      <w:r w:rsidRPr="00DC62F9">
        <w:t xml:space="preserve">Ezen a validáción kívül használok még </w:t>
      </w:r>
      <w:proofErr w:type="spellStart"/>
      <w:r w:rsidRPr="00B04E82">
        <w:rPr>
          <w:b/>
          <w:bCs/>
        </w:rPr>
        <w:t>NotEmptyValidationRule</w:t>
      </w:r>
      <w:proofErr w:type="spellEnd"/>
      <w:r w:rsidRPr="00DC62F9">
        <w:t xml:space="preserve"> és </w:t>
      </w:r>
      <w:proofErr w:type="spellStart"/>
      <w:r w:rsidRPr="006E2876">
        <w:rPr>
          <w:b/>
          <w:bCs/>
        </w:rPr>
        <w:t>IsNumberValidationRule</w:t>
      </w:r>
      <w:proofErr w:type="spellEnd"/>
      <w:r w:rsidRPr="00DC62F9">
        <w:t>-t. Ezeket szintén én írtam.</w:t>
      </w:r>
    </w:p>
    <w:p w14:paraId="6472A904" w14:textId="0910B283" w:rsidR="00421141" w:rsidRPr="00DC62F9" w:rsidRDefault="00421141" w:rsidP="00421141">
      <w:pPr>
        <w:jc w:val="both"/>
      </w:pPr>
      <w:r w:rsidRPr="00DC62F9">
        <w:t xml:space="preserve">Ahhoz, hogy egy ilyen validációt használjunk, hozzá kell kötnünk az adott bemeneti mezőhöz, illetve C# oldalon össze kell kötni a </w:t>
      </w:r>
      <w:proofErr w:type="spellStart"/>
      <w:r w:rsidRPr="00DC62F9">
        <w:t>validáló</w:t>
      </w:r>
      <w:proofErr w:type="spellEnd"/>
      <w:r w:rsidRPr="00DC62F9">
        <w:t xml:space="preserve"> modellt </w:t>
      </w:r>
      <w:proofErr w:type="spellStart"/>
      <w:r w:rsidRPr="00DC62F9">
        <w:t>binding</w:t>
      </w:r>
      <w:proofErr w:type="spellEnd"/>
      <w:r w:rsidRPr="00DC62F9">
        <w:t xml:space="preserve"> segítségével.</w:t>
      </w:r>
    </w:p>
    <w:p w14:paraId="6EC76A30" w14:textId="0587455C" w:rsidR="00A237C3" w:rsidRPr="00DC62F9" w:rsidRDefault="00A237C3" w:rsidP="00421141">
      <w:pPr>
        <w:jc w:val="both"/>
      </w:pPr>
      <w:r w:rsidRPr="00DC62F9">
        <mc:AlternateContent>
          <mc:Choice Requires="wps">
            <w:drawing>
              <wp:inline distT="0" distB="0" distL="0" distR="0" wp14:anchorId="28FF25BB" wp14:editId="76DCA0C6">
                <wp:extent cx="5737860" cy="2461260"/>
                <wp:effectExtent l="0" t="0" r="15240" b="15240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7860" cy="2461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9F9141" w14:textId="77777777" w:rsidR="00421141" w:rsidRPr="00055225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055225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public</w:t>
                            </w:r>
                            <w:proofErr w:type="spellEnd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55225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class</w:t>
                            </w:r>
                            <w:proofErr w:type="spellEnd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55225">
                              <w:rPr>
                                <w:rFonts w:ascii="Consolas" w:hAnsi="Consolas" w:cs="Consolas"/>
                                <w:color w:val="2B91AF"/>
                                <w:sz w:val="14"/>
                                <w:szCs w:val="14"/>
                              </w:rPr>
                              <w:t>IsIpAddressValidationRule</w:t>
                            </w:r>
                            <w:proofErr w:type="spellEnd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:</w:t>
                            </w:r>
                            <w:proofErr w:type="gramEnd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ValidationRule</w:t>
                            </w:r>
                            <w:proofErr w:type="spellEnd"/>
                          </w:p>
                          <w:p w14:paraId="07946739" w14:textId="77777777" w:rsidR="00421141" w:rsidRPr="00055225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6348ABCE" w14:textId="77777777" w:rsidR="00421141" w:rsidRPr="00055225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spellStart"/>
                            <w:r w:rsidRPr="00055225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public</w:t>
                            </w:r>
                            <w:proofErr w:type="spellEnd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55225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override</w:t>
                            </w:r>
                            <w:proofErr w:type="spellEnd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ValidationResult</w:t>
                            </w:r>
                            <w:proofErr w:type="spellEnd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Validate</w:t>
                            </w:r>
                            <w:proofErr w:type="spellEnd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55225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object</w:t>
                            </w:r>
                            <w:proofErr w:type="spellEnd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value</w:t>
                            </w:r>
                            <w:proofErr w:type="spellEnd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CultureInfo</w:t>
                            </w:r>
                            <w:proofErr w:type="spellEnd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cultureInfo</w:t>
                            </w:r>
                            <w:proofErr w:type="spellEnd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75F3DD37" w14:textId="77777777" w:rsidR="00421141" w:rsidRPr="00055225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{</w:t>
                            </w:r>
                          </w:p>
                          <w:p w14:paraId="277A8FF4" w14:textId="77777777" w:rsidR="00421141" w:rsidRPr="00055225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spellStart"/>
                            <w:r w:rsidRPr="00055225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if</w:t>
                            </w:r>
                            <w:proofErr w:type="spellEnd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055225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string</w:t>
                            </w:r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.IsNullOrWhiteSpace</w:t>
                            </w:r>
                            <w:proofErr w:type="spellEnd"/>
                            <w:proofErr w:type="gramEnd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((</w:t>
                            </w:r>
                            <w:proofErr w:type="spellStart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value</w:t>
                            </w:r>
                            <w:proofErr w:type="spellEnd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?? </w:t>
                            </w:r>
                            <w:r w:rsidRPr="00055225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""</w:t>
                            </w:r>
                            <w:proofErr w:type="gramStart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).</w:t>
                            </w:r>
                            <w:proofErr w:type="spellStart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ToString</w:t>
                            </w:r>
                            <w:proofErr w:type="spellEnd"/>
                            <w:proofErr w:type="gramEnd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()))</w:t>
                            </w:r>
                          </w:p>
                          <w:p w14:paraId="23F1389E" w14:textId="77777777" w:rsidR="00421141" w:rsidRPr="00055225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{</w:t>
                            </w:r>
                          </w:p>
                          <w:p w14:paraId="7815C8FB" w14:textId="77777777" w:rsidR="00421141" w:rsidRPr="00055225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spellStart"/>
                            <w:r w:rsidRPr="00055225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return</w:t>
                            </w:r>
                            <w:proofErr w:type="spellEnd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55225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new</w:t>
                            </w:r>
                            <w:proofErr w:type="spellEnd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ValidationResult</w:t>
                            </w:r>
                            <w:proofErr w:type="spellEnd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55225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false</w:t>
                            </w:r>
                            <w:proofErr w:type="spellEnd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r w:rsidRPr="00055225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055225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Field</w:t>
                            </w:r>
                            <w:proofErr w:type="spellEnd"/>
                            <w:r w:rsidRPr="00055225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 is </w:t>
                            </w:r>
                            <w:proofErr w:type="spellStart"/>
                            <w:r w:rsidRPr="00055225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required</w:t>
                            </w:r>
                            <w:proofErr w:type="spellEnd"/>
                            <w:r w:rsidRPr="00055225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76CC3F3D" w14:textId="77777777" w:rsidR="00421141" w:rsidRPr="00055225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}</w:t>
                            </w:r>
                          </w:p>
                          <w:p w14:paraId="14A30352" w14:textId="77777777" w:rsidR="00421141" w:rsidRPr="00055225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055225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else</w:t>
                            </w:r>
                            <w:proofErr w:type="spellEnd"/>
                          </w:p>
                          <w:p w14:paraId="4CC31384" w14:textId="77777777" w:rsidR="00421141" w:rsidRPr="00055225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{</w:t>
                            </w:r>
                          </w:p>
                          <w:p w14:paraId="72D087AA" w14:textId="77777777" w:rsidR="00421141" w:rsidRPr="00055225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spellStart"/>
                            <w:r w:rsidRPr="00055225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if</w:t>
                            </w:r>
                            <w:proofErr w:type="spellEnd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(</w:t>
                            </w:r>
                            <w:proofErr w:type="spellStart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Regex.IsMatch</w:t>
                            </w:r>
                            <w:proofErr w:type="spellEnd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value.ToString</w:t>
                            </w:r>
                            <w:proofErr w:type="spellEnd"/>
                            <w:proofErr w:type="gramEnd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(), </w:t>
                            </w:r>
                            <w:r w:rsidRPr="00055225">
                              <w:rPr>
                                <w:rFonts w:ascii="Consolas" w:hAnsi="Consolas" w:cs="Consolas"/>
                                <w:color w:val="800000"/>
                                <w:sz w:val="14"/>
                                <w:szCs w:val="14"/>
                              </w:rPr>
                              <w:t>@"^(([0-9]|[1-9][0-9]|1[0-9]{2}|2[0-4][0-9]|25[0-5]).){3}([0-9]|[1-9][0-9]|1[0-9]{2}|2[0-4][0-9]|25[0-5])$"</w:t>
                            </w:r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))</w:t>
                            </w:r>
                          </w:p>
                          <w:p w14:paraId="44F1875C" w14:textId="77777777" w:rsidR="00421141" w:rsidRPr="00055225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{</w:t>
                            </w:r>
                          </w:p>
                          <w:p w14:paraId="00E29EFB" w14:textId="77777777" w:rsidR="00421141" w:rsidRPr="00055225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spellStart"/>
                            <w:r w:rsidRPr="00055225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return</w:t>
                            </w:r>
                            <w:proofErr w:type="spellEnd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ValidationResult.ValidResult</w:t>
                            </w:r>
                            <w:proofErr w:type="spellEnd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10F9AC66" w14:textId="77777777" w:rsidR="00421141" w:rsidRPr="00055225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}</w:t>
                            </w:r>
                          </w:p>
                          <w:p w14:paraId="555774C9" w14:textId="77777777" w:rsidR="00421141" w:rsidRPr="00055225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</w:t>
                            </w:r>
                            <w:proofErr w:type="spellStart"/>
                            <w:r w:rsidRPr="00055225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else</w:t>
                            </w:r>
                            <w:proofErr w:type="spellEnd"/>
                          </w:p>
                          <w:p w14:paraId="17281D0C" w14:textId="77777777" w:rsidR="00421141" w:rsidRPr="00055225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{</w:t>
                            </w:r>
                          </w:p>
                          <w:p w14:paraId="78EF253B" w14:textId="77777777" w:rsidR="00421141" w:rsidRPr="00055225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</w:t>
                            </w:r>
                            <w:proofErr w:type="spellStart"/>
                            <w:r w:rsidRPr="00055225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return</w:t>
                            </w:r>
                            <w:proofErr w:type="spellEnd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55225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new</w:t>
                            </w:r>
                            <w:proofErr w:type="spellEnd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ValidationResult</w:t>
                            </w:r>
                            <w:proofErr w:type="spellEnd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55225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false</w:t>
                            </w:r>
                            <w:proofErr w:type="spellEnd"/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r w:rsidRPr="00055225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055225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Invalid</w:t>
                            </w:r>
                            <w:proofErr w:type="spellEnd"/>
                            <w:r w:rsidRPr="00055225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55225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format</w:t>
                            </w:r>
                            <w:proofErr w:type="spellEnd"/>
                            <w:r w:rsidRPr="00055225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09743A67" w14:textId="77777777" w:rsidR="00421141" w:rsidRPr="00055225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</w:t>
                            </w:r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  <w:p w14:paraId="4AF13F88" w14:textId="77777777" w:rsidR="00421141" w:rsidRPr="00055225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}</w:t>
                            </w:r>
                          </w:p>
                          <w:p w14:paraId="241F3480" w14:textId="77777777" w:rsidR="00421141" w:rsidRPr="00055225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5C2DE226" w14:textId="77777777" w:rsidR="00421141" w:rsidRPr="00055225" w:rsidRDefault="00421141" w:rsidP="00421141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05522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FF25BB" id="_x0000_s1049" type="#_x0000_t202" style="width:451.8pt;height:19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" strokecolor="white [3212]">
                <v:textbox>
                  <w:txbxContent>
                    <w:p w14:paraId="5F9F9141" w14:textId="77777777" w:rsidR="00421141" w:rsidRPr="00055225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055225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public</w:t>
                      </w:r>
                      <w:proofErr w:type="spellEnd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55225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class</w:t>
                      </w:r>
                      <w:proofErr w:type="spellEnd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055225">
                        <w:rPr>
                          <w:rFonts w:ascii="Consolas" w:hAnsi="Consolas" w:cs="Consolas"/>
                          <w:color w:val="2B91AF"/>
                          <w:sz w:val="14"/>
                          <w:szCs w:val="14"/>
                        </w:rPr>
                        <w:t>IsIpAddressValidationRule</w:t>
                      </w:r>
                      <w:proofErr w:type="spellEnd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:</w:t>
                      </w:r>
                      <w:proofErr w:type="gramEnd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ValidationRule</w:t>
                      </w:r>
                      <w:proofErr w:type="spellEnd"/>
                    </w:p>
                    <w:p w14:paraId="07946739" w14:textId="77777777" w:rsidR="00421141" w:rsidRPr="00055225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{</w:t>
                      </w:r>
                    </w:p>
                    <w:p w14:paraId="6348ABCE" w14:textId="77777777" w:rsidR="00421141" w:rsidRPr="00055225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 xml:space="preserve">    </w:t>
                      </w:r>
                      <w:proofErr w:type="spellStart"/>
                      <w:r w:rsidRPr="00055225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public</w:t>
                      </w:r>
                      <w:proofErr w:type="spellEnd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55225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override</w:t>
                      </w:r>
                      <w:proofErr w:type="spellEnd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ValidationResult</w:t>
                      </w:r>
                      <w:proofErr w:type="spellEnd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Validate</w:t>
                      </w:r>
                      <w:proofErr w:type="spellEnd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End"/>
                      <w:r w:rsidRPr="00055225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object</w:t>
                      </w:r>
                      <w:proofErr w:type="spellEnd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value</w:t>
                      </w:r>
                      <w:proofErr w:type="spellEnd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CultureInfo</w:t>
                      </w:r>
                      <w:proofErr w:type="spellEnd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cultureInfo</w:t>
                      </w:r>
                      <w:proofErr w:type="spellEnd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75F3DD37" w14:textId="77777777" w:rsidR="00421141" w:rsidRPr="00055225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{</w:t>
                      </w:r>
                    </w:p>
                    <w:p w14:paraId="277A8FF4" w14:textId="77777777" w:rsidR="00421141" w:rsidRPr="00055225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proofErr w:type="spellStart"/>
                      <w:r w:rsidRPr="00055225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if</w:t>
                      </w:r>
                      <w:proofErr w:type="spellEnd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(</w:t>
                      </w:r>
                      <w:proofErr w:type="spellStart"/>
                      <w:proofErr w:type="gramStart"/>
                      <w:r w:rsidRPr="00055225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string</w:t>
                      </w:r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.IsNullOrWhiteSpace</w:t>
                      </w:r>
                      <w:proofErr w:type="spellEnd"/>
                      <w:proofErr w:type="gramEnd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((</w:t>
                      </w:r>
                      <w:proofErr w:type="spellStart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value</w:t>
                      </w:r>
                      <w:proofErr w:type="spellEnd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?? </w:t>
                      </w:r>
                      <w:r w:rsidRPr="00055225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""</w:t>
                      </w:r>
                      <w:proofErr w:type="gramStart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).</w:t>
                      </w:r>
                      <w:proofErr w:type="spellStart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ToString</w:t>
                      </w:r>
                      <w:proofErr w:type="spellEnd"/>
                      <w:proofErr w:type="gramEnd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()))</w:t>
                      </w:r>
                    </w:p>
                    <w:p w14:paraId="23F1389E" w14:textId="77777777" w:rsidR="00421141" w:rsidRPr="00055225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{</w:t>
                      </w:r>
                    </w:p>
                    <w:p w14:paraId="7815C8FB" w14:textId="77777777" w:rsidR="00421141" w:rsidRPr="00055225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proofErr w:type="spellStart"/>
                      <w:r w:rsidRPr="00055225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return</w:t>
                      </w:r>
                      <w:proofErr w:type="spellEnd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55225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new</w:t>
                      </w:r>
                      <w:proofErr w:type="spellEnd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ValidationResult</w:t>
                      </w:r>
                      <w:proofErr w:type="spellEnd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End"/>
                      <w:r w:rsidRPr="00055225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false</w:t>
                      </w:r>
                      <w:proofErr w:type="spellEnd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r w:rsidRPr="00055225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055225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Field</w:t>
                      </w:r>
                      <w:proofErr w:type="spellEnd"/>
                      <w:r w:rsidRPr="00055225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 is </w:t>
                      </w:r>
                      <w:proofErr w:type="spellStart"/>
                      <w:r w:rsidRPr="00055225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required</w:t>
                      </w:r>
                      <w:proofErr w:type="spellEnd"/>
                      <w:r w:rsidRPr="00055225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);</w:t>
                      </w:r>
                    </w:p>
                    <w:p w14:paraId="76CC3F3D" w14:textId="77777777" w:rsidR="00421141" w:rsidRPr="00055225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}</w:t>
                      </w:r>
                    </w:p>
                    <w:p w14:paraId="14A30352" w14:textId="77777777" w:rsidR="00421141" w:rsidRPr="00055225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055225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else</w:t>
                      </w:r>
                      <w:proofErr w:type="spellEnd"/>
                    </w:p>
                    <w:p w14:paraId="4CC31384" w14:textId="77777777" w:rsidR="00421141" w:rsidRPr="00055225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{</w:t>
                      </w:r>
                    </w:p>
                    <w:p w14:paraId="72D087AA" w14:textId="77777777" w:rsidR="00421141" w:rsidRPr="00055225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proofErr w:type="spellStart"/>
                      <w:r w:rsidRPr="00055225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if</w:t>
                      </w:r>
                      <w:proofErr w:type="spellEnd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(</w:t>
                      </w:r>
                      <w:proofErr w:type="spellStart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Regex.IsMatch</w:t>
                      </w:r>
                      <w:proofErr w:type="spellEnd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Start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value.ToString</w:t>
                      </w:r>
                      <w:proofErr w:type="spellEnd"/>
                      <w:proofErr w:type="gramEnd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(), </w:t>
                      </w:r>
                      <w:r w:rsidRPr="00055225">
                        <w:rPr>
                          <w:rFonts w:ascii="Consolas" w:hAnsi="Consolas" w:cs="Consolas"/>
                          <w:color w:val="800000"/>
                          <w:sz w:val="14"/>
                          <w:szCs w:val="14"/>
                        </w:rPr>
                        <w:t>@"^(([0-9]|[1-9][0-9]|1[0-9]{2}|2[0-4][0-9]|25[0-5]).){3}([0-9]|[1-9][0-9]|1[0-9]{2}|2[0-4][0-9]|25[0-5])$"</w:t>
                      </w:r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))</w:t>
                      </w:r>
                    </w:p>
                    <w:p w14:paraId="44F1875C" w14:textId="77777777" w:rsidR="00421141" w:rsidRPr="00055225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{</w:t>
                      </w:r>
                    </w:p>
                    <w:p w14:paraId="00E29EFB" w14:textId="77777777" w:rsidR="00421141" w:rsidRPr="00055225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proofErr w:type="spellStart"/>
                      <w:r w:rsidRPr="00055225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return</w:t>
                      </w:r>
                      <w:proofErr w:type="spellEnd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ValidationResult.ValidResult</w:t>
                      </w:r>
                      <w:proofErr w:type="spellEnd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 w14:paraId="10F9AC66" w14:textId="77777777" w:rsidR="00421141" w:rsidRPr="00055225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}</w:t>
                      </w:r>
                    </w:p>
                    <w:p w14:paraId="555774C9" w14:textId="77777777" w:rsidR="00421141" w:rsidRPr="00055225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</w:t>
                      </w:r>
                      <w:proofErr w:type="spellStart"/>
                      <w:r w:rsidRPr="00055225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else</w:t>
                      </w:r>
                      <w:proofErr w:type="spellEnd"/>
                    </w:p>
                    <w:p w14:paraId="17281D0C" w14:textId="77777777" w:rsidR="00421141" w:rsidRPr="00055225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{</w:t>
                      </w:r>
                    </w:p>
                    <w:p w14:paraId="78EF253B" w14:textId="77777777" w:rsidR="00421141" w:rsidRPr="00055225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</w:t>
                      </w:r>
                      <w:proofErr w:type="spellStart"/>
                      <w:r w:rsidRPr="00055225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return</w:t>
                      </w:r>
                      <w:proofErr w:type="spellEnd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55225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new</w:t>
                      </w:r>
                      <w:proofErr w:type="spellEnd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ValidationResult</w:t>
                      </w:r>
                      <w:proofErr w:type="spellEnd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End"/>
                      <w:r w:rsidRPr="00055225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false</w:t>
                      </w:r>
                      <w:proofErr w:type="spellEnd"/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r w:rsidRPr="00055225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055225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Invalid</w:t>
                      </w:r>
                      <w:proofErr w:type="spellEnd"/>
                      <w:r w:rsidRPr="00055225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55225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format</w:t>
                      </w:r>
                      <w:proofErr w:type="spellEnd"/>
                      <w:r w:rsidRPr="00055225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);</w:t>
                      </w:r>
                    </w:p>
                    <w:p w14:paraId="09743A67" w14:textId="77777777" w:rsidR="00421141" w:rsidRPr="00055225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</w:t>
                      </w:r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}</w:t>
                      </w:r>
                    </w:p>
                    <w:p w14:paraId="4AF13F88" w14:textId="77777777" w:rsidR="00421141" w:rsidRPr="00055225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}</w:t>
                      </w:r>
                    </w:p>
                    <w:p w14:paraId="241F3480" w14:textId="77777777" w:rsidR="00421141" w:rsidRPr="00055225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5C2DE226" w14:textId="77777777" w:rsidR="00421141" w:rsidRPr="00055225" w:rsidRDefault="00421141" w:rsidP="00421141">
                      <w:pPr>
                        <w:rPr>
                          <w:sz w:val="14"/>
                          <w:szCs w:val="14"/>
                        </w:rPr>
                      </w:pPr>
                      <w:r w:rsidRPr="0005522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D733D68" w14:textId="2CF9DCE4" w:rsidR="00421141" w:rsidRPr="00DC62F9" w:rsidRDefault="00421141" w:rsidP="00421141">
      <w:pPr>
        <w:jc w:val="both"/>
        <w:rPr>
          <w:sz w:val="19"/>
          <w:szCs w:val="19"/>
        </w:rPr>
      </w:pPr>
      <w:r w:rsidRPr="00DC62F9">
        <w:lastRenderedPageBreak/>
        <mc:AlternateContent>
          <mc:Choice Requires="wps">
            <w:drawing>
              <wp:inline distT="0" distB="0" distL="0" distR="0" wp14:anchorId="1AEEA4BE" wp14:editId="7E5B8509">
                <wp:extent cx="5773420" cy="1404620"/>
                <wp:effectExtent l="0" t="0" r="17780" b="26035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3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3086AF" w14:textId="77777777" w:rsidR="00421141" w:rsidRPr="00D84FE8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D84FE8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TextBox</w:t>
                            </w:r>
                            <w:proofErr w:type="spellEnd"/>
                            <w:r w:rsidRPr="00D84FE8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D84FE8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Grid.Row</w:t>
                            </w:r>
                            <w:proofErr w:type="spellEnd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="0"</w:t>
                            </w:r>
                          </w:p>
                          <w:p w14:paraId="04ABCDC8" w14:textId="77777777" w:rsidR="00421141" w:rsidRPr="00D84FE8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D84FE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</w:t>
                            </w:r>
                            <w:proofErr w:type="spellStart"/>
                            <w:r w:rsidRPr="00D84FE8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Name</w:t>
                            </w:r>
                            <w:proofErr w:type="spellEnd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IpAddressTextBox</w:t>
                            </w:r>
                            <w:proofErr w:type="spellEnd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</w:t>
                            </w:r>
                          </w:p>
                          <w:p w14:paraId="4E021BD7" w14:textId="77777777" w:rsidR="00421141" w:rsidRPr="00D84FE8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D84FE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</w:t>
                            </w:r>
                            <w:proofErr w:type="spellStart"/>
                            <w:r w:rsidRPr="00D84FE8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VerticalAlignment</w:t>
                            </w:r>
                            <w:proofErr w:type="spellEnd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Stretch</w:t>
                            </w:r>
                            <w:proofErr w:type="spellEnd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</w:t>
                            </w:r>
                          </w:p>
                          <w:p w14:paraId="41F2EB0F" w14:textId="77777777" w:rsidR="00421141" w:rsidRPr="00D84FE8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D84FE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</w:t>
                            </w:r>
                            <w:proofErr w:type="spellStart"/>
                            <w:r w:rsidRPr="00D84FE8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HorizontalAlignment</w:t>
                            </w:r>
                            <w:proofErr w:type="spellEnd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Stretch</w:t>
                            </w:r>
                            <w:proofErr w:type="spellEnd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</w:t>
                            </w:r>
                          </w:p>
                          <w:p w14:paraId="1F308421" w14:textId="77777777" w:rsidR="00421141" w:rsidRPr="00D84FE8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D84FE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</w:t>
                            </w:r>
                            <w:proofErr w:type="spellStart"/>
                            <w:r w:rsidRPr="00D84FE8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VerticalContentAlignment</w:t>
                            </w:r>
                            <w:proofErr w:type="spellEnd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="Center"</w:t>
                            </w:r>
                          </w:p>
                          <w:p w14:paraId="2349AC20" w14:textId="77777777" w:rsidR="00421141" w:rsidRPr="00D84FE8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D84FE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</w:t>
                            </w:r>
                            <w:proofErr w:type="spellStart"/>
                            <w:r w:rsidRPr="00D84FE8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HorizontalContentAlignment</w:t>
                            </w:r>
                            <w:proofErr w:type="spellEnd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Left</w:t>
                            </w:r>
                            <w:proofErr w:type="spellEnd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</w:t>
                            </w:r>
                          </w:p>
                          <w:p w14:paraId="5C5CFBB3" w14:textId="77777777" w:rsidR="00421141" w:rsidRPr="00D84FE8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D84FE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D84FE8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materialDesign</w:t>
                            </w:r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:</w:t>
                            </w:r>
                            <w:r w:rsidRPr="00D84FE8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HintAssist.Hint</w:t>
                            </w:r>
                            <w:proofErr w:type="spellEnd"/>
                            <w:proofErr w:type="gramEnd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 xml:space="preserve">="IP </w:t>
                            </w:r>
                            <w:proofErr w:type="spellStart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address</w:t>
                            </w:r>
                            <w:proofErr w:type="spellEnd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</w:t>
                            </w:r>
                          </w:p>
                          <w:p w14:paraId="7630E514" w14:textId="77777777" w:rsidR="00421141" w:rsidRPr="00D84FE8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D84FE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D84FE8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materialDesign</w:t>
                            </w:r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:</w:t>
                            </w:r>
                            <w:r w:rsidRPr="00D84FE8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HintAssist.IsFloating</w:t>
                            </w:r>
                            <w:proofErr w:type="spellEnd"/>
                            <w:proofErr w:type="gramEnd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True</w:t>
                            </w:r>
                            <w:proofErr w:type="spellEnd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</w:t>
                            </w:r>
                          </w:p>
                          <w:p w14:paraId="4CD1356A" w14:textId="77777777" w:rsidR="00421141" w:rsidRPr="00D84FE8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D84FE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</w:t>
                            </w:r>
                            <w:r w:rsidRPr="00D84FE8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Margin</w:t>
                            </w:r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="5,0,0,15"&gt;</w:t>
                            </w:r>
                          </w:p>
                          <w:p w14:paraId="10FAF4CF" w14:textId="77777777" w:rsidR="00421141" w:rsidRPr="00D84FE8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D84FE8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TextBox.Text</w:t>
                            </w:r>
                            <w:proofErr w:type="spellEnd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068E5FC0" w14:textId="77777777" w:rsidR="00421141" w:rsidRPr="00D84FE8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D84FE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D84FE8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Binding</w:t>
                            </w:r>
                            <w:proofErr w:type="spellEnd"/>
                            <w:r w:rsidRPr="00D84FE8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D84FE8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Path</w:t>
                            </w:r>
                            <w:proofErr w:type="spellEnd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IpAddress</w:t>
                            </w:r>
                            <w:proofErr w:type="spellEnd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</w:t>
                            </w:r>
                          </w:p>
                          <w:p w14:paraId="1EFC0538" w14:textId="77777777" w:rsidR="00421141" w:rsidRPr="00D84FE8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D84FE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    </w:t>
                            </w:r>
                            <w:r w:rsidRPr="00D84FE8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D84FE8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UpdateSourceTrigger</w:t>
                            </w:r>
                            <w:proofErr w:type="spellEnd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PropertyChanged</w:t>
                            </w:r>
                            <w:proofErr w:type="spellEnd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"&gt;</w:t>
                            </w:r>
                          </w:p>
                          <w:p w14:paraId="4560FF39" w14:textId="77777777" w:rsidR="00421141" w:rsidRPr="00D84FE8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D84FE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D84FE8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Binding.ValidationRules</w:t>
                            </w:r>
                            <w:proofErr w:type="spellEnd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352C0B4B" w14:textId="77777777" w:rsidR="00421141" w:rsidRPr="00D84FE8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 xml:space="preserve">                </w:t>
                            </w:r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D84FE8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validation</w:t>
                            </w:r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:</w:t>
                            </w:r>
                            <w:r w:rsidRPr="00D84FE8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IsIpAddressValidationRule</w:t>
                            </w:r>
                            <w:proofErr w:type="spellEnd"/>
                            <w:proofErr w:type="gramEnd"/>
                            <w:r w:rsidRPr="00D84FE8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D84FE8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ValidatesOnTargetUpdated</w:t>
                            </w:r>
                            <w:proofErr w:type="spellEnd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True</w:t>
                            </w:r>
                            <w:proofErr w:type="spellEnd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 /&gt;</w:t>
                            </w:r>
                          </w:p>
                          <w:p w14:paraId="75BA1110" w14:textId="77777777" w:rsidR="00421141" w:rsidRPr="00D84FE8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D84FE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</w:t>
                            </w:r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&lt;/</w:t>
                            </w:r>
                            <w:proofErr w:type="spellStart"/>
                            <w:r w:rsidRPr="00D84FE8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Binding.ValidationRules</w:t>
                            </w:r>
                            <w:proofErr w:type="spellEnd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7E2D8453" w14:textId="77777777" w:rsidR="00421141" w:rsidRPr="00D84FE8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D84FE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&lt;/</w:t>
                            </w:r>
                            <w:proofErr w:type="spellStart"/>
                            <w:r w:rsidRPr="00D84FE8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Binding</w:t>
                            </w:r>
                            <w:proofErr w:type="spellEnd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333A6B8D" w14:textId="77777777" w:rsidR="00421141" w:rsidRPr="00D84FE8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D84FE8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&lt;/</w:t>
                            </w:r>
                            <w:proofErr w:type="spellStart"/>
                            <w:r w:rsidRPr="00D84FE8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TextBox.Text</w:t>
                            </w:r>
                            <w:proofErr w:type="spellEnd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633CBC63" w14:textId="77777777" w:rsidR="00421141" w:rsidRPr="00D84FE8" w:rsidRDefault="00421141" w:rsidP="00421141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&lt;/</w:t>
                            </w:r>
                            <w:proofErr w:type="spellStart"/>
                            <w:r w:rsidRPr="00D84FE8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TextBox</w:t>
                            </w:r>
                            <w:proofErr w:type="spellEnd"/>
                            <w:r w:rsidRPr="00D84FE8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EEA4BE" id="_x0000_s1050" type="#_x0000_t202" style="width:454.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" strokecolor="white [3212]">
                <v:textbox style="mso-fit-shape-to-text:t">
                  <w:txbxContent>
                    <w:p w14:paraId="743086AF" w14:textId="77777777" w:rsidR="00421141" w:rsidRPr="00D84FE8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D84FE8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TextBox</w:t>
                      </w:r>
                      <w:proofErr w:type="spellEnd"/>
                      <w:r w:rsidRPr="00D84FE8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D84FE8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Grid.Row</w:t>
                      </w:r>
                      <w:proofErr w:type="spellEnd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="0"</w:t>
                      </w:r>
                    </w:p>
                    <w:p w14:paraId="04ABCDC8" w14:textId="77777777" w:rsidR="00421141" w:rsidRPr="00D84FE8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D84FE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</w:t>
                      </w:r>
                      <w:proofErr w:type="spellStart"/>
                      <w:r w:rsidRPr="00D84FE8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Name</w:t>
                      </w:r>
                      <w:proofErr w:type="spellEnd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IpAddressTextBox</w:t>
                      </w:r>
                      <w:proofErr w:type="spellEnd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</w:t>
                      </w:r>
                    </w:p>
                    <w:p w14:paraId="4E021BD7" w14:textId="77777777" w:rsidR="00421141" w:rsidRPr="00D84FE8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D84FE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</w:t>
                      </w:r>
                      <w:proofErr w:type="spellStart"/>
                      <w:r w:rsidRPr="00D84FE8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VerticalAlignment</w:t>
                      </w:r>
                      <w:proofErr w:type="spellEnd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Stretch</w:t>
                      </w:r>
                      <w:proofErr w:type="spellEnd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</w:t>
                      </w:r>
                    </w:p>
                    <w:p w14:paraId="41F2EB0F" w14:textId="77777777" w:rsidR="00421141" w:rsidRPr="00D84FE8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D84FE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</w:t>
                      </w:r>
                      <w:proofErr w:type="spellStart"/>
                      <w:r w:rsidRPr="00D84FE8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HorizontalAlignment</w:t>
                      </w:r>
                      <w:proofErr w:type="spellEnd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Stretch</w:t>
                      </w:r>
                      <w:proofErr w:type="spellEnd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</w:t>
                      </w:r>
                    </w:p>
                    <w:p w14:paraId="1F308421" w14:textId="77777777" w:rsidR="00421141" w:rsidRPr="00D84FE8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D84FE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</w:t>
                      </w:r>
                      <w:proofErr w:type="spellStart"/>
                      <w:r w:rsidRPr="00D84FE8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VerticalContentAlignment</w:t>
                      </w:r>
                      <w:proofErr w:type="spellEnd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="Center"</w:t>
                      </w:r>
                    </w:p>
                    <w:p w14:paraId="2349AC20" w14:textId="77777777" w:rsidR="00421141" w:rsidRPr="00D84FE8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D84FE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</w:t>
                      </w:r>
                      <w:proofErr w:type="spellStart"/>
                      <w:r w:rsidRPr="00D84FE8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HorizontalContentAlignment</w:t>
                      </w:r>
                      <w:proofErr w:type="spellEnd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Left</w:t>
                      </w:r>
                      <w:proofErr w:type="spellEnd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</w:t>
                      </w:r>
                    </w:p>
                    <w:p w14:paraId="5C5CFBB3" w14:textId="77777777" w:rsidR="00421141" w:rsidRPr="00D84FE8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D84FE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D84FE8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materialDesign</w:t>
                      </w:r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:</w:t>
                      </w:r>
                      <w:r w:rsidRPr="00D84FE8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HintAssist.Hint</w:t>
                      </w:r>
                      <w:proofErr w:type="spellEnd"/>
                      <w:proofErr w:type="gramEnd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 xml:space="preserve">="IP </w:t>
                      </w:r>
                      <w:proofErr w:type="spellStart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address</w:t>
                      </w:r>
                      <w:proofErr w:type="spellEnd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</w:t>
                      </w:r>
                    </w:p>
                    <w:p w14:paraId="7630E514" w14:textId="77777777" w:rsidR="00421141" w:rsidRPr="00D84FE8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D84FE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D84FE8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materialDesign</w:t>
                      </w:r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:</w:t>
                      </w:r>
                      <w:r w:rsidRPr="00D84FE8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HintAssist.IsFloating</w:t>
                      </w:r>
                      <w:proofErr w:type="spellEnd"/>
                      <w:proofErr w:type="gramEnd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True</w:t>
                      </w:r>
                      <w:proofErr w:type="spellEnd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</w:t>
                      </w:r>
                    </w:p>
                    <w:p w14:paraId="4CD1356A" w14:textId="77777777" w:rsidR="00421141" w:rsidRPr="00D84FE8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D84FE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</w:t>
                      </w:r>
                      <w:r w:rsidRPr="00D84FE8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Margin</w:t>
                      </w:r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="5,0,0,15"&gt;</w:t>
                      </w:r>
                    </w:p>
                    <w:p w14:paraId="10FAF4CF" w14:textId="77777777" w:rsidR="00421141" w:rsidRPr="00D84FE8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 xml:space="preserve">    </w:t>
                      </w:r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D84FE8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TextBox.Text</w:t>
                      </w:r>
                      <w:proofErr w:type="spellEnd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&gt;</w:t>
                      </w:r>
                    </w:p>
                    <w:p w14:paraId="068E5FC0" w14:textId="77777777" w:rsidR="00421141" w:rsidRPr="00D84FE8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D84FE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D84FE8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Binding</w:t>
                      </w:r>
                      <w:proofErr w:type="spellEnd"/>
                      <w:r w:rsidRPr="00D84FE8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D84FE8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Path</w:t>
                      </w:r>
                      <w:proofErr w:type="spellEnd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IpAddress</w:t>
                      </w:r>
                      <w:proofErr w:type="spellEnd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</w:t>
                      </w:r>
                    </w:p>
                    <w:p w14:paraId="1EFC0538" w14:textId="77777777" w:rsidR="00421141" w:rsidRPr="00D84FE8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D84FE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    </w:t>
                      </w:r>
                      <w:r w:rsidRPr="00D84FE8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D84FE8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UpdateSourceTrigger</w:t>
                      </w:r>
                      <w:proofErr w:type="spellEnd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PropertyChanged</w:t>
                      </w:r>
                      <w:proofErr w:type="spellEnd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"&gt;</w:t>
                      </w:r>
                    </w:p>
                    <w:p w14:paraId="4560FF39" w14:textId="77777777" w:rsidR="00421141" w:rsidRPr="00D84FE8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D84FE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D84FE8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Binding.ValidationRules</w:t>
                      </w:r>
                      <w:proofErr w:type="spellEnd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&gt;</w:t>
                      </w:r>
                    </w:p>
                    <w:p w14:paraId="352C0B4B" w14:textId="77777777" w:rsidR="00421141" w:rsidRPr="00D84FE8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 xml:space="preserve">                </w:t>
                      </w:r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</w:t>
                      </w:r>
                      <w:proofErr w:type="spellStart"/>
                      <w:proofErr w:type="gramStart"/>
                      <w:r w:rsidRPr="00D84FE8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validation</w:t>
                      </w:r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:</w:t>
                      </w:r>
                      <w:r w:rsidRPr="00D84FE8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IsIpAddressValidationRule</w:t>
                      </w:r>
                      <w:proofErr w:type="spellEnd"/>
                      <w:proofErr w:type="gramEnd"/>
                      <w:r w:rsidRPr="00D84FE8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D84FE8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ValidatesOnTargetUpdated</w:t>
                      </w:r>
                      <w:proofErr w:type="spellEnd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True</w:t>
                      </w:r>
                      <w:proofErr w:type="spellEnd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 /&gt;</w:t>
                      </w:r>
                    </w:p>
                    <w:p w14:paraId="75BA1110" w14:textId="77777777" w:rsidR="00421141" w:rsidRPr="00D84FE8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D84FE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</w:t>
                      </w:r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&lt;/</w:t>
                      </w:r>
                      <w:proofErr w:type="spellStart"/>
                      <w:r w:rsidRPr="00D84FE8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Binding.ValidationRules</w:t>
                      </w:r>
                      <w:proofErr w:type="spellEnd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&gt;</w:t>
                      </w:r>
                    </w:p>
                    <w:p w14:paraId="7E2D8453" w14:textId="77777777" w:rsidR="00421141" w:rsidRPr="00D84FE8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D84FE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&lt;/</w:t>
                      </w:r>
                      <w:proofErr w:type="spellStart"/>
                      <w:r w:rsidRPr="00D84FE8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Binding</w:t>
                      </w:r>
                      <w:proofErr w:type="spellEnd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&gt;</w:t>
                      </w:r>
                    </w:p>
                    <w:p w14:paraId="333A6B8D" w14:textId="77777777" w:rsidR="00421141" w:rsidRPr="00D84FE8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D84FE8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&lt;/</w:t>
                      </w:r>
                      <w:proofErr w:type="spellStart"/>
                      <w:r w:rsidRPr="00D84FE8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TextBox.Text</w:t>
                      </w:r>
                      <w:proofErr w:type="spellEnd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&gt;</w:t>
                      </w:r>
                    </w:p>
                    <w:p w14:paraId="633CBC63" w14:textId="77777777" w:rsidR="00421141" w:rsidRPr="00D84FE8" w:rsidRDefault="00421141" w:rsidP="00421141">
                      <w:pPr>
                        <w:rPr>
                          <w:sz w:val="14"/>
                          <w:szCs w:val="14"/>
                        </w:rPr>
                      </w:pPr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&lt;/</w:t>
                      </w:r>
                      <w:proofErr w:type="spellStart"/>
                      <w:r w:rsidRPr="00D84FE8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TextBox</w:t>
                      </w:r>
                      <w:proofErr w:type="spellEnd"/>
                      <w:r w:rsidRPr="00D84FE8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DC62F9">
        <w:t xml:space="preserve">Az alábbi kódrészletben az eddig említett IP cím beviteli mezője látható. Ez egy egyszerű </w:t>
      </w:r>
      <w:proofErr w:type="spellStart"/>
      <w:r w:rsidRPr="002E53C9">
        <w:rPr>
          <w:b/>
          <w:bCs/>
        </w:rPr>
        <w:t>TextBox</w:t>
      </w:r>
      <w:proofErr w:type="spellEnd"/>
      <w:r w:rsidRPr="00DC62F9">
        <w:t xml:space="preserve">. A </w:t>
      </w:r>
      <w:proofErr w:type="spellStart"/>
      <w:r w:rsidRPr="002E53C9">
        <w:rPr>
          <w:b/>
          <w:bCs/>
        </w:rPr>
        <w:t>TextBox</w:t>
      </w:r>
      <w:proofErr w:type="spellEnd"/>
      <w:r w:rsidRPr="00DC62F9">
        <w:t xml:space="preserve"> Text részébe kell </w:t>
      </w:r>
      <w:proofErr w:type="spellStart"/>
      <w:r w:rsidRPr="00DC62F9">
        <w:t>bindig-al</w:t>
      </w:r>
      <w:proofErr w:type="spellEnd"/>
      <w:r w:rsidRPr="00DC62F9">
        <w:t xml:space="preserve"> összekötni a </w:t>
      </w:r>
      <w:proofErr w:type="spellStart"/>
      <w:r w:rsidRPr="00DE781B">
        <w:rPr>
          <w:b/>
          <w:bCs/>
        </w:rPr>
        <w:t>FieldsViewModel</w:t>
      </w:r>
      <w:proofErr w:type="spellEnd"/>
      <w:r w:rsidRPr="00DC62F9">
        <w:t xml:space="preserve"> osztályban létrehozott </w:t>
      </w:r>
      <w:proofErr w:type="spellStart"/>
      <w:r w:rsidRPr="00DC62F9">
        <w:t>property</w:t>
      </w:r>
      <w:proofErr w:type="spellEnd"/>
      <w:r w:rsidRPr="00DC62F9">
        <w:t>-vel.</w:t>
      </w:r>
      <w:r w:rsidR="00DF2946">
        <w:t xml:space="preserve"> </w:t>
      </w:r>
      <w:proofErr w:type="spellStart"/>
      <w:r w:rsidRPr="00DC62F9">
        <w:rPr>
          <w:rFonts w:ascii="Consolas" w:hAnsi="Consolas" w:cs="Consolas"/>
          <w:color w:val="A31515"/>
          <w:sz w:val="19"/>
          <w:szCs w:val="19"/>
        </w:rPr>
        <w:t>Binding</w:t>
      </w:r>
      <w:proofErr w:type="spellEnd"/>
      <w:r w:rsidRPr="00DC62F9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DC62F9">
        <w:rPr>
          <w:rFonts w:ascii="Consolas" w:hAnsi="Consolas" w:cs="Consolas"/>
          <w:color w:val="FF0000"/>
          <w:sz w:val="19"/>
          <w:szCs w:val="19"/>
        </w:rPr>
        <w:t>Path</w:t>
      </w:r>
      <w:proofErr w:type="spellEnd"/>
      <w:r w:rsidRPr="00DC62F9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DC62F9">
        <w:rPr>
          <w:rFonts w:ascii="Consolas" w:hAnsi="Consolas" w:cs="Consolas"/>
          <w:color w:val="0000FF"/>
          <w:sz w:val="19"/>
          <w:szCs w:val="19"/>
        </w:rPr>
        <w:t>IpAddress</w:t>
      </w:r>
      <w:proofErr w:type="spellEnd"/>
    </w:p>
    <w:p w14:paraId="190785AB" w14:textId="77777777" w:rsidR="00421141" w:rsidRPr="00DC62F9" w:rsidRDefault="00421141" w:rsidP="00421141">
      <w:pPr>
        <w:jc w:val="both"/>
      </w:pPr>
      <w:r w:rsidRPr="00DC62F9">
        <w:t xml:space="preserve">Ebben a tag-ben pedig hozzá kell adni azt, hogy melyik validációs szabály szerint </w:t>
      </w:r>
      <w:proofErr w:type="spellStart"/>
      <w:r w:rsidRPr="00DC62F9">
        <w:t>működjön</w:t>
      </w:r>
      <w:proofErr w:type="spellEnd"/>
      <w:r w:rsidRPr="00DC62F9">
        <w:t>.</w:t>
      </w:r>
    </w:p>
    <w:p w14:paraId="509F9E27" w14:textId="77777777" w:rsidR="00421141" w:rsidRPr="00DC62F9" w:rsidRDefault="00421141" w:rsidP="00421141">
      <w:pPr>
        <w:jc w:val="both"/>
        <w:rPr>
          <w:sz w:val="19"/>
          <w:szCs w:val="19"/>
        </w:rPr>
      </w:pPr>
      <w:r w:rsidRPr="00DC62F9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 w:rsidRPr="00DC62F9">
        <w:rPr>
          <w:rFonts w:ascii="Consolas" w:hAnsi="Consolas" w:cs="Consolas"/>
          <w:color w:val="A31515"/>
          <w:sz w:val="19"/>
          <w:szCs w:val="19"/>
        </w:rPr>
        <w:t>validation</w:t>
      </w:r>
      <w:r w:rsidRPr="00DC62F9">
        <w:rPr>
          <w:rFonts w:ascii="Consolas" w:hAnsi="Consolas" w:cs="Consolas"/>
          <w:color w:val="0000FF"/>
          <w:sz w:val="19"/>
          <w:szCs w:val="19"/>
        </w:rPr>
        <w:t>:</w:t>
      </w:r>
      <w:r w:rsidRPr="00DC62F9">
        <w:rPr>
          <w:rFonts w:ascii="Consolas" w:hAnsi="Consolas" w:cs="Consolas"/>
          <w:b/>
          <w:bCs/>
          <w:color w:val="A31515"/>
          <w:sz w:val="19"/>
          <w:szCs w:val="19"/>
        </w:rPr>
        <w:t>IsIpAddressValidationRule</w:t>
      </w:r>
      <w:proofErr w:type="spellEnd"/>
      <w:proofErr w:type="gramEnd"/>
      <w:r w:rsidRPr="00DC62F9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DC62F9">
        <w:rPr>
          <w:rFonts w:ascii="Consolas" w:hAnsi="Consolas" w:cs="Consolas"/>
          <w:color w:val="FF0000"/>
          <w:sz w:val="19"/>
          <w:szCs w:val="19"/>
        </w:rPr>
        <w:t>ValidatesOnTargetUpdated</w:t>
      </w:r>
      <w:proofErr w:type="spellEnd"/>
      <w:r w:rsidRPr="00DC62F9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DC62F9"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 w:rsidRPr="00DC62F9">
        <w:rPr>
          <w:rFonts w:ascii="Consolas" w:hAnsi="Consolas" w:cs="Consolas"/>
          <w:color w:val="0000FF"/>
          <w:sz w:val="19"/>
          <w:szCs w:val="19"/>
        </w:rPr>
        <w:t>" /&gt;</w:t>
      </w:r>
    </w:p>
    <w:p w14:paraId="16831E61" w14:textId="702CE99F" w:rsidR="00421141" w:rsidRDefault="00421141" w:rsidP="00421141">
      <w:pPr>
        <w:jc w:val="both"/>
      </w:pPr>
      <w:r w:rsidRPr="00DC62F9">
        <w:t xml:space="preserve">Ehhez a </w:t>
      </w:r>
      <w:proofErr w:type="spellStart"/>
      <w:r w:rsidRPr="00DC62F9">
        <w:t>xaml</w:t>
      </w:r>
      <w:proofErr w:type="spellEnd"/>
      <w:r w:rsidRPr="00DC62F9">
        <w:t xml:space="preserve"> fájl elején hivatkozni kell a validációs szabály </w:t>
      </w:r>
      <w:proofErr w:type="spellStart"/>
      <w:r w:rsidRPr="00DC62F9">
        <w:t>namespace</w:t>
      </w:r>
      <w:proofErr w:type="spellEnd"/>
      <w:r w:rsidRPr="00DC62F9">
        <w:t xml:space="preserve">-t és a </w:t>
      </w:r>
      <w:proofErr w:type="spellStart"/>
      <w:r w:rsidRPr="00DC62F9">
        <w:t>bindigot</w:t>
      </w:r>
      <w:proofErr w:type="spellEnd"/>
      <w:r w:rsidRPr="00DC62F9">
        <w:t>.</w:t>
      </w:r>
    </w:p>
    <w:p w14:paraId="0C28631D" w14:textId="711CDDBF" w:rsidR="00DF2946" w:rsidRPr="00DC62F9" w:rsidRDefault="00DF2946" w:rsidP="00421141">
      <w:pPr>
        <w:jc w:val="both"/>
      </w:pPr>
      <w:r w:rsidRPr="00DC62F9">
        <mc:AlternateContent>
          <mc:Choice Requires="wps">
            <w:drawing>
              <wp:inline distT="0" distB="0" distL="0" distR="0" wp14:anchorId="7B73E118" wp14:editId="761631B9">
                <wp:extent cx="5579745" cy="370870"/>
                <wp:effectExtent l="0" t="0" r="20955" b="10160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9745" cy="370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01E47" w14:textId="77777777" w:rsidR="00DF2946" w:rsidRPr="00B829CA" w:rsidRDefault="00DF2946" w:rsidP="00DF2946">
                            <w:pPr>
                              <w:jc w:val="both"/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</w:pPr>
                            <w:proofErr w:type="spellStart"/>
                            <w:proofErr w:type="gramStart"/>
                            <w:r w:rsidRPr="00B829CA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xmlns</w:t>
                            </w:r>
                            <w:r w:rsidRPr="00B829CA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:</w:t>
                            </w:r>
                            <w:r w:rsidRPr="00B829CA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validation</w:t>
                            </w:r>
                            <w:proofErr w:type="spellEnd"/>
                            <w:proofErr w:type="gramEnd"/>
                            <w:r w:rsidRPr="00B829CA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</w:t>
                            </w:r>
                            <w:proofErr w:type="spellStart"/>
                            <w:r w:rsidRPr="00B829CA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clr-namespace:UI.ValidationRules</w:t>
                            </w:r>
                            <w:proofErr w:type="spellEnd"/>
                            <w:r w:rsidRPr="00B829CA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"</w:t>
                            </w:r>
                          </w:p>
                          <w:p w14:paraId="67F65B63" w14:textId="77777777" w:rsidR="00DF2946" w:rsidRDefault="00DF2946" w:rsidP="00DF2946">
                            <w:pPr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B829CA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d</w:t>
                            </w:r>
                            <w:r w:rsidRPr="00B829CA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:</w:t>
                            </w:r>
                            <w:r w:rsidRPr="00B829CA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DataContext</w:t>
                            </w:r>
                            <w:proofErr w:type="gramEnd"/>
                            <w:r w:rsidRPr="00B829CA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="{</w:t>
                            </w:r>
                            <w:r w:rsidRPr="00B829CA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d</w:t>
                            </w:r>
                            <w:r w:rsidRPr="00B829CA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:</w:t>
                            </w:r>
                            <w:r w:rsidRPr="00B829CA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DesignInstance </w:t>
                            </w:r>
                            <w:proofErr w:type="spellStart"/>
                            <w:r w:rsidRPr="00B829CA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validation</w:t>
                            </w:r>
                            <w:r w:rsidRPr="00B829CA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:</w:t>
                            </w:r>
                            <w:r w:rsidRPr="00B829CA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FieldsViewModel</w:t>
                            </w:r>
                            <w:proofErr w:type="spellEnd"/>
                            <w:r w:rsidRPr="00B829CA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,</w:t>
                            </w:r>
                            <w:r w:rsidRPr="00B829CA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829CA">
                              <w:rPr>
                                <w:rFonts w:ascii="Consolas" w:hAnsi="Consolas" w:cs="Consolas"/>
                                <w:color w:val="FF0000"/>
                                <w:sz w:val="14"/>
                                <w:szCs w:val="14"/>
                              </w:rPr>
                              <w:t>IsDesignTimeCreatable</w:t>
                            </w:r>
                            <w:proofErr w:type="spellEnd"/>
                            <w:r w:rsidRPr="00B829CA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=</w:t>
                            </w:r>
                            <w:proofErr w:type="spellStart"/>
                            <w:r w:rsidRPr="00B829CA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False</w:t>
                            </w:r>
                            <w:proofErr w:type="spellEnd"/>
                            <w:r w:rsidRPr="00B829CA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}"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73E118" id="_x0000_s1051" type="#_x0000_t202" style="width:439.35pt;height:2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" strokecolor="white [3212]">
                <v:textbox>
                  <w:txbxContent>
                    <w:p w14:paraId="23E01E47" w14:textId="77777777" w:rsidR="00DF2946" w:rsidRPr="00B829CA" w:rsidRDefault="00DF2946" w:rsidP="00DF2946">
                      <w:pPr>
                        <w:jc w:val="both"/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</w:pPr>
                      <w:proofErr w:type="spellStart"/>
                      <w:proofErr w:type="gramStart"/>
                      <w:r w:rsidRPr="00B829CA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xmlns</w:t>
                      </w:r>
                      <w:r w:rsidRPr="00B829CA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:</w:t>
                      </w:r>
                      <w:r w:rsidRPr="00B829CA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validation</w:t>
                      </w:r>
                      <w:proofErr w:type="spellEnd"/>
                      <w:proofErr w:type="gramEnd"/>
                      <w:r w:rsidRPr="00B829CA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</w:t>
                      </w:r>
                      <w:proofErr w:type="spellStart"/>
                      <w:r w:rsidRPr="00B829CA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clr-namespace:UI.ValidationRules</w:t>
                      </w:r>
                      <w:proofErr w:type="spellEnd"/>
                      <w:r w:rsidRPr="00B829CA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"</w:t>
                      </w:r>
                    </w:p>
                    <w:p w14:paraId="67F65B63" w14:textId="77777777" w:rsidR="00DF2946" w:rsidRDefault="00DF2946" w:rsidP="00DF2946">
                      <w:pPr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</w:pPr>
                      <w:proofErr w:type="gramStart"/>
                      <w:r w:rsidRPr="00B829CA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d</w:t>
                      </w:r>
                      <w:r w:rsidRPr="00B829CA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:</w:t>
                      </w:r>
                      <w:r w:rsidRPr="00B829CA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DataContext</w:t>
                      </w:r>
                      <w:proofErr w:type="gramEnd"/>
                      <w:r w:rsidRPr="00B829CA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="{</w:t>
                      </w:r>
                      <w:r w:rsidRPr="00B829CA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d</w:t>
                      </w:r>
                      <w:r w:rsidRPr="00B829CA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:</w:t>
                      </w:r>
                      <w:r w:rsidRPr="00B829CA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DesignInstance </w:t>
                      </w:r>
                      <w:proofErr w:type="spellStart"/>
                      <w:r w:rsidRPr="00B829CA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validation</w:t>
                      </w:r>
                      <w:r w:rsidRPr="00B829CA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:</w:t>
                      </w:r>
                      <w:r w:rsidRPr="00B829CA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FieldsViewModel</w:t>
                      </w:r>
                      <w:proofErr w:type="spellEnd"/>
                      <w:r w:rsidRPr="00B829CA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,</w:t>
                      </w:r>
                      <w:r w:rsidRPr="00B829CA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829CA">
                        <w:rPr>
                          <w:rFonts w:ascii="Consolas" w:hAnsi="Consolas" w:cs="Consolas"/>
                          <w:color w:val="FF0000"/>
                          <w:sz w:val="14"/>
                          <w:szCs w:val="14"/>
                        </w:rPr>
                        <w:t>IsDesignTimeCreatable</w:t>
                      </w:r>
                      <w:proofErr w:type="spellEnd"/>
                      <w:r w:rsidRPr="00B829CA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=</w:t>
                      </w:r>
                      <w:proofErr w:type="spellStart"/>
                      <w:r w:rsidRPr="00B829CA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False</w:t>
                      </w:r>
                      <w:proofErr w:type="spellEnd"/>
                      <w:r w:rsidRPr="00B829CA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}"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312B68" w14:textId="77777777" w:rsidR="00421141" w:rsidRPr="00DC62F9" w:rsidRDefault="00421141" w:rsidP="00421141">
      <w:pPr>
        <w:jc w:val="both"/>
      </w:pPr>
      <w:r w:rsidRPr="00DC62F9">
        <w:t xml:space="preserve">A </w:t>
      </w:r>
      <w:proofErr w:type="spellStart"/>
      <w:r w:rsidRPr="00DC62F9">
        <w:t>codebehind</w:t>
      </w:r>
      <w:proofErr w:type="spellEnd"/>
      <w:r w:rsidRPr="00DC62F9">
        <w:t xml:space="preserve"> fájlban a következőket kell megtenni.</w:t>
      </w:r>
    </w:p>
    <w:p w14:paraId="5C5B0926" w14:textId="77777777" w:rsidR="00421141" w:rsidRPr="00DC62F9" w:rsidRDefault="00421141" w:rsidP="00421141">
      <w:pPr>
        <w:jc w:val="both"/>
      </w:pPr>
      <w:r w:rsidRPr="00DC62F9">
        <mc:AlternateContent>
          <mc:Choice Requires="wps">
            <w:drawing>
              <wp:inline distT="0" distB="0" distL="0" distR="0" wp14:anchorId="5D37180E" wp14:editId="2D1AB8CC">
                <wp:extent cx="5732145" cy="1036955"/>
                <wp:effectExtent l="0" t="0" r="20955" b="10795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2145" cy="10374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616DE" w14:textId="77777777" w:rsidR="00421141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C952E9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proofErr w:type="spellEnd"/>
                            <w:r w:rsidRPr="00C952E9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952E9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readonly</w:t>
                            </w:r>
                            <w:proofErr w:type="spellEnd"/>
                            <w:r w:rsidRPr="00C952E9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952E9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FieldsViewModel</w:t>
                            </w:r>
                            <w:proofErr w:type="spellEnd"/>
                            <w:r w:rsidRPr="00C952E9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952E9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fieldsViewModel</w:t>
                            </w:r>
                            <w:proofErr w:type="spellEnd"/>
                            <w:r w:rsidRPr="00C952E9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42816A4" w14:textId="77777777" w:rsidR="00421141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0F9832B" w14:textId="77777777" w:rsidR="00421141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... </w:t>
                            </w:r>
                          </w:p>
                          <w:p w14:paraId="3F29F08C" w14:textId="77777777" w:rsidR="00421141" w:rsidRPr="00C952E9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6FE023A" w14:textId="77777777" w:rsidR="00421141" w:rsidRPr="00C952E9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C952E9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fieldsViewModel</w:t>
                            </w:r>
                            <w:proofErr w:type="spellEnd"/>
                            <w:r w:rsidRPr="00C952E9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 w:rsidRPr="00C952E9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proofErr w:type="spellEnd"/>
                            <w:r w:rsidRPr="00C952E9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952E9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FieldsViewModel</w:t>
                            </w:r>
                            <w:proofErr w:type="spellEnd"/>
                            <w:r w:rsidRPr="00C952E9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C952E9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9A83CF8" w14:textId="77777777" w:rsidR="00421141" w:rsidRPr="00C952E9" w:rsidRDefault="00421141" w:rsidP="00421141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C952E9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DataContext</w:t>
                            </w:r>
                            <w:proofErr w:type="spellEnd"/>
                            <w:r w:rsidRPr="00C952E9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 w:rsidRPr="00C952E9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fieldsViewModel</w:t>
                            </w:r>
                            <w:proofErr w:type="spellEnd"/>
                            <w:r w:rsidRPr="00C952E9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D37180E" id="_x0000_s1052" type="#_x0000_t202" style="width:451.35pt;height:8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" strokecolor="white [3212]">
                <v:textbox>
                  <w:txbxContent>
                    <w:p w14:paraId="358616DE" w14:textId="77777777" w:rsidR="00421141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r w:rsidRPr="00C952E9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private</w:t>
                      </w:r>
                      <w:proofErr w:type="spellEnd"/>
                      <w:r w:rsidRPr="00C952E9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952E9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readonly</w:t>
                      </w:r>
                      <w:proofErr w:type="spellEnd"/>
                      <w:r w:rsidRPr="00C952E9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952E9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FieldsViewModel</w:t>
                      </w:r>
                      <w:proofErr w:type="spellEnd"/>
                      <w:r w:rsidRPr="00C952E9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952E9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fieldsViewModel</w:t>
                      </w:r>
                      <w:proofErr w:type="spellEnd"/>
                      <w:r w:rsidRPr="00C952E9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742816A4" w14:textId="77777777" w:rsidR="00421141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40F9832B" w14:textId="77777777" w:rsidR="00421141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... </w:t>
                      </w:r>
                    </w:p>
                    <w:p w14:paraId="3F29F08C" w14:textId="77777777" w:rsidR="00421141" w:rsidRPr="00C952E9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46FE023A" w14:textId="77777777" w:rsidR="00421141" w:rsidRPr="00C952E9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r w:rsidRPr="00C952E9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fieldsViewModel</w:t>
                      </w:r>
                      <w:proofErr w:type="spellEnd"/>
                      <w:r w:rsidRPr="00C952E9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 w:rsidRPr="00C952E9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proofErr w:type="spellEnd"/>
                      <w:r w:rsidRPr="00C952E9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 w:rsidRPr="00C952E9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FieldsViewModel</w:t>
                      </w:r>
                      <w:proofErr w:type="spellEnd"/>
                      <w:r w:rsidRPr="00C952E9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C952E9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9A83CF8" w14:textId="77777777" w:rsidR="00421141" w:rsidRPr="00C952E9" w:rsidRDefault="00421141" w:rsidP="00421141">
                      <w:pPr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C952E9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DataContext</w:t>
                      </w:r>
                      <w:proofErr w:type="spellEnd"/>
                      <w:r w:rsidRPr="00C952E9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 w:rsidRPr="00C952E9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fieldsViewModel</w:t>
                      </w:r>
                      <w:proofErr w:type="spellEnd"/>
                      <w:r w:rsidRPr="00C952E9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proofErr w:type="spellStart"/>
      <w:r w:rsidRPr="00DC62F9">
        <w:t>Példányosítani</w:t>
      </w:r>
      <w:proofErr w:type="spellEnd"/>
      <w:r w:rsidRPr="00DC62F9">
        <w:t xml:space="preserve"> kell a </w:t>
      </w:r>
      <w:proofErr w:type="spellStart"/>
      <w:r w:rsidRPr="0082414B">
        <w:rPr>
          <w:b/>
          <w:bCs/>
        </w:rPr>
        <w:t>FieldsViewModel</w:t>
      </w:r>
      <w:proofErr w:type="spellEnd"/>
      <w:r w:rsidRPr="00DC62F9">
        <w:t xml:space="preserve"> osztályt és </w:t>
      </w:r>
      <w:proofErr w:type="spellStart"/>
      <w:r w:rsidRPr="0082414B">
        <w:rPr>
          <w:b/>
          <w:bCs/>
        </w:rPr>
        <w:t>DataContext</w:t>
      </w:r>
      <w:proofErr w:type="spellEnd"/>
      <w:r w:rsidRPr="00DC62F9">
        <w:t>-be ezt meg kell adni.</w:t>
      </w:r>
    </w:p>
    <w:p w14:paraId="2B7AE4E0" w14:textId="6853BCFE" w:rsidR="00421141" w:rsidRPr="00DC62F9" w:rsidRDefault="00421141" w:rsidP="00421141">
      <w:pPr>
        <w:jc w:val="both"/>
      </w:pPr>
      <w:r w:rsidRPr="00DC62F9">
        <w:t xml:space="preserve">Később a kódban pedig a </w:t>
      </w:r>
      <w:proofErr w:type="spellStart"/>
      <w:r w:rsidRPr="00DC62F9">
        <w:rPr>
          <w:b/>
          <w:bCs/>
        </w:rPr>
        <w:t>fieldsViewModel</w:t>
      </w:r>
      <w:proofErr w:type="spellEnd"/>
      <w:r w:rsidRPr="00DC62F9">
        <w:t xml:space="preserve"> változóban lévő értékkel dolgozok tovább. Az elején oda töltöm be az értéket és a végén pedig onnan mentem ki.</w:t>
      </w:r>
    </w:p>
    <w:p w14:paraId="1E087C37" w14:textId="5C37785F" w:rsidR="00B717EB" w:rsidRPr="00DC62F9" w:rsidRDefault="00B717EB" w:rsidP="00421141">
      <w:pPr>
        <w:jc w:val="both"/>
      </w:pPr>
      <w:r w:rsidRPr="00DC62F9">
        <mc:AlternateContent>
          <mc:Choice Requires="wps">
            <w:drawing>
              <wp:inline distT="0" distB="0" distL="0" distR="0" wp14:anchorId="5711C5F4" wp14:editId="65C4C9DA">
                <wp:extent cx="5579745" cy="1351845"/>
                <wp:effectExtent l="0" t="0" r="20955" b="20320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9745" cy="1351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DB633" w14:textId="77777777" w:rsidR="00B717EB" w:rsidRPr="007A6FB5" w:rsidRDefault="00B717EB" w:rsidP="00B717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fieldsViewModel.IpAddress</w:t>
                            </w:r>
                            <w:proofErr w:type="spellEnd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ConfigurationManager.Configuration.Url</w:t>
                            </w:r>
                            <w:proofErr w:type="spellEnd"/>
                            <w:proofErr w:type="gramEnd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5E939971" w14:textId="77777777" w:rsidR="00B717EB" w:rsidRPr="007A6FB5" w:rsidRDefault="00B717EB" w:rsidP="00B717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fieldsViewModel.Port</w:t>
                            </w:r>
                            <w:proofErr w:type="spellEnd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ConfigurationManager.Configuration.Port</w:t>
                            </w:r>
                            <w:proofErr w:type="spellEnd"/>
                            <w:proofErr w:type="gramEnd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5F7278DD" w14:textId="77777777" w:rsidR="00B717EB" w:rsidRPr="007A6FB5" w:rsidRDefault="00B717EB" w:rsidP="00B717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IsHttpsToggleButton.IsChecked</w:t>
                            </w:r>
                            <w:proofErr w:type="spellEnd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ConfigurationManager.Configuration.IsHttps</w:t>
                            </w:r>
                            <w:proofErr w:type="spellEnd"/>
                            <w:proofErr w:type="gramEnd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459396F1" w14:textId="77777777" w:rsidR="00B717EB" w:rsidRPr="007A6FB5" w:rsidRDefault="00B717EB" w:rsidP="00B717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fieldsViewModel.TimeOut</w:t>
                            </w:r>
                            <w:proofErr w:type="spellEnd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ConfigurationManager.Configuration.TimeOut</w:t>
                            </w:r>
                            <w:proofErr w:type="spellEnd"/>
                            <w:proofErr w:type="gramEnd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4A128187" w14:textId="77777777" w:rsidR="00B717EB" w:rsidRPr="007A6FB5" w:rsidRDefault="00B717EB" w:rsidP="00B717EB">
                            <w:pPr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fieldsViewModel.WaitBetweenCollectData</w:t>
                            </w:r>
                            <w:proofErr w:type="spellEnd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ConfigurationManager.Configuration.WaitBetweenCollectData</w:t>
                            </w:r>
                            <w:proofErr w:type="spellEnd"/>
                            <w:proofErr w:type="gramEnd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42FFFA0D" w14:textId="77777777" w:rsidR="00B717EB" w:rsidRPr="007A6FB5" w:rsidRDefault="00B717EB" w:rsidP="00B717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... </w:t>
                            </w:r>
                          </w:p>
                          <w:p w14:paraId="71288EAD" w14:textId="77777777" w:rsidR="00B717EB" w:rsidRPr="007A6FB5" w:rsidRDefault="00B717EB" w:rsidP="00B717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proofErr w:type="gramStart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ConfigurationManager.Configuration.Url</w:t>
                            </w:r>
                            <w:proofErr w:type="spellEnd"/>
                            <w:proofErr w:type="gramEnd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fieldsViewModel.IpAddress</w:t>
                            </w:r>
                            <w:proofErr w:type="spellEnd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3BF66767" w14:textId="77777777" w:rsidR="00B717EB" w:rsidRPr="007A6FB5" w:rsidRDefault="00B717EB" w:rsidP="00B717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proofErr w:type="gramStart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ConfigurationManager.Configuration.Port</w:t>
                            </w:r>
                            <w:proofErr w:type="spellEnd"/>
                            <w:proofErr w:type="gramEnd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= (</w:t>
                            </w:r>
                            <w:r w:rsidRPr="007A6FB5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int</w:t>
                            </w:r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  <w:proofErr w:type="spellStart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fieldsViewModel.Port</w:t>
                            </w:r>
                            <w:proofErr w:type="spellEnd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76E9AB43" w14:textId="77777777" w:rsidR="00B717EB" w:rsidRPr="007A6FB5" w:rsidRDefault="00B717EB" w:rsidP="00B717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proofErr w:type="gramStart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ConfigurationManager.Configuration.IsHttps</w:t>
                            </w:r>
                            <w:proofErr w:type="spellEnd"/>
                            <w:proofErr w:type="gramEnd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= (</w:t>
                            </w:r>
                            <w:proofErr w:type="spellStart"/>
                            <w:r w:rsidRPr="007A6FB5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bool</w:t>
                            </w:r>
                            <w:proofErr w:type="spellEnd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  <w:proofErr w:type="spellStart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IsHttpsToggleButton.IsChecked</w:t>
                            </w:r>
                            <w:proofErr w:type="spellEnd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7D5C292A" w14:textId="77777777" w:rsidR="00B717EB" w:rsidRPr="007A6FB5" w:rsidRDefault="00B717EB" w:rsidP="00B717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proofErr w:type="gramStart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ConfigurationManager.Configuration.TimeOut</w:t>
                            </w:r>
                            <w:proofErr w:type="spellEnd"/>
                            <w:proofErr w:type="gramEnd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= (</w:t>
                            </w:r>
                            <w:r w:rsidRPr="007A6FB5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int</w:t>
                            </w:r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  <w:proofErr w:type="spellStart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fieldsViewModel.TimeOut</w:t>
                            </w:r>
                            <w:proofErr w:type="spellEnd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53A42BF7" w14:textId="77777777" w:rsidR="00B717EB" w:rsidRPr="007A6FB5" w:rsidRDefault="00B717EB" w:rsidP="00B717E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proofErr w:type="spellStart"/>
                            <w:proofErr w:type="gramStart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ConfigurationManager.Configuration.WaitBetweenCollectData</w:t>
                            </w:r>
                            <w:proofErr w:type="spellEnd"/>
                            <w:proofErr w:type="gramEnd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= (</w:t>
                            </w:r>
                            <w:r w:rsidRPr="007A6FB5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int</w:t>
                            </w:r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  <w:proofErr w:type="spellStart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fieldsViewModel.WaitBetweenCollectData</w:t>
                            </w:r>
                            <w:proofErr w:type="spellEnd"/>
                            <w:r w:rsidRPr="007A6FB5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11C5F4" id="_x0000_s1053" type="#_x0000_t202" style="width:439.35pt;height:10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" strokecolor="white [3212]">
                <v:textbox>
                  <w:txbxContent>
                    <w:p w14:paraId="338DB633" w14:textId="77777777" w:rsidR="00B717EB" w:rsidRPr="007A6FB5" w:rsidRDefault="00B717EB" w:rsidP="00B717EB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fieldsViewModel.IpAddress</w:t>
                      </w:r>
                      <w:proofErr w:type="spellEnd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proofErr w:type="gramStart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ConfigurationManager.Configuration.Url</w:t>
                      </w:r>
                      <w:proofErr w:type="spellEnd"/>
                      <w:proofErr w:type="gramEnd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 w14:paraId="5E939971" w14:textId="77777777" w:rsidR="00B717EB" w:rsidRPr="007A6FB5" w:rsidRDefault="00B717EB" w:rsidP="00B717EB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fieldsViewModel.Port</w:t>
                      </w:r>
                      <w:proofErr w:type="spellEnd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proofErr w:type="gramStart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ConfigurationManager.Configuration.Port</w:t>
                      </w:r>
                      <w:proofErr w:type="spellEnd"/>
                      <w:proofErr w:type="gramEnd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 w14:paraId="5F7278DD" w14:textId="77777777" w:rsidR="00B717EB" w:rsidRPr="007A6FB5" w:rsidRDefault="00B717EB" w:rsidP="00B717EB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IsHttpsToggleButton.IsChecked</w:t>
                      </w:r>
                      <w:proofErr w:type="spellEnd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proofErr w:type="gramStart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ConfigurationManager.Configuration.IsHttps</w:t>
                      </w:r>
                      <w:proofErr w:type="spellEnd"/>
                      <w:proofErr w:type="gramEnd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 w14:paraId="459396F1" w14:textId="77777777" w:rsidR="00B717EB" w:rsidRPr="007A6FB5" w:rsidRDefault="00B717EB" w:rsidP="00B717EB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fieldsViewModel.TimeOut</w:t>
                      </w:r>
                      <w:proofErr w:type="spellEnd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proofErr w:type="gramStart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ConfigurationManager.Configuration.TimeOut</w:t>
                      </w:r>
                      <w:proofErr w:type="spellEnd"/>
                      <w:proofErr w:type="gramEnd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 w14:paraId="4A128187" w14:textId="77777777" w:rsidR="00B717EB" w:rsidRPr="007A6FB5" w:rsidRDefault="00B717EB" w:rsidP="00B717EB">
                      <w:pPr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fieldsViewModel.WaitBetweenCollectData</w:t>
                      </w:r>
                      <w:proofErr w:type="spellEnd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proofErr w:type="gramStart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ConfigurationManager.Configuration.WaitBetweenCollectData</w:t>
                      </w:r>
                      <w:proofErr w:type="spellEnd"/>
                      <w:proofErr w:type="gramEnd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 w14:paraId="42FFFA0D" w14:textId="77777777" w:rsidR="00B717EB" w:rsidRPr="007A6FB5" w:rsidRDefault="00B717EB" w:rsidP="00B717EB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... </w:t>
                      </w:r>
                    </w:p>
                    <w:p w14:paraId="71288EAD" w14:textId="77777777" w:rsidR="00B717EB" w:rsidRPr="007A6FB5" w:rsidRDefault="00B717EB" w:rsidP="00B717EB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proofErr w:type="gramStart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ConfigurationManager.Configuration.Url</w:t>
                      </w:r>
                      <w:proofErr w:type="spellEnd"/>
                      <w:proofErr w:type="gramEnd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fieldsViewModel.IpAddress</w:t>
                      </w:r>
                      <w:proofErr w:type="spellEnd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 w14:paraId="3BF66767" w14:textId="77777777" w:rsidR="00B717EB" w:rsidRPr="007A6FB5" w:rsidRDefault="00B717EB" w:rsidP="00B717EB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proofErr w:type="gramStart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ConfigurationManager.Configuration.Port</w:t>
                      </w:r>
                      <w:proofErr w:type="spellEnd"/>
                      <w:proofErr w:type="gramEnd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= (</w:t>
                      </w:r>
                      <w:r w:rsidRPr="007A6FB5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int</w:t>
                      </w:r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</w:t>
                      </w:r>
                      <w:proofErr w:type="spellStart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fieldsViewModel.Port</w:t>
                      </w:r>
                      <w:proofErr w:type="spellEnd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 w14:paraId="76E9AB43" w14:textId="77777777" w:rsidR="00B717EB" w:rsidRPr="007A6FB5" w:rsidRDefault="00B717EB" w:rsidP="00B717EB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proofErr w:type="gramStart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ConfigurationManager.Configuration.IsHttps</w:t>
                      </w:r>
                      <w:proofErr w:type="spellEnd"/>
                      <w:proofErr w:type="gramEnd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= (</w:t>
                      </w:r>
                      <w:proofErr w:type="spellStart"/>
                      <w:r w:rsidRPr="007A6FB5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bool</w:t>
                      </w:r>
                      <w:proofErr w:type="spellEnd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</w:t>
                      </w:r>
                      <w:proofErr w:type="spellStart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IsHttpsToggleButton.IsChecked</w:t>
                      </w:r>
                      <w:proofErr w:type="spellEnd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 w14:paraId="7D5C292A" w14:textId="77777777" w:rsidR="00B717EB" w:rsidRPr="007A6FB5" w:rsidRDefault="00B717EB" w:rsidP="00B717EB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proofErr w:type="gramStart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ConfigurationManager.Configuration.TimeOut</w:t>
                      </w:r>
                      <w:proofErr w:type="spellEnd"/>
                      <w:proofErr w:type="gramEnd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= (</w:t>
                      </w:r>
                      <w:r w:rsidRPr="007A6FB5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int</w:t>
                      </w:r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</w:t>
                      </w:r>
                      <w:proofErr w:type="spellStart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fieldsViewModel.TimeOut</w:t>
                      </w:r>
                      <w:proofErr w:type="spellEnd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 w14:paraId="53A42BF7" w14:textId="77777777" w:rsidR="00B717EB" w:rsidRPr="007A6FB5" w:rsidRDefault="00B717EB" w:rsidP="00B717EB">
                      <w:pPr>
                        <w:rPr>
                          <w:sz w:val="14"/>
                          <w:szCs w:val="14"/>
                        </w:rPr>
                      </w:pPr>
                      <w:proofErr w:type="spellStart"/>
                      <w:proofErr w:type="gramStart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ConfigurationManager.Configuration.WaitBetweenCollectData</w:t>
                      </w:r>
                      <w:proofErr w:type="spellEnd"/>
                      <w:proofErr w:type="gramEnd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= (</w:t>
                      </w:r>
                      <w:r w:rsidRPr="007A6FB5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int</w:t>
                      </w:r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</w:t>
                      </w:r>
                      <w:proofErr w:type="spellStart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fieldsViewModel.WaitBetweenCollectData</w:t>
                      </w:r>
                      <w:proofErr w:type="spellEnd"/>
                      <w:r w:rsidRPr="007A6FB5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AB38B2" w14:textId="77777777" w:rsidR="00421141" w:rsidRPr="00DC62F9" w:rsidRDefault="00421141" w:rsidP="00421141">
      <w:r w:rsidRPr="00DC62F9">
        <w:br w:type="page"/>
      </w:r>
    </w:p>
    <w:p w14:paraId="57AADDE7" w14:textId="77777777" w:rsidR="00421141" w:rsidRPr="00DC62F9" w:rsidRDefault="00421141" w:rsidP="00421141">
      <w:pPr>
        <w:pStyle w:val="Heading1"/>
      </w:pPr>
      <w:bookmarkStart w:id="60" w:name="_Toc87167123"/>
      <w:bookmarkStart w:id="61" w:name="_Toc87186007"/>
      <w:r w:rsidRPr="00DC62F9">
        <w:lastRenderedPageBreak/>
        <w:t>Tesztek</w:t>
      </w:r>
      <w:bookmarkEnd w:id="60"/>
      <w:bookmarkEnd w:id="61"/>
    </w:p>
    <w:p w14:paraId="510FCD92" w14:textId="7F5943B3" w:rsidR="00421141" w:rsidRPr="00DC62F9" w:rsidRDefault="00421141" w:rsidP="00421141">
      <w:pPr>
        <w:jc w:val="both"/>
      </w:pPr>
      <w:r w:rsidRPr="00DC62F9">
        <w:t xml:space="preserve">A szoftverfejlesztés egyik legfontosabb eleme a tesztelés. A tesztelésnek nem az lényege, hogy hibákat keressünk a kódban, hanem hogy kiküszöböljük azokat a problémákat, amik a felhasználónál felmerülhetnek. Például olyan problémák, amik a felhasználói élményt befolyásolják, például rendszeresen megakad a program bizonyos esetekben. Vagy a program adatkezelési logikáját érintő </w:t>
      </w:r>
      <w:r w:rsidR="004D1B45" w:rsidRPr="00DC62F9">
        <w:t>probléma,</w:t>
      </w:r>
      <w:r w:rsidRPr="00DC62F9">
        <w:t xml:space="preserve"> ami ritkán lép fel, de az sok adatnál már nem megengedhető.</w:t>
      </w:r>
    </w:p>
    <w:p w14:paraId="664E2E08" w14:textId="5060E2A3" w:rsidR="00421141" w:rsidRPr="00DC62F9" w:rsidRDefault="00421141" w:rsidP="00421141">
      <w:pPr>
        <w:jc w:val="both"/>
      </w:pPr>
      <w:r w:rsidRPr="00DC62F9">
        <w:t xml:space="preserve">Több tesztelési módszer létezik. Ezeket végezheti külön erre </w:t>
      </w:r>
      <w:r w:rsidR="004D1B45" w:rsidRPr="00DC62F9">
        <w:t>a célra képzett ember,</w:t>
      </w:r>
      <w:r w:rsidRPr="00DC62F9">
        <w:t xml:space="preserve"> azaz a tesztelő vagy lehet </w:t>
      </w:r>
      <w:r w:rsidR="00C407DE" w:rsidRPr="00DC62F9">
        <w:t>automatizált,</w:t>
      </w:r>
      <w:r w:rsidRPr="00DC62F9">
        <w:t xml:space="preserve"> amit már számítógép végez.</w:t>
      </w:r>
    </w:p>
    <w:p w14:paraId="6048DA7F" w14:textId="77777777" w:rsidR="00421141" w:rsidRPr="00DC62F9" w:rsidRDefault="00421141" w:rsidP="00421141">
      <w:pPr>
        <w:jc w:val="both"/>
      </w:pPr>
      <w:r w:rsidRPr="00DC62F9">
        <w:t xml:space="preserve">Egy szoftver tesztelését kettő szempontból lehet megközelíteni. Vagy értjük a tesztelendő modul működésének a logikáját vagy nem. Ha értjük, hogy pontosan mi történik akkor azt </w:t>
      </w:r>
      <w:proofErr w:type="spellStart"/>
      <w:r w:rsidRPr="00DC62F9">
        <w:t>white-box</w:t>
      </w:r>
      <w:proofErr w:type="spellEnd"/>
      <w:r w:rsidRPr="00DC62F9">
        <w:t xml:space="preserve"> tesztelésnek hívjuk, ha nem akkor </w:t>
      </w:r>
      <w:proofErr w:type="spellStart"/>
      <w:r w:rsidRPr="00DC62F9">
        <w:t>black-box-nak</w:t>
      </w:r>
      <w:proofErr w:type="spellEnd"/>
      <w:r w:rsidRPr="00DC62F9">
        <w:t>.</w:t>
      </w:r>
    </w:p>
    <w:p w14:paraId="65F3220F" w14:textId="0D47C8EA" w:rsidR="00421141" w:rsidRPr="00DC62F9" w:rsidRDefault="00421141" w:rsidP="00421141">
      <w:pPr>
        <w:jc w:val="both"/>
      </w:pPr>
      <w:r w:rsidRPr="00DC62F9">
        <w:t xml:space="preserve">Mind a kettő esetnek van értelme és mind a kettő esettel kell tesztelni. A fekete dobozos tesztelést mindig olyan ember </w:t>
      </w:r>
      <w:r w:rsidR="00C407DE" w:rsidRPr="00DC62F9">
        <w:t>végzi,</w:t>
      </w:r>
      <w:r w:rsidRPr="00DC62F9">
        <w:t xml:space="preserve"> aki nem vett részt az adott modul lefejlesztésében tehát olyan </w:t>
      </w:r>
      <w:r w:rsidR="00C407DE" w:rsidRPr="00DC62F9">
        <w:t>valaki,</w:t>
      </w:r>
      <w:r w:rsidRPr="00DC62F9">
        <w:t xml:space="preserve"> aki nem tudja, hogy milyen logika alapján működik és nem is érdekli. Itt ő csak a különböző bemenetekből kapott kimeneteket vizsgálja. Az ilyen teszteléssel hamar ki lehet szűrni, ha valami nem működik jól.</w:t>
      </w:r>
    </w:p>
    <w:p w14:paraId="3B6E972E" w14:textId="240506AC" w:rsidR="00421141" w:rsidRPr="00DC62F9" w:rsidRDefault="00421141" w:rsidP="00421141">
      <w:pPr>
        <w:jc w:val="both"/>
      </w:pPr>
      <w:r w:rsidRPr="00DC62F9">
        <w:t xml:space="preserve">A fehér dobozos tesztelésnél az illető érti a tesztelendő modul belső </w:t>
      </w:r>
      <w:r w:rsidR="00C407DE" w:rsidRPr="00DC62F9">
        <w:t>működését,</w:t>
      </w:r>
      <w:r w:rsidRPr="00DC62F9">
        <w:t xml:space="preserve"> illetve akár a forrás kód is rendelkezésére áll. Ilyenkor más megközelítésből is képes </w:t>
      </w:r>
      <w:r w:rsidR="00B86E4C" w:rsidRPr="00DC62F9">
        <w:t>tesztelni,</w:t>
      </w:r>
      <w:r w:rsidRPr="00DC62F9">
        <w:t xml:space="preserve"> mégpedig pont </w:t>
      </w:r>
      <w:r w:rsidR="00F103FC" w:rsidRPr="00DC62F9">
        <w:t>azért,</w:t>
      </w:r>
      <w:r w:rsidRPr="00DC62F9">
        <w:t xml:space="preserve"> mert érti és látja a belső működést.</w:t>
      </w:r>
    </w:p>
    <w:p w14:paraId="1CAA919C" w14:textId="77777777" w:rsidR="00421141" w:rsidRPr="00DC62F9" w:rsidRDefault="00421141" w:rsidP="00421141">
      <w:pPr>
        <w:pStyle w:val="Heading2"/>
      </w:pPr>
      <w:bookmarkStart w:id="62" w:name="_Toc87167124"/>
      <w:bookmarkStart w:id="63" w:name="_Toc87186008"/>
      <w:r w:rsidRPr="00DC62F9">
        <w:t>Manuális tesztek</w:t>
      </w:r>
      <w:bookmarkEnd w:id="62"/>
      <w:bookmarkEnd w:id="63"/>
    </w:p>
    <w:p w14:paraId="56A0D59A" w14:textId="5C511DBE" w:rsidR="00421141" w:rsidRPr="00DC62F9" w:rsidRDefault="00421141" w:rsidP="00421141">
      <w:pPr>
        <w:jc w:val="both"/>
      </w:pPr>
      <w:r w:rsidRPr="00DC62F9">
        <w:t xml:space="preserve">Erre a tesztelésre mindenképpen emberi tesztelő kell. A fő feladata, hogy megértse az adott modul működését viszont nem kell a forráskódot ismernie hozzá </w:t>
      </w:r>
      <w:r w:rsidR="00F103FC" w:rsidRPr="00DC62F9">
        <w:t>elég,</w:t>
      </w:r>
      <w:r w:rsidRPr="00DC62F9">
        <w:t xml:space="preserve"> ha csak a folyamatot megérti. Ennél a tesztelési fajtánál a tesztelő először is olyan adatokkal nyomkodja végig az </w:t>
      </w:r>
      <w:r w:rsidR="00F103FC" w:rsidRPr="00DC62F9">
        <w:t>alkalmazást,</w:t>
      </w:r>
      <w:r w:rsidRPr="00DC62F9">
        <w:t xml:space="preserve"> amivel általában találkozhat a tesztelendő modul majd megpróbálja ezt úgy is, hogy a program kiakadjon tehát vagy hibát </w:t>
      </w:r>
      <w:r w:rsidR="00F103FC" w:rsidRPr="00DC62F9">
        <w:t>dobjon,</w:t>
      </w:r>
      <w:r w:rsidRPr="00DC62F9">
        <w:t xml:space="preserve"> vagy rossz működést eredményezzen.</w:t>
      </w:r>
    </w:p>
    <w:p w14:paraId="732F5D2B" w14:textId="298F4600" w:rsidR="00421141" w:rsidRPr="00DC62F9" w:rsidRDefault="00421141" w:rsidP="00421141">
      <w:pPr>
        <w:jc w:val="both"/>
      </w:pPr>
      <w:r w:rsidRPr="00DC62F9">
        <w:t xml:space="preserve">A szoftverfejlesztésben mielőtt még az adott fejlesztés bemenne a fő ágra, át kell esnie manuális </w:t>
      </w:r>
      <w:r w:rsidR="00F103FC" w:rsidRPr="00DC62F9">
        <w:t>teszten,</w:t>
      </w:r>
      <w:r w:rsidRPr="00DC62F9">
        <w:t xml:space="preserve"> amit szigorúan másik embernek kell végeznie, mint aki fejlesztette az adott modult.</w:t>
      </w:r>
    </w:p>
    <w:p w14:paraId="7B162DDC" w14:textId="0A56C77C" w:rsidR="00421141" w:rsidRPr="00DC62F9" w:rsidRDefault="00421141" w:rsidP="00421141">
      <w:pPr>
        <w:jc w:val="both"/>
      </w:pPr>
      <w:r w:rsidRPr="00DC62F9">
        <w:t xml:space="preserve">Vannak </w:t>
      </w:r>
      <w:r w:rsidR="00F103FC" w:rsidRPr="00DC62F9">
        <w:t>végek,</w:t>
      </w:r>
      <w:r w:rsidRPr="00DC62F9">
        <w:t xml:space="preserve"> ahol ezt külön ember végzi, </w:t>
      </w:r>
      <w:r w:rsidR="00F103FC" w:rsidRPr="00DC62F9">
        <w:t>vannak,</w:t>
      </w:r>
      <w:r w:rsidRPr="00DC62F9">
        <w:t xml:space="preserve"> ahol nem. Ahol van külön tesztelő annak az az előnye, hogy erre lett kiképezve tehát érti a dolgát. A hátránya viszont az, hogy egyel több embert kell fizetni és ezt nem biztos, hogy megengedheti a cég. Ahol nincsen külön tesztelő ember ott a fejlesztők tesztelik egymás fejlesztéseit. Ennek az előnye az előbbi esetnek a hátránya, viszont a hátránya az, hogy így a másik fejlesztőnek </w:t>
      </w:r>
      <w:proofErr w:type="spellStart"/>
      <w:r w:rsidRPr="00DC62F9">
        <w:t>idejébe</w:t>
      </w:r>
      <w:proofErr w:type="spellEnd"/>
      <w:r w:rsidRPr="00DC62F9">
        <w:t xml:space="preserve"> kerül a </w:t>
      </w:r>
      <w:r w:rsidR="00653899" w:rsidRPr="00DC62F9">
        <w:t>tesztelendő</w:t>
      </w:r>
      <w:r w:rsidRPr="00DC62F9">
        <w:t xml:space="preserve"> modul megértésére és ez nem mindig jó a fejlesztés határidejét nézve.</w:t>
      </w:r>
    </w:p>
    <w:p w14:paraId="1CEA38DA" w14:textId="77777777" w:rsidR="00421141" w:rsidRPr="00DC62F9" w:rsidRDefault="00421141" w:rsidP="00421141">
      <w:pPr>
        <w:pStyle w:val="Heading2"/>
      </w:pPr>
      <w:bookmarkStart w:id="64" w:name="_Toc87167125"/>
      <w:bookmarkStart w:id="65" w:name="_Toc87186009"/>
      <w:r w:rsidRPr="00DC62F9">
        <w:t>Unit tesztek</w:t>
      </w:r>
      <w:bookmarkEnd w:id="64"/>
      <w:bookmarkEnd w:id="65"/>
    </w:p>
    <w:p w14:paraId="6093B446" w14:textId="3EAE24C2" w:rsidR="00421141" w:rsidRPr="00DC62F9" w:rsidRDefault="00421141" w:rsidP="00421141">
      <w:pPr>
        <w:jc w:val="both"/>
      </w:pPr>
      <w:r w:rsidRPr="00DC62F9">
        <w:t xml:space="preserve">Ez egy automatizált tesztelési </w:t>
      </w:r>
      <w:r w:rsidR="00F2037D" w:rsidRPr="00DC62F9">
        <w:t>fajta,</w:t>
      </w:r>
      <w:r w:rsidRPr="00DC62F9">
        <w:t xml:space="preserve"> amit számítógép végez. Itt nem az az elsődleges cél, hogy hibákra </w:t>
      </w:r>
      <w:r w:rsidR="00F2037D" w:rsidRPr="00DC62F9">
        <w:t>bukkanjunk,</w:t>
      </w:r>
      <w:r w:rsidRPr="00DC62F9">
        <w:t xml:space="preserve"> hanem az, hogy a szoftvert karbantar</w:t>
      </w:r>
      <w:r w:rsidR="00F2037D">
        <w:t>t</w:t>
      </w:r>
      <w:r w:rsidRPr="00DC62F9">
        <w:t xml:space="preserve">suk vele. Minden új modul hozzáadásával ezek a tesztek lefutnak és ezzel a fejlesztőknek van egy visszajelzésük, hogy a régi modulok még jól </w:t>
      </w:r>
      <w:r w:rsidR="00F2037D" w:rsidRPr="00DC62F9">
        <w:t>működnek-e</w:t>
      </w:r>
      <w:r w:rsidRPr="00DC62F9">
        <w:t xml:space="preserve"> az új modul hozzáadásával.</w:t>
      </w:r>
    </w:p>
    <w:p w14:paraId="1D77BA4C" w14:textId="254A5F18" w:rsidR="00421141" w:rsidRPr="00DC62F9" w:rsidRDefault="00421141" w:rsidP="00421141">
      <w:pPr>
        <w:jc w:val="both"/>
      </w:pPr>
      <w:r w:rsidRPr="00DC62F9">
        <w:lastRenderedPageBreak/>
        <w:drawing>
          <wp:anchor distT="0" distB="0" distL="114300" distR="114300" simplePos="0" relativeHeight="251659264" behindDoc="0" locked="0" layoutInCell="1" allowOverlap="1" wp14:anchorId="5F57EE23" wp14:editId="4B579AEB">
            <wp:simplePos x="0" y="0"/>
            <wp:positionH relativeFrom="margin">
              <wp:align>right</wp:align>
            </wp:positionH>
            <wp:positionV relativeFrom="paragraph">
              <wp:posOffset>58737</wp:posOffset>
            </wp:positionV>
            <wp:extent cx="1526236" cy="2590800"/>
            <wp:effectExtent l="0" t="0" r="0" b="0"/>
            <wp:wrapSquare wrapText="bothSides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236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C62F9">
        <w:t xml:space="preserve">A saját rendszerem Windows alkalmazásában találhatóak unit </w:t>
      </w:r>
      <w:r w:rsidR="00B305B6" w:rsidRPr="00DC62F9">
        <w:t>tesztek,</w:t>
      </w:r>
      <w:r w:rsidRPr="00DC62F9">
        <w:t xml:space="preserve"> amiket össze is kötöttem a GitHub </w:t>
      </w:r>
      <w:proofErr w:type="spellStart"/>
      <w:r w:rsidRPr="00DC62F9">
        <w:t>Actions</w:t>
      </w:r>
      <w:proofErr w:type="spellEnd"/>
      <w:r w:rsidRPr="00DC62F9">
        <w:t xml:space="preserve">-el. </w:t>
      </w:r>
      <w:proofErr w:type="gramStart"/>
      <w:r w:rsidRPr="00DC62F9">
        <w:t>A</w:t>
      </w:r>
      <w:proofErr w:type="gramEnd"/>
      <w:r w:rsidRPr="00DC62F9">
        <w:t xml:space="preserve"> unit tesztekhez az </w:t>
      </w:r>
      <w:proofErr w:type="spellStart"/>
      <w:r w:rsidRPr="008E11C1">
        <w:rPr>
          <w:b/>
          <w:bCs/>
        </w:rPr>
        <w:t>NUnit</w:t>
      </w:r>
      <w:proofErr w:type="spellEnd"/>
      <w:r w:rsidRPr="00DC62F9">
        <w:t xml:space="preserve"> nevű </w:t>
      </w:r>
      <w:proofErr w:type="spellStart"/>
      <w:r w:rsidRPr="00DC62F9">
        <w:t>frameworkot</w:t>
      </w:r>
      <w:proofErr w:type="spellEnd"/>
      <w:r w:rsidRPr="00DC62F9">
        <w:t xml:space="preserve"> használtam, amit támogat a .NET. A tesztek egy </w:t>
      </w:r>
      <w:proofErr w:type="spellStart"/>
      <w:r w:rsidRPr="008E11C1">
        <w:rPr>
          <w:b/>
          <w:bCs/>
        </w:rPr>
        <w:t>UnitTest</w:t>
      </w:r>
      <w:proofErr w:type="spellEnd"/>
      <w:r w:rsidRPr="00DC62F9">
        <w:t xml:space="preserve"> nevű projektben találhatóak. A Visual </w:t>
      </w:r>
      <w:proofErr w:type="spellStart"/>
      <w:r w:rsidRPr="00DC62F9">
        <w:t>Studio</w:t>
      </w:r>
      <w:proofErr w:type="spellEnd"/>
      <w:r w:rsidRPr="00DC62F9">
        <w:t xml:space="preserve"> ezt egy külön ikonnal megkülönböztetővé is teszi számunkra. Ezt az alábbi képen láthatjuk.</w:t>
      </w:r>
    </w:p>
    <w:p w14:paraId="1532B96C" w14:textId="085B8301" w:rsidR="00421141" w:rsidRPr="00DC62F9" w:rsidRDefault="00421141" w:rsidP="00421141">
      <w:pPr>
        <w:jc w:val="both"/>
      </w:pPr>
      <w:r w:rsidRPr="00DC62F9">
        <w:t xml:space="preserve">Olyan esetekre írtam unit teszteket, amikor egy fájlt kell feldolgozni. A programban lehet </w:t>
      </w:r>
      <w:r w:rsidR="0041697C" w:rsidRPr="00DC62F9">
        <w:t>csoportokat,</w:t>
      </w:r>
      <w:r w:rsidRPr="00DC62F9">
        <w:t xml:space="preserve"> illetve oldal sablonokat elmenteni, ezeke</w:t>
      </w:r>
      <w:r w:rsidR="0041697C">
        <w:t>t</w:t>
      </w:r>
      <w:r w:rsidRPr="00DC62F9">
        <w:t xml:space="preserve"> a tesztek ezekre irányulnak.</w:t>
      </w:r>
    </w:p>
    <w:p w14:paraId="56002678" w14:textId="0D258553" w:rsidR="00421141" w:rsidRPr="00DC62F9" w:rsidRDefault="00421141" w:rsidP="00421141">
      <w:pPr>
        <w:jc w:val="both"/>
      </w:pPr>
      <w:r w:rsidRPr="00DC62F9">
        <w:t xml:space="preserve">Az egy modulba tartozó teszteket egy osztályba kell rakni, viszont az átláthatóság kedvéért én szétszedtem ezeket külön fájlokra. Ezt </w:t>
      </w:r>
      <w:proofErr w:type="spellStart"/>
      <w:r w:rsidRPr="00DC62F9">
        <w:t>partial</w:t>
      </w:r>
      <w:proofErr w:type="spellEnd"/>
      <w:r w:rsidRPr="00DC62F9">
        <w:t xml:space="preserve"> osztályok segítségével értem el. A </w:t>
      </w:r>
      <w:proofErr w:type="spellStart"/>
      <w:r w:rsidRPr="00DC62F9">
        <w:t>partial</w:t>
      </w:r>
      <w:proofErr w:type="spellEnd"/>
      <w:r w:rsidRPr="00DC62F9">
        <w:t xml:space="preserve"> osztály C#-ban egy olyan osztály fajta, amivel egy osztályt több fájlra szét lehet szedni, hol ott az ugyan az az osztály. A </w:t>
      </w:r>
      <w:r w:rsidR="00C17FA4" w:rsidRPr="00DC62F9">
        <w:t>minta,</w:t>
      </w:r>
      <w:r w:rsidRPr="00DC62F9">
        <w:t xml:space="preserve"> amit követtem az az, hogy minden teszt modulban van egy fő fájl, amiben csak azok a dolgok </w:t>
      </w:r>
      <w:r w:rsidR="00995BA7" w:rsidRPr="00DC62F9">
        <w:t>vannak,</w:t>
      </w:r>
      <w:r w:rsidRPr="00DC62F9">
        <w:t xml:space="preserve"> amik minden másik teszthe</w:t>
      </w:r>
      <w:r w:rsidR="00995BA7">
        <w:t>z</w:t>
      </w:r>
      <w:r w:rsidRPr="00DC62F9">
        <w:t xml:space="preserve"> kellhetnek. Például a csoportok tesztelésénél ez a fájl a </w:t>
      </w:r>
      <w:proofErr w:type="spellStart"/>
      <w:r w:rsidRPr="00B620C1">
        <w:rPr>
          <w:b/>
          <w:bCs/>
        </w:rPr>
        <w:t>GroupTest.cs</w:t>
      </w:r>
      <w:proofErr w:type="spellEnd"/>
      <w:r w:rsidRPr="00DC62F9">
        <w:t xml:space="preserve">, amiben azt a kettő mappának az elérési útvonalát tárolom, amikben a tesztelendő fájlok találhatóak. Ezek természetesen </w:t>
      </w:r>
      <w:r w:rsidR="00C17FA4">
        <w:t>k</w:t>
      </w:r>
      <w:r w:rsidRPr="00DC62F9">
        <w:t>onstans változók, mivel az értékük nem fog sose változni. Ezt az alábbi képen láthatjuk.</w:t>
      </w:r>
    </w:p>
    <w:p w14:paraId="0862053D" w14:textId="77777777" w:rsidR="00421141" w:rsidRPr="00DC62F9" w:rsidRDefault="00421141" w:rsidP="00421141">
      <w:pPr>
        <w:jc w:val="both"/>
      </w:pPr>
      <w:r w:rsidRPr="00DC62F9">
        <mc:AlternateContent>
          <mc:Choice Requires="wps">
            <w:drawing>
              <wp:inline distT="0" distB="0" distL="0" distR="0" wp14:anchorId="7ADEF9EA" wp14:editId="06C93DF4">
                <wp:extent cx="5740400" cy="1404620"/>
                <wp:effectExtent l="0" t="0" r="12700" b="1651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0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321250" w14:textId="77777777" w:rsidR="00421141" w:rsidRPr="00512006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512006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using</w:t>
                            </w:r>
                            <w:proofErr w:type="spellEnd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NUnit.Framework</w:t>
                            </w:r>
                            <w:proofErr w:type="spellEnd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08F5737D" w14:textId="77777777" w:rsidR="00421141" w:rsidRPr="00512006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512006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using</w:t>
                            </w:r>
                            <w:proofErr w:type="spellEnd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System.IO;</w:t>
                            </w:r>
                          </w:p>
                          <w:p w14:paraId="4B5C2F84" w14:textId="77777777" w:rsidR="00421141" w:rsidRPr="00512006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2A97C222" w14:textId="77777777" w:rsidR="00421141" w:rsidRPr="00512006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512006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namespace</w:t>
                            </w:r>
                            <w:proofErr w:type="spellEnd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UnitTest.Group</w:t>
                            </w:r>
                            <w:proofErr w:type="spellEnd"/>
                          </w:p>
                          <w:p w14:paraId="1AFF4A67" w14:textId="77777777" w:rsidR="00421141" w:rsidRPr="00512006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4ED5FFCC" w14:textId="77777777" w:rsidR="00421141" w:rsidRPr="00512006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[</w:t>
                            </w:r>
                            <w:proofErr w:type="spellStart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TestFixture</w:t>
                            </w:r>
                            <w:proofErr w:type="spellEnd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]</w:t>
                            </w:r>
                          </w:p>
                          <w:p w14:paraId="02C31FA9" w14:textId="77777777" w:rsidR="00421141" w:rsidRPr="00512006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spellStart"/>
                            <w:r w:rsidRPr="00512006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public</w:t>
                            </w:r>
                            <w:proofErr w:type="spellEnd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512006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partial</w:t>
                            </w:r>
                            <w:proofErr w:type="spellEnd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512006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class</w:t>
                            </w:r>
                            <w:proofErr w:type="spellEnd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512006">
                              <w:rPr>
                                <w:rFonts w:ascii="Consolas" w:hAnsi="Consolas" w:cs="Consolas"/>
                                <w:color w:val="2B91AF"/>
                                <w:sz w:val="14"/>
                                <w:szCs w:val="14"/>
                              </w:rPr>
                              <w:t>AddGroup</w:t>
                            </w:r>
                            <w:proofErr w:type="spellEnd"/>
                          </w:p>
                          <w:p w14:paraId="12A2551D" w14:textId="77777777" w:rsidR="00421141" w:rsidRPr="00512006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{</w:t>
                            </w:r>
                          </w:p>
                          <w:p w14:paraId="78A7EE49" w14:textId="77777777" w:rsidR="00421141" w:rsidRPr="00512006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512006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private</w:t>
                            </w:r>
                            <w:proofErr w:type="spellEnd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12006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const</w:t>
                            </w:r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512006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string</w:t>
                            </w:r>
                            <w:proofErr w:type="spellEnd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GOOD_GROUPS_PATH = </w:t>
                            </w:r>
                            <w:proofErr w:type="gramStart"/>
                            <w:r w:rsidRPr="00512006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"..</w:t>
                            </w:r>
                            <w:proofErr w:type="gramEnd"/>
                            <w:r w:rsidRPr="00512006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/../../Group/</w:t>
                            </w:r>
                            <w:proofErr w:type="spellStart"/>
                            <w:r w:rsidRPr="00512006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good_groups</w:t>
                            </w:r>
                            <w:proofErr w:type="spellEnd"/>
                            <w:r w:rsidRPr="00512006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/"</w:t>
                            </w:r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5D6D5291" w14:textId="77777777" w:rsidR="00421141" w:rsidRPr="00512006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512006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private</w:t>
                            </w:r>
                            <w:proofErr w:type="spellEnd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12006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const</w:t>
                            </w:r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512006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string</w:t>
                            </w:r>
                            <w:proofErr w:type="spellEnd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WRONG_GROUPS_PATH = </w:t>
                            </w:r>
                            <w:proofErr w:type="gramStart"/>
                            <w:r w:rsidRPr="00512006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"..</w:t>
                            </w:r>
                            <w:proofErr w:type="gramEnd"/>
                            <w:r w:rsidRPr="00512006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/../../Group/</w:t>
                            </w:r>
                            <w:proofErr w:type="spellStart"/>
                            <w:r w:rsidRPr="00512006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wrong_groups</w:t>
                            </w:r>
                            <w:proofErr w:type="spellEnd"/>
                            <w:r w:rsidRPr="00512006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/"</w:t>
                            </w:r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46055BD1" w14:textId="77777777" w:rsidR="00421141" w:rsidRPr="00512006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512006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private</w:t>
                            </w:r>
                            <w:proofErr w:type="spellEnd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12006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const</w:t>
                            </w:r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512006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string</w:t>
                            </w:r>
                            <w:proofErr w:type="spellEnd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TEST_RESULT_LOG_PATH = </w:t>
                            </w:r>
                            <w:r w:rsidRPr="00512006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"../../../test_results.txt"</w:t>
                            </w:r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56A04448" w14:textId="77777777" w:rsidR="00421141" w:rsidRPr="00512006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5D685273" w14:textId="77777777" w:rsidR="00421141" w:rsidRPr="00512006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062FECE2" w14:textId="77777777" w:rsidR="00421141" w:rsidRPr="00512006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[</w:t>
                            </w:r>
                            <w:proofErr w:type="spellStart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TearDown</w:t>
                            </w:r>
                            <w:proofErr w:type="spellEnd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]</w:t>
                            </w:r>
                          </w:p>
                          <w:p w14:paraId="779F4B2D" w14:textId="77777777" w:rsidR="00421141" w:rsidRPr="00512006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512006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public</w:t>
                            </w:r>
                            <w:proofErr w:type="spellEnd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512006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void</w:t>
                            </w:r>
                            <w:proofErr w:type="spellEnd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TearDownAddGroup</w:t>
                            </w:r>
                            <w:proofErr w:type="spellEnd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3513FC94" w14:textId="77777777" w:rsidR="00421141" w:rsidRPr="00512006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{</w:t>
                            </w:r>
                          </w:p>
                          <w:p w14:paraId="5ACD7DB9" w14:textId="77777777" w:rsidR="00421141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</w:t>
                            </w:r>
                            <w:proofErr w:type="spellStart"/>
                            <w:r w:rsidRPr="00512006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using</w:t>
                            </w:r>
                            <w:proofErr w:type="spellEnd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StreamWriter</w:t>
                            </w:r>
                            <w:proofErr w:type="spellEnd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writer</w:t>
                            </w:r>
                            <w:proofErr w:type="spellEnd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r w:rsidRPr="00512006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new</w:t>
                            </w:r>
                            <w:proofErr w:type="spellEnd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StreamWriter</w:t>
                            </w:r>
                            <w:proofErr w:type="spellEnd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TEST_RESULT_LOG_PATH, </w:t>
                            </w:r>
                            <w:proofErr w:type="spellStart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append</w:t>
                            </w:r>
                            <w:proofErr w:type="spellEnd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: </w:t>
                            </w:r>
                            <w:proofErr w:type="spellStart"/>
                            <w:r w:rsidRPr="00512006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true</w:t>
                            </w:r>
                            <w:proofErr w:type="spellEnd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185D18BF" w14:textId="77777777" w:rsidR="00421141" w:rsidRPr="00512006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writer.WriteLine</w:t>
                            </w:r>
                            <w:proofErr w:type="gramEnd"/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r w:rsidRPr="00512006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$"</w:t>
                            </w:r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{TestContext.CurrentContext.Result.Outcome}</w:t>
                            </w:r>
                            <w:r w:rsidRPr="00512006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\t</w:t>
                            </w:r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{TestContext.CurrentContext.Test.FullName}</w:t>
                            </w:r>
                            <w:r w:rsidRPr="00512006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468B1880" w14:textId="77777777" w:rsidR="00421141" w:rsidRPr="00512006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}</w:t>
                            </w:r>
                          </w:p>
                          <w:p w14:paraId="6137BA6B" w14:textId="77777777" w:rsidR="00421141" w:rsidRPr="00512006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31F7857F" w14:textId="77777777" w:rsidR="00421141" w:rsidRPr="00512006" w:rsidRDefault="00421141" w:rsidP="0042114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512006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  <w:p w14:paraId="7FC91ED1" w14:textId="77777777" w:rsidR="00421141" w:rsidRPr="00512006" w:rsidRDefault="00421141" w:rsidP="0042114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DEF9EA" id="_x0000_s1054" type="#_x0000_t202" style="width:45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" strokecolor="white [3212]">
                <v:textbox style="mso-fit-shape-to-text:t">
                  <w:txbxContent>
                    <w:p w14:paraId="51321250" w14:textId="77777777" w:rsidR="00421141" w:rsidRPr="00512006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512006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using</w:t>
                      </w:r>
                      <w:proofErr w:type="spellEnd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NUnit.Framework</w:t>
                      </w:r>
                      <w:proofErr w:type="spellEnd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 w14:paraId="08F5737D" w14:textId="77777777" w:rsidR="00421141" w:rsidRPr="00512006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512006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using</w:t>
                      </w:r>
                      <w:proofErr w:type="spellEnd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System.IO;</w:t>
                      </w:r>
                    </w:p>
                    <w:p w14:paraId="4B5C2F84" w14:textId="77777777" w:rsidR="00421141" w:rsidRPr="00512006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</w:p>
                    <w:p w14:paraId="2A97C222" w14:textId="77777777" w:rsidR="00421141" w:rsidRPr="00512006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512006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namespace</w:t>
                      </w:r>
                      <w:proofErr w:type="spellEnd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UnitTest.Group</w:t>
                      </w:r>
                      <w:proofErr w:type="spellEnd"/>
                    </w:p>
                    <w:p w14:paraId="1AFF4A67" w14:textId="77777777" w:rsidR="00421141" w:rsidRPr="00512006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{</w:t>
                      </w:r>
                    </w:p>
                    <w:p w14:paraId="4ED5FFCC" w14:textId="77777777" w:rsidR="00421141" w:rsidRPr="00512006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[</w:t>
                      </w:r>
                      <w:proofErr w:type="spellStart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TestFixture</w:t>
                      </w:r>
                      <w:proofErr w:type="spellEnd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]</w:t>
                      </w:r>
                    </w:p>
                    <w:p w14:paraId="02C31FA9" w14:textId="77777777" w:rsidR="00421141" w:rsidRPr="00512006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proofErr w:type="spellStart"/>
                      <w:r w:rsidRPr="00512006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public</w:t>
                      </w:r>
                      <w:proofErr w:type="spellEnd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512006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partial</w:t>
                      </w:r>
                      <w:proofErr w:type="spellEnd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512006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class</w:t>
                      </w:r>
                      <w:proofErr w:type="spellEnd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512006">
                        <w:rPr>
                          <w:rFonts w:ascii="Consolas" w:hAnsi="Consolas" w:cs="Consolas"/>
                          <w:color w:val="2B91AF"/>
                          <w:sz w:val="14"/>
                          <w:szCs w:val="14"/>
                        </w:rPr>
                        <w:t>AddGroup</w:t>
                      </w:r>
                      <w:proofErr w:type="spellEnd"/>
                    </w:p>
                    <w:p w14:paraId="12A2551D" w14:textId="77777777" w:rsidR="00421141" w:rsidRPr="00512006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{</w:t>
                      </w:r>
                    </w:p>
                    <w:p w14:paraId="78A7EE49" w14:textId="77777777" w:rsidR="00421141" w:rsidRPr="00512006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512006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private</w:t>
                      </w:r>
                      <w:proofErr w:type="spellEnd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 w:rsidRPr="00512006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const</w:t>
                      </w:r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512006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string</w:t>
                      </w:r>
                      <w:proofErr w:type="spellEnd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GOOD_GROUPS_PATH = </w:t>
                      </w:r>
                      <w:proofErr w:type="gramStart"/>
                      <w:r w:rsidRPr="00512006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"..</w:t>
                      </w:r>
                      <w:proofErr w:type="gramEnd"/>
                      <w:r w:rsidRPr="00512006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/../../Group/</w:t>
                      </w:r>
                      <w:proofErr w:type="spellStart"/>
                      <w:r w:rsidRPr="00512006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good_groups</w:t>
                      </w:r>
                      <w:proofErr w:type="spellEnd"/>
                      <w:r w:rsidRPr="00512006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/"</w:t>
                      </w:r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 w14:paraId="5D6D5291" w14:textId="77777777" w:rsidR="00421141" w:rsidRPr="00512006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512006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private</w:t>
                      </w:r>
                      <w:proofErr w:type="spellEnd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 w:rsidRPr="00512006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const</w:t>
                      </w:r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512006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string</w:t>
                      </w:r>
                      <w:proofErr w:type="spellEnd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WRONG_GROUPS_PATH = </w:t>
                      </w:r>
                      <w:proofErr w:type="gramStart"/>
                      <w:r w:rsidRPr="00512006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"..</w:t>
                      </w:r>
                      <w:proofErr w:type="gramEnd"/>
                      <w:r w:rsidRPr="00512006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/../../Group/</w:t>
                      </w:r>
                      <w:proofErr w:type="spellStart"/>
                      <w:r w:rsidRPr="00512006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wrong_groups</w:t>
                      </w:r>
                      <w:proofErr w:type="spellEnd"/>
                      <w:r w:rsidRPr="00512006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/"</w:t>
                      </w:r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 w14:paraId="46055BD1" w14:textId="77777777" w:rsidR="00421141" w:rsidRPr="00512006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512006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private</w:t>
                      </w:r>
                      <w:proofErr w:type="spellEnd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 w:rsidRPr="00512006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const</w:t>
                      </w:r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512006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string</w:t>
                      </w:r>
                      <w:proofErr w:type="spellEnd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TEST_RESULT_LOG_PATH = </w:t>
                      </w:r>
                      <w:r w:rsidRPr="00512006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"../../../test_results.txt"</w:t>
                      </w:r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 w14:paraId="56A04448" w14:textId="77777777" w:rsidR="00421141" w:rsidRPr="00512006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</w:p>
                    <w:p w14:paraId="5D685273" w14:textId="77777777" w:rsidR="00421141" w:rsidRPr="00512006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</w:p>
                    <w:p w14:paraId="062FECE2" w14:textId="77777777" w:rsidR="00421141" w:rsidRPr="00512006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[</w:t>
                      </w:r>
                      <w:proofErr w:type="spellStart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TearDown</w:t>
                      </w:r>
                      <w:proofErr w:type="spellEnd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]</w:t>
                      </w:r>
                    </w:p>
                    <w:p w14:paraId="779F4B2D" w14:textId="77777777" w:rsidR="00421141" w:rsidRPr="00512006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512006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public</w:t>
                      </w:r>
                      <w:proofErr w:type="spellEnd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512006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void</w:t>
                      </w:r>
                      <w:proofErr w:type="spellEnd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TearDownAddGroup</w:t>
                      </w:r>
                      <w:proofErr w:type="spellEnd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3513FC94" w14:textId="77777777" w:rsidR="00421141" w:rsidRPr="00512006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{</w:t>
                      </w:r>
                    </w:p>
                    <w:p w14:paraId="5ACD7DB9" w14:textId="77777777" w:rsidR="00421141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</w:t>
                      </w:r>
                      <w:proofErr w:type="spellStart"/>
                      <w:r w:rsidRPr="00512006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using</w:t>
                      </w:r>
                      <w:proofErr w:type="spellEnd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StreamWriter</w:t>
                      </w:r>
                      <w:proofErr w:type="spellEnd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writer</w:t>
                      </w:r>
                      <w:proofErr w:type="spellEnd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r w:rsidRPr="00512006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new</w:t>
                      </w:r>
                      <w:proofErr w:type="spellEnd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StreamWriter</w:t>
                      </w:r>
                      <w:proofErr w:type="spellEnd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TEST_RESULT_LOG_PATH, </w:t>
                      </w:r>
                      <w:proofErr w:type="spellStart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append</w:t>
                      </w:r>
                      <w:proofErr w:type="spellEnd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: </w:t>
                      </w:r>
                      <w:proofErr w:type="spellStart"/>
                      <w:r w:rsidRPr="00512006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true</w:t>
                      </w:r>
                      <w:proofErr w:type="spellEnd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);</w:t>
                      </w:r>
                    </w:p>
                    <w:p w14:paraId="185D18BF" w14:textId="77777777" w:rsidR="00421141" w:rsidRPr="00512006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proofErr w:type="gramStart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writer.WriteLine</w:t>
                      </w:r>
                      <w:proofErr w:type="gramEnd"/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r w:rsidRPr="00512006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$"</w:t>
                      </w:r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{TestContext.CurrentContext.Result.Outcome}</w:t>
                      </w:r>
                      <w:r w:rsidRPr="00512006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\t</w:t>
                      </w:r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{TestContext.CurrentContext.Test.FullName}</w:t>
                      </w:r>
                      <w:r w:rsidRPr="00512006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);</w:t>
                      </w:r>
                    </w:p>
                    <w:p w14:paraId="468B1880" w14:textId="77777777" w:rsidR="00421141" w:rsidRPr="00512006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}</w:t>
                      </w:r>
                    </w:p>
                    <w:p w14:paraId="6137BA6B" w14:textId="77777777" w:rsidR="00421141" w:rsidRPr="00512006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31F7857F" w14:textId="77777777" w:rsidR="00421141" w:rsidRPr="00512006" w:rsidRDefault="00421141" w:rsidP="0042114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512006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}</w:t>
                      </w:r>
                    </w:p>
                    <w:p w14:paraId="7FC91ED1" w14:textId="77777777" w:rsidR="00421141" w:rsidRPr="00512006" w:rsidRDefault="00421141" w:rsidP="00421141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Pr="00DC62F9">
        <w:t xml:space="preserve">Az </w:t>
      </w:r>
      <w:proofErr w:type="spellStart"/>
      <w:r w:rsidRPr="009C446D">
        <w:rPr>
          <w:b/>
          <w:bCs/>
        </w:rPr>
        <w:t>NUnit</w:t>
      </w:r>
      <w:proofErr w:type="spellEnd"/>
      <w:r w:rsidRPr="00DC62F9">
        <w:t xml:space="preserve"> tesztelő </w:t>
      </w:r>
      <w:proofErr w:type="spellStart"/>
      <w:r w:rsidRPr="00DC62F9">
        <w:t>frameworkben</w:t>
      </w:r>
      <w:proofErr w:type="spellEnd"/>
      <w:r w:rsidRPr="00DC62F9">
        <w:t xml:space="preserve"> minden modult a </w:t>
      </w:r>
      <w:r w:rsidRPr="009C446D">
        <w:rPr>
          <w:b/>
          <w:bCs/>
        </w:rPr>
        <w:t>[</w:t>
      </w:r>
      <w:proofErr w:type="spellStart"/>
      <w:r w:rsidRPr="009C446D">
        <w:rPr>
          <w:b/>
          <w:bCs/>
        </w:rPr>
        <w:t>TestFixture</w:t>
      </w:r>
      <w:proofErr w:type="spellEnd"/>
      <w:r w:rsidRPr="009C446D">
        <w:rPr>
          <w:b/>
          <w:bCs/>
        </w:rPr>
        <w:t>]</w:t>
      </w:r>
      <w:r w:rsidRPr="00DC62F9">
        <w:t xml:space="preserve"> attribútummal kell ellátni. Ez mondja meg a fordítónak, hogy ez egy olyan osztály, amiben tesztek vannak.</w:t>
      </w:r>
    </w:p>
    <w:p w14:paraId="336F9A1A" w14:textId="77777777" w:rsidR="00421141" w:rsidRPr="00DC62F9" w:rsidRDefault="00421141" w:rsidP="00421141">
      <w:pPr>
        <w:jc w:val="both"/>
      </w:pPr>
      <w:proofErr w:type="gramStart"/>
      <w:r w:rsidRPr="00DC62F9">
        <w:t>A</w:t>
      </w:r>
      <w:proofErr w:type="gramEnd"/>
      <w:r w:rsidRPr="00DC62F9">
        <w:t xml:space="preserve"> unit tesztek lényege, hogy egy működést több bemenettel is vizsgáljuk. Ezeket test </w:t>
      </w:r>
      <w:proofErr w:type="spellStart"/>
      <w:r w:rsidRPr="00DC62F9">
        <w:t>case-eknek</w:t>
      </w:r>
      <w:proofErr w:type="spellEnd"/>
      <w:r w:rsidRPr="00DC62F9">
        <w:t xml:space="preserve"> hívjuk.</w:t>
      </w:r>
    </w:p>
    <w:p w14:paraId="5B779FF9" w14:textId="77777777" w:rsidR="00421141" w:rsidRPr="00DC62F9" w:rsidRDefault="00421141" w:rsidP="00421141">
      <w:pPr>
        <w:jc w:val="both"/>
      </w:pPr>
      <w:r w:rsidRPr="00DC62F9">
        <w:t xml:space="preserve">Ebben a </w:t>
      </w:r>
      <w:proofErr w:type="spellStart"/>
      <w:r w:rsidRPr="00DC62F9">
        <w:t>frameworkben</w:t>
      </w:r>
      <w:proofErr w:type="spellEnd"/>
      <w:r w:rsidRPr="00DC62F9">
        <w:t xml:space="preserve"> egy test modul egy függvény. Ezt a </w:t>
      </w:r>
      <w:r w:rsidRPr="00877461">
        <w:rPr>
          <w:b/>
          <w:bCs/>
        </w:rPr>
        <w:t>[Test]</w:t>
      </w:r>
      <w:r w:rsidRPr="00DC62F9">
        <w:t xml:space="preserve"> attribútummal kell ellátni. A fordító innen tudja, hogy ez egy test. A </w:t>
      </w:r>
      <w:r w:rsidRPr="00877461">
        <w:rPr>
          <w:b/>
          <w:bCs/>
        </w:rPr>
        <w:t>[</w:t>
      </w:r>
      <w:proofErr w:type="spellStart"/>
      <w:proofErr w:type="gramStart"/>
      <w:r w:rsidRPr="00877461">
        <w:rPr>
          <w:b/>
          <w:bCs/>
        </w:rPr>
        <w:t>TestCase</w:t>
      </w:r>
      <w:proofErr w:type="spellEnd"/>
      <w:r w:rsidRPr="00877461">
        <w:rPr>
          <w:b/>
          <w:bCs/>
        </w:rPr>
        <w:t>(</w:t>
      </w:r>
      <w:proofErr w:type="gramEnd"/>
      <w:r w:rsidRPr="00877461">
        <w:rPr>
          <w:b/>
          <w:bCs/>
        </w:rPr>
        <w:t>)]</w:t>
      </w:r>
      <w:r w:rsidRPr="00DC62F9">
        <w:t xml:space="preserve"> attribútummal lehet test </w:t>
      </w:r>
      <w:proofErr w:type="spellStart"/>
      <w:r w:rsidRPr="00DC62F9">
        <w:t>case-eket</w:t>
      </w:r>
      <w:proofErr w:type="spellEnd"/>
      <w:r w:rsidRPr="00DC62F9">
        <w:t xml:space="preserve"> hozzáadni, aminek paraméterekben kell átadni azokat az adatokat amiket a teszt során szeretnénk használni. Ezeket a test függvényben is meg kell adni paraméterekként.</w:t>
      </w:r>
    </w:p>
    <w:p w14:paraId="17410D12" w14:textId="1E20F91C" w:rsidR="00421141" w:rsidRPr="00DC62F9" w:rsidRDefault="00421141" w:rsidP="00421141">
      <w:pPr>
        <w:jc w:val="both"/>
      </w:pPr>
      <w:r w:rsidRPr="00DC62F9">
        <w:t xml:space="preserve">Azt, hogy a teszt sikeres </w:t>
      </w:r>
      <w:r w:rsidR="00591D7E" w:rsidRPr="00DC62F9">
        <w:t>volt-e</w:t>
      </w:r>
      <w:r w:rsidRPr="00DC62F9">
        <w:t xml:space="preserve">, az </w:t>
      </w:r>
      <w:proofErr w:type="spellStart"/>
      <w:r w:rsidRPr="00591D7E">
        <w:rPr>
          <w:b/>
          <w:bCs/>
        </w:rPr>
        <w:t>Assert</w:t>
      </w:r>
      <w:proofErr w:type="spellEnd"/>
      <w:r w:rsidRPr="00DC62F9">
        <w:t xml:space="preserve"> osztállyal kell elintézni. Az alábbi képen arra láthatunk példát, ahogy a business </w:t>
      </w:r>
      <w:proofErr w:type="spellStart"/>
      <w:r w:rsidRPr="00DC62F9">
        <w:t>logic</w:t>
      </w:r>
      <w:proofErr w:type="spellEnd"/>
      <w:r w:rsidRPr="00DC62F9">
        <w:t xml:space="preserve"> réteget használom fel a teszteléshez.</w:t>
      </w:r>
    </w:p>
    <w:p w14:paraId="359F1773" w14:textId="44DE5326" w:rsidR="00421141" w:rsidRPr="00DC62F9" w:rsidRDefault="001D2EA3" w:rsidP="00421141">
      <w:pPr>
        <w:jc w:val="both"/>
      </w:pPr>
      <w:r w:rsidRPr="00DC62F9">
        <w:lastRenderedPageBreak/>
        <mc:AlternateContent>
          <mc:Choice Requires="wps">
            <w:drawing>
              <wp:inline distT="0" distB="0" distL="0" distR="0" wp14:anchorId="2028A2B0" wp14:editId="1A4AD8D7">
                <wp:extent cx="5579745" cy="3357811"/>
                <wp:effectExtent l="0" t="0" r="20955" b="19685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9745" cy="33578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3689D9" w14:textId="77777777" w:rsidR="001D2EA3" w:rsidRPr="007D55FF" w:rsidRDefault="001D2EA3" w:rsidP="001D2E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using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NUnit.Framework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26534218" w14:textId="77777777" w:rsidR="001D2EA3" w:rsidRPr="007D55FF" w:rsidRDefault="001D2EA3" w:rsidP="001D2E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631B5AB9" w14:textId="77777777" w:rsidR="001D2EA3" w:rsidRPr="007D55FF" w:rsidRDefault="001D2EA3" w:rsidP="001D2E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namespace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UnitTest.Group</w:t>
                            </w:r>
                            <w:proofErr w:type="spellEnd"/>
                          </w:p>
                          <w:p w14:paraId="2B745A67" w14:textId="77777777" w:rsidR="001D2EA3" w:rsidRPr="007D55FF" w:rsidRDefault="001D2EA3" w:rsidP="001D2E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29BCEA2D" w14:textId="77777777" w:rsidR="001D2EA3" w:rsidRPr="007D55FF" w:rsidRDefault="001D2EA3" w:rsidP="001D2E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[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TestFixture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]</w:t>
                            </w:r>
                          </w:p>
                          <w:p w14:paraId="4F708222" w14:textId="77777777" w:rsidR="001D2EA3" w:rsidRPr="007D55FF" w:rsidRDefault="001D2EA3" w:rsidP="001D2E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public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partial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class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2B91AF"/>
                                <w:sz w:val="14"/>
                                <w:szCs w:val="14"/>
                              </w:rPr>
                              <w:t>AddGroup</w:t>
                            </w:r>
                            <w:proofErr w:type="spellEnd"/>
                          </w:p>
                          <w:p w14:paraId="2A3D3EA0" w14:textId="77777777" w:rsidR="001D2EA3" w:rsidRPr="007D55FF" w:rsidRDefault="001D2EA3" w:rsidP="001D2E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{</w:t>
                            </w:r>
                          </w:p>
                          <w:p w14:paraId="0A9845A9" w14:textId="77777777" w:rsidR="001D2EA3" w:rsidRPr="007D55FF" w:rsidRDefault="001D2EA3" w:rsidP="001D2E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[Test]</w:t>
                            </w:r>
                          </w:p>
                          <w:p w14:paraId="0EB52D74" w14:textId="77777777" w:rsidR="001D2EA3" w:rsidRPr="007D55FF" w:rsidRDefault="001D2EA3" w:rsidP="001D2E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[</w:t>
                            </w:r>
                            <w:proofErr w:type="spellStart"/>
                            <w:proofErr w:type="gram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TestCase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0, 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proba_group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0, 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proba_group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)]</w:t>
                            </w:r>
                          </w:p>
                          <w:p w14:paraId="579D7270" w14:textId="77777777" w:rsidR="001D2EA3" w:rsidRPr="007D55FF" w:rsidRDefault="001D2EA3" w:rsidP="001D2E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[</w:t>
                            </w:r>
                            <w:proofErr w:type="spellStart"/>
                            <w:proofErr w:type="gram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TestCase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1, 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proba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group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1, 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proba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group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)]</w:t>
                            </w:r>
                          </w:p>
                          <w:p w14:paraId="4E3C0E79" w14:textId="77777777" w:rsidR="001D2EA3" w:rsidRPr="007D55FF" w:rsidRDefault="001D2EA3" w:rsidP="001D2E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[</w:t>
                            </w:r>
                            <w:proofErr w:type="spellStart"/>
                            <w:proofErr w:type="gram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TestCase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2, 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"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proba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group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2, 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proba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group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)]</w:t>
                            </w:r>
                          </w:p>
                          <w:p w14:paraId="7104255A" w14:textId="77777777" w:rsidR="001D2EA3" w:rsidRPr="007D55FF" w:rsidRDefault="001D2EA3" w:rsidP="001D2E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[</w:t>
                            </w:r>
                            <w:proofErr w:type="spellStart"/>
                            <w:proofErr w:type="gram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TestCase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3, 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proba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group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 "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3, 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proba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group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)]</w:t>
                            </w:r>
                          </w:p>
                          <w:p w14:paraId="4719CF07" w14:textId="77777777" w:rsidR="001D2EA3" w:rsidRPr="007D55FF" w:rsidRDefault="001D2EA3" w:rsidP="001D2E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[</w:t>
                            </w:r>
                            <w:proofErr w:type="spellStart"/>
                            <w:proofErr w:type="gram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TestCase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4, 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"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proba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group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 "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4, 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proba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group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)]</w:t>
                            </w:r>
                          </w:p>
                          <w:p w14:paraId="44281795" w14:textId="77777777" w:rsidR="001D2EA3" w:rsidRPr="007D55FF" w:rsidRDefault="001D2EA3" w:rsidP="001D2E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public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void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CreateGroup_</w:t>
                            </w:r>
                            <w:proofErr w:type="gram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TestGood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7D55FF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int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id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string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groupName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int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expectedId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string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expectedGroupName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511D9960" w14:textId="77777777" w:rsidR="001D2EA3" w:rsidRPr="007D55FF" w:rsidRDefault="001D2EA3" w:rsidP="001D2E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{</w:t>
                            </w:r>
                          </w:p>
                          <w:p w14:paraId="7791E771" w14:textId="77777777" w:rsidR="001D2EA3" w:rsidRPr="007D55FF" w:rsidRDefault="001D2EA3" w:rsidP="001D2E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DataModel.Group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group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new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DataModel.Group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id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groupName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3368C5A6" w14:textId="77777777" w:rsidR="001D2EA3" w:rsidRPr="007D55FF" w:rsidRDefault="001D2EA3" w:rsidP="001D2E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Assert.AreEqual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group.Name</w:t>
                            </w:r>
                            <w:proofErr w:type="spellEnd"/>
                            <w:proofErr w:type="gram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expectedGroupName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557344D9" w14:textId="77777777" w:rsidR="001D2EA3" w:rsidRPr="007D55FF" w:rsidRDefault="001D2EA3" w:rsidP="001D2E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Assert.AreEqual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group.Id</w:t>
                            </w:r>
                            <w:proofErr w:type="spellEnd"/>
                            <w:proofErr w:type="gram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expectedId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422526FA" w14:textId="77777777" w:rsidR="001D2EA3" w:rsidRPr="007D55FF" w:rsidRDefault="001D2EA3" w:rsidP="001D2E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}</w:t>
                            </w:r>
                          </w:p>
                          <w:p w14:paraId="26551F1C" w14:textId="77777777" w:rsidR="001D2EA3" w:rsidRPr="007D55FF" w:rsidRDefault="001D2EA3" w:rsidP="001D2E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2A974A4B" w14:textId="77777777" w:rsidR="001D2EA3" w:rsidRPr="007D55FF" w:rsidRDefault="001D2EA3" w:rsidP="001D2E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[Test]</w:t>
                            </w:r>
                          </w:p>
                          <w:p w14:paraId="0909DFEA" w14:textId="77777777" w:rsidR="001D2EA3" w:rsidRPr="007D55FF" w:rsidRDefault="001D2EA3" w:rsidP="001D2E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[</w:t>
                            </w:r>
                            <w:proofErr w:type="spellStart"/>
                            <w:proofErr w:type="gram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TestCase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proba_group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proba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group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)]</w:t>
                            </w:r>
                          </w:p>
                          <w:p w14:paraId="5ADFBE1E" w14:textId="77777777" w:rsidR="001D2EA3" w:rsidRPr="007D55FF" w:rsidRDefault="001D2EA3" w:rsidP="001D2E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[</w:t>
                            </w:r>
                            <w:proofErr w:type="spellStart"/>
                            <w:proofErr w:type="gram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TestCase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proba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group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proba_group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)]</w:t>
                            </w:r>
                          </w:p>
                          <w:p w14:paraId="548D61E2" w14:textId="77777777" w:rsidR="001D2EA3" w:rsidRPr="007D55FF" w:rsidRDefault="001D2EA3" w:rsidP="001D2E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[</w:t>
                            </w:r>
                            <w:proofErr w:type="spellStart"/>
                            <w:proofErr w:type="gram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TestCase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"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proba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group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"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proba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group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)]</w:t>
                            </w:r>
                          </w:p>
                          <w:p w14:paraId="4EF104E6" w14:textId="77777777" w:rsidR="001D2EA3" w:rsidRPr="007D55FF" w:rsidRDefault="001D2EA3" w:rsidP="001D2E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[</w:t>
                            </w:r>
                            <w:proofErr w:type="spellStart"/>
                            <w:proofErr w:type="gram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TestCase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proba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group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 "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proba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group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 "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)]</w:t>
                            </w:r>
                          </w:p>
                          <w:p w14:paraId="0F55D7AE" w14:textId="77777777" w:rsidR="001D2EA3" w:rsidRPr="007D55FF" w:rsidRDefault="001D2EA3" w:rsidP="001D2E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[</w:t>
                            </w:r>
                            <w:proofErr w:type="spellStart"/>
                            <w:proofErr w:type="gram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TestCase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"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proba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group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 "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"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proba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group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 xml:space="preserve"> "</w:t>
                            </w: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)]</w:t>
                            </w:r>
                          </w:p>
                          <w:p w14:paraId="6B3FE5CE" w14:textId="77777777" w:rsidR="001D2EA3" w:rsidRPr="007D55FF" w:rsidRDefault="001D2EA3" w:rsidP="001D2E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public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void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CreateGroup_</w:t>
                            </w:r>
                            <w:proofErr w:type="gram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TestBad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D55FF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string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groupName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string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expectedGroupName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0D600780" w14:textId="77777777" w:rsidR="001D2EA3" w:rsidRPr="007D55FF" w:rsidRDefault="001D2EA3" w:rsidP="001D2E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{</w:t>
                            </w:r>
                          </w:p>
                          <w:p w14:paraId="380C7020" w14:textId="77777777" w:rsidR="001D2EA3" w:rsidRPr="007D55FF" w:rsidRDefault="001D2EA3" w:rsidP="001D2E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DataModel.Group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group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new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DataModel.Group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(0,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groupName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50363F0F" w14:textId="77777777" w:rsidR="001D2EA3" w:rsidRPr="007D55FF" w:rsidRDefault="001D2EA3" w:rsidP="001D2E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Assert.AreNotEqual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group.Name</w:t>
                            </w:r>
                            <w:proofErr w:type="spellEnd"/>
                            <w:proofErr w:type="gram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expectedGroupName</w:t>
                            </w:r>
                            <w:proofErr w:type="spellEnd"/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4C1E0E92" w14:textId="77777777" w:rsidR="001D2EA3" w:rsidRPr="007D55FF" w:rsidRDefault="001D2EA3" w:rsidP="001D2E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}</w:t>
                            </w:r>
                          </w:p>
                          <w:p w14:paraId="3821D500" w14:textId="77777777" w:rsidR="001D2EA3" w:rsidRPr="007D55FF" w:rsidRDefault="001D2EA3" w:rsidP="001D2E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04F5324D" w14:textId="77777777" w:rsidR="001D2EA3" w:rsidRPr="007D55FF" w:rsidRDefault="001D2EA3" w:rsidP="001D2E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7D55F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  <w:p w14:paraId="4D976A85" w14:textId="77777777" w:rsidR="001D2EA3" w:rsidRPr="007D55FF" w:rsidRDefault="001D2EA3" w:rsidP="001D2EA3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28A2B0" id="_x0000_s1055" type="#_x0000_t202" style="width:439.35pt;height:26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" strokecolor="white [3212]">
                <v:textbox style="mso-fit-shape-to-text:t">
                  <w:txbxContent>
                    <w:p w14:paraId="6B3689D9" w14:textId="77777777" w:rsidR="001D2EA3" w:rsidRPr="007D55FF" w:rsidRDefault="001D2EA3" w:rsidP="001D2EA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7D55FF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using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NUnit.Framework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 w14:paraId="26534218" w14:textId="77777777" w:rsidR="001D2EA3" w:rsidRPr="007D55FF" w:rsidRDefault="001D2EA3" w:rsidP="001D2EA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</w:p>
                    <w:p w14:paraId="631B5AB9" w14:textId="77777777" w:rsidR="001D2EA3" w:rsidRPr="007D55FF" w:rsidRDefault="001D2EA3" w:rsidP="001D2EA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7D55FF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namespace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UnitTest.Group</w:t>
                      </w:r>
                      <w:proofErr w:type="spellEnd"/>
                    </w:p>
                    <w:p w14:paraId="2B745A67" w14:textId="77777777" w:rsidR="001D2EA3" w:rsidRPr="007D55FF" w:rsidRDefault="001D2EA3" w:rsidP="001D2EA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{</w:t>
                      </w:r>
                    </w:p>
                    <w:p w14:paraId="29BCEA2D" w14:textId="77777777" w:rsidR="001D2EA3" w:rsidRPr="007D55FF" w:rsidRDefault="001D2EA3" w:rsidP="001D2EA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[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TestFixture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]</w:t>
                      </w:r>
                    </w:p>
                    <w:p w14:paraId="4F708222" w14:textId="77777777" w:rsidR="001D2EA3" w:rsidRPr="007D55FF" w:rsidRDefault="001D2EA3" w:rsidP="001D2EA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public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partial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class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2B91AF"/>
                          <w:sz w:val="14"/>
                          <w:szCs w:val="14"/>
                        </w:rPr>
                        <w:t>AddGroup</w:t>
                      </w:r>
                      <w:proofErr w:type="spellEnd"/>
                    </w:p>
                    <w:p w14:paraId="2A3D3EA0" w14:textId="77777777" w:rsidR="001D2EA3" w:rsidRPr="007D55FF" w:rsidRDefault="001D2EA3" w:rsidP="001D2EA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{</w:t>
                      </w:r>
                    </w:p>
                    <w:p w14:paraId="0A9845A9" w14:textId="77777777" w:rsidR="001D2EA3" w:rsidRPr="007D55FF" w:rsidRDefault="001D2EA3" w:rsidP="001D2EA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[Test]</w:t>
                      </w:r>
                    </w:p>
                    <w:p w14:paraId="0EB52D74" w14:textId="77777777" w:rsidR="001D2EA3" w:rsidRPr="007D55FF" w:rsidRDefault="001D2EA3" w:rsidP="001D2EA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[</w:t>
                      </w:r>
                      <w:proofErr w:type="spellStart"/>
                      <w:proofErr w:type="gram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TestCase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0, </w:t>
                      </w:r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proba_group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0, </w:t>
                      </w:r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proba_group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)]</w:t>
                      </w:r>
                    </w:p>
                    <w:p w14:paraId="579D7270" w14:textId="77777777" w:rsidR="001D2EA3" w:rsidRPr="007D55FF" w:rsidRDefault="001D2EA3" w:rsidP="001D2EA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[</w:t>
                      </w:r>
                      <w:proofErr w:type="spellStart"/>
                      <w:proofErr w:type="gram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TestCase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1, </w:t>
                      </w:r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proba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group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1, </w:t>
                      </w:r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proba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group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)]</w:t>
                      </w:r>
                    </w:p>
                    <w:p w14:paraId="4E3C0E79" w14:textId="77777777" w:rsidR="001D2EA3" w:rsidRPr="007D55FF" w:rsidRDefault="001D2EA3" w:rsidP="001D2EA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[</w:t>
                      </w:r>
                      <w:proofErr w:type="spellStart"/>
                      <w:proofErr w:type="gram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TestCase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2, </w:t>
                      </w:r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"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proba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group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2, </w:t>
                      </w:r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proba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group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)]</w:t>
                      </w:r>
                    </w:p>
                    <w:p w14:paraId="7104255A" w14:textId="77777777" w:rsidR="001D2EA3" w:rsidRPr="007D55FF" w:rsidRDefault="001D2EA3" w:rsidP="001D2EA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[</w:t>
                      </w:r>
                      <w:proofErr w:type="spellStart"/>
                      <w:proofErr w:type="gram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TestCase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3, </w:t>
                      </w:r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proba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group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 "</w:t>
                      </w: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3, </w:t>
                      </w:r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proba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group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)]</w:t>
                      </w:r>
                    </w:p>
                    <w:p w14:paraId="4719CF07" w14:textId="77777777" w:rsidR="001D2EA3" w:rsidRPr="007D55FF" w:rsidRDefault="001D2EA3" w:rsidP="001D2EA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[</w:t>
                      </w:r>
                      <w:proofErr w:type="spellStart"/>
                      <w:proofErr w:type="gram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TestCase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4, </w:t>
                      </w:r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"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proba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group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 "</w:t>
                      </w: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4, </w:t>
                      </w:r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proba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group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)]</w:t>
                      </w:r>
                    </w:p>
                    <w:p w14:paraId="44281795" w14:textId="77777777" w:rsidR="001D2EA3" w:rsidRPr="007D55FF" w:rsidRDefault="001D2EA3" w:rsidP="001D2EA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public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void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CreateGroup_</w:t>
                      </w:r>
                      <w:proofErr w:type="gram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TestGood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7D55FF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int</w:t>
                      </w: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id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string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groupName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r w:rsidRPr="007D55FF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int</w:t>
                      </w: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expectedId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string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expectedGroupName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511D9960" w14:textId="77777777" w:rsidR="001D2EA3" w:rsidRPr="007D55FF" w:rsidRDefault="001D2EA3" w:rsidP="001D2EA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{</w:t>
                      </w:r>
                    </w:p>
                    <w:p w14:paraId="7791E771" w14:textId="77777777" w:rsidR="001D2EA3" w:rsidRPr="007D55FF" w:rsidRDefault="001D2EA3" w:rsidP="001D2EA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DataModel.Group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group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new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DataModel.Group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id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groupName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);</w:t>
                      </w:r>
                    </w:p>
                    <w:p w14:paraId="3368C5A6" w14:textId="77777777" w:rsidR="001D2EA3" w:rsidRPr="007D55FF" w:rsidRDefault="001D2EA3" w:rsidP="001D2EA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Assert.AreEqual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group.Name</w:t>
                      </w:r>
                      <w:proofErr w:type="spellEnd"/>
                      <w:proofErr w:type="gram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expectedGroupName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);</w:t>
                      </w:r>
                    </w:p>
                    <w:p w14:paraId="557344D9" w14:textId="77777777" w:rsidR="001D2EA3" w:rsidRPr="007D55FF" w:rsidRDefault="001D2EA3" w:rsidP="001D2EA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Assert.AreEqual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group.Id</w:t>
                      </w:r>
                      <w:proofErr w:type="spellEnd"/>
                      <w:proofErr w:type="gram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expectedId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);</w:t>
                      </w:r>
                    </w:p>
                    <w:p w14:paraId="422526FA" w14:textId="77777777" w:rsidR="001D2EA3" w:rsidRPr="007D55FF" w:rsidRDefault="001D2EA3" w:rsidP="001D2EA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}</w:t>
                      </w:r>
                    </w:p>
                    <w:p w14:paraId="26551F1C" w14:textId="77777777" w:rsidR="001D2EA3" w:rsidRPr="007D55FF" w:rsidRDefault="001D2EA3" w:rsidP="001D2EA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</w:p>
                    <w:p w14:paraId="2A974A4B" w14:textId="77777777" w:rsidR="001D2EA3" w:rsidRPr="007D55FF" w:rsidRDefault="001D2EA3" w:rsidP="001D2EA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[Test]</w:t>
                      </w:r>
                    </w:p>
                    <w:p w14:paraId="0909DFEA" w14:textId="77777777" w:rsidR="001D2EA3" w:rsidRPr="007D55FF" w:rsidRDefault="001D2EA3" w:rsidP="001D2EA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[</w:t>
                      </w:r>
                      <w:proofErr w:type="spellStart"/>
                      <w:proofErr w:type="gram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TestCase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proba_group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proba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group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)]</w:t>
                      </w:r>
                    </w:p>
                    <w:p w14:paraId="5ADFBE1E" w14:textId="77777777" w:rsidR="001D2EA3" w:rsidRPr="007D55FF" w:rsidRDefault="001D2EA3" w:rsidP="001D2EA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[</w:t>
                      </w:r>
                      <w:proofErr w:type="spellStart"/>
                      <w:proofErr w:type="gram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TestCase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proba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group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proba_group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)]</w:t>
                      </w:r>
                    </w:p>
                    <w:p w14:paraId="548D61E2" w14:textId="77777777" w:rsidR="001D2EA3" w:rsidRPr="007D55FF" w:rsidRDefault="001D2EA3" w:rsidP="001D2EA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[</w:t>
                      </w:r>
                      <w:proofErr w:type="spellStart"/>
                      <w:proofErr w:type="gram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TestCase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"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proba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group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"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proba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group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)]</w:t>
                      </w:r>
                    </w:p>
                    <w:p w14:paraId="4EF104E6" w14:textId="77777777" w:rsidR="001D2EA3" w:rsidRPr="007D55FF" w:rsidRDefault="001D2EA3" w:rsidP="001D2EA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[</w:t>
                      </w:r>
                      <w:proofErr w:type="spellStart"/>
                      <w:proofErr w:type="gram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TestCase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proba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group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 "</w:t>
                      </w: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proba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group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 "</w:t>
                      </w: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)]</w:t>
                      </w:r>
                    </w:p>
                    <w:p w14:paraId="0F55D7AE" w14:textId="77777777" w:rsidR="001D2EA3" w:rsidRPr="007D55FF" w:rsidRDefault="001D2EA3" w:rsidP="001D2EA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[</w:t>
                      </w:r>
                      <w:proofErr w:type="spellStart"/>
                      <w:proofErr w:type="gram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TestCase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"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proba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group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 "</w:t>
                      </w: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"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proba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group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 xml:space="preserve"> "</w:t>
                      </w: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)]</w:t>
                      </w:r>
                    </w:p>
                    <w:p w14:paraId="6B3FE5CE" w14:textId="77777777" w:rsidR="001D2EA3" w:rsidRPr="007D55FF" w:rsidRDefault="001D2EA3" w:rsidP="001D2EA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public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void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CreateGroup_</w:t>
                      </w:r>
                      <w:proofErr w:type="gram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TestBad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End"/>
                      <w:r w:rsidRPr="007D55FF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string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groupName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string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expectedGroupName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0D600780" w14:textId="77777777" w:rsidR="001D2EA3" w:rsidRPr="007D55FF" w:rsidRDefault="001D2EA3" w:rsidP="001D2EA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{</w:t>
                      </w:r>
                    </w:p>
                    <w:p w14:paraId="380C7020" w14:textId="77777777" w:rsidR="001D2EA3" w:rsidRPr="007D55FF" w:rsidRDefault="001D2EA3" w:rsidP="001D2EA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DataModel.Group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group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new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DataModel.Group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(0,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groupName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);</w:t>
                      </w:r>
                    </w:p>
                    <w:p w14:paraId="50363F0F" w14:textId="77777777" w:rsidR="001D2EA3" w:rsidRPr="007D55FF" w:rsidRDefault="001D2EA3" w:rsidP="001D2EA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Assert.AreNotEqual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group.Name</w:t>
                      </w:r>
                      <w:proofErr w:type="spellEnd"/>
                      <w:proofErr w:type="gram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expectedGroupName</w:t>
                      </w:r>
                      <w:proofErr w:type="spellEnd"/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);</w:t>
                      </w:r>
                    </w:p>
                    <w:p w14:paraId="4C1E0E92" w14:textId="77777777" w:rsidR="001D2EA3" w:rsidRPr="007D55FF" w:rsidRDefault="001D2EA3" w:rsidP="001D2EA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}</w:t>
                      </w:r>
                    </w:p>
                    <w:p w14:paraId="3821D500" w14:textId="77777777" w:rsidR="001D2EA3" w:rsidRPr="007D55FF" w:rsidRDefault="001D2EA3" w:rsidP="001D2EA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04F5324D" w14:textId="77777777" w:rsidR="001D2EA3" w:rsidRPr="007D55FF" w:rsidRDefault="001D2EA3" w:rsidP="001D2EA3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7D55F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}</w:t>
                      </w:r>
                    </w:p>
                    <w:p w14:paraId="4D976A85" w14:textId="77777777" w:rsidR="001D2EA3" w:rsidRPr="007D55FF" w:rsidRDefault="001D2EA3" w:rsidP="001D2EA3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3535B30" w14:textId="77777777" w:rsidR="00421141" w:rsidRPr="00DC62F9" w:rsidRDefault="00421141" w:rsidP="00421141">
      <w:pPr>
        <w:jc w:val="both"/>
      </w:pPr>
    </w:p>
    <w:p w14:paraId="1FDE140F" w14:textId="715C0734" w:rsidR="00421141" w:rsidRPr="00DC62F9" w:rsidRDefault="00421141" w:rsidP="00421141">
      <w:pPr>
        <w:jc w:val="both"/>
      </w:pPr>
      <w:r w:rsidRPr="00DC62F9">
        <w:t xml:space="preserve">A tesztek eredményeit a Visual </w:t>
      </w:r>
      <w:proofErr w:type="spellStart"/>
      <w:r w:rsidRPr="00DC62F9">
        <w:t>Studio</w:t>
      </w:r>
      <w:proofErr w:type="spellEnd"/>
      <w:r w:rsidRPr="00DC62F9">
        <w:t xml:space="preserve"> a Test Explorer ablakban grafikusan megjeleníti számunkra. Erre az alábbi képen láthatunk példát. Mutatja a test modulokban lévő test </w:t>
      </w:r>
      <w:proofErr w:type="spellStart"/>
      <w:r w:rsidRPr="00DC62F9">
        <w:t>case-eket</w:t>
      </w:r>
      <w:proofErr w:type="spellEnd"/>
      <w:r w:rsidRPr="00DC62F9">
        <w:t xml:space="preserve">. Minden egyes test </w:t>
      </w:r>
      <w:proofErr w:type="spellStart"/>
      <w:r w:rsidRPr="00DC62F9">
        <w:t>case-hez</w:t>
      </w:r>
      <w:proofErr w:type="spellEnd"/>
      <w:r w:rsidRPr="00DC62F9">
        <w:t xml:space="preserve"> a futási időt is mutatja. A futási idő fontos szempont ezeknél a teszteléseknél, mivel a nagyobb rendszereknél az összes unit teszt lefuttatása akár fél órát is igénybe </w:t>
      </w:r>
      <w:r w:rsidR="00342EA5" w:rsidRPr="00DC62F9">
        <w:t>vehet,</w:t>
      </w:r>
      <w:r w:rsidRPr="00DC62F9">
        <w:t xml:space="preserve"> ha csak nem többet és ez is képes lassítani a fejlesztés menetét.</w:t>
      </w:r>
    </w:p>
    <w:p w14:paraId="487FB961" w14:textId="51995882" w:rsidR="00BE14D0" w:rsidRPr="00DC62F9" w:rsidRDefault="00BE14D0" w:rsidP="00421141">
      <w:pPr>
        <w:jc w:val="both"/>
      </w:pPr>
      <w:r w:rsidRPr="00DC62F9">
        <w:lastRenderedPageBreak/>
        <mc:AlternateContent>
          <mc:Choice Requires="wps">
            <w:drawing>
              <wp:inline distT="0" distB="0" distL="0" distR="0" wp14:anchorId="02E54414" wp14:editId="714C6967">
                <wp:extent cx="5579745" cy="4412347"/>
                <wp:effectExtent l="0" t="0" r="20955" b="16510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9745" cy="44123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10079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using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BusinessLogic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011BD058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using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NUnit.Framework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23145DCB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using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UI.Managers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5F5EF376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58AEDC7B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namespace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UnitTest.Group</w:t>
                            </w:r>
                            <w:proofErr w:type="spellEnd"/>
                          </w:p>
                          <w:p w14:paraId="474D3E57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795D5968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[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TestFixture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]</w:t>
                            </w:r>
                          </w:p>
                          <w:p w14:paraId="0D3BE7C4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public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partial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class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2B91AF"/>
                                <w:sz w:val="14"/>
                                <w:szCs w:val="14"/>
                              </w:rPr>
                              <w:t>AddGroup</w:t>
                            </w:r>
                            <w:proofErr w:type="spellEnd"/>
                          </w:p>
                          <w:p w14:paraId="4E36FCC7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{</w:t>
                            </w:r>
                          </w:p>
                          <w:p w14:paraId="2E8C4F70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[Test]</w:t>
                            </w:r>
                          </w:p>
                          <w:p w14:paraId="57D039CD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[</w:t>
                            </w:r>
                            <w:proofErr w:type="spellStart"/>
                            <w:proofErr w:type="gram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TestCase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GOOD_GROUPS_PATH + </w:t>
                            </w:r>
                            <w:r w:rsidRPr="002410FB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groups.json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)]</w:t>
                            </w:r>
                          </w:p>
                          <w:p w14:paraId="6A465D90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public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void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DeserializeJson_</w:t>
                            </w:r>
                            <w:proofErr w:type="gram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AllGood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string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fileName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28805354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{</w:t>
                            </w:r>
                          </w:p>
                          <w:p w14:paraId="5E097436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_ =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new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GroupBusinessLogic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).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LoadGroups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fileName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out</w:t>
                            </w: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string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errorMessage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ref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GroupManager.LastGroupId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out</w:t>
                            </w: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GroupManager.TemporaryGroupIndex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2BBC2C63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Assert.IsTrue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string</w:t>
                            </w: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.IsNullOrEmpty</w:t>
                            </w:r>
                            <w:proofErr w:type="spellEnd"/>
                            <w:proofErr w:type="gram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errorMessage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));</w:t>
                            </w:r>
                          </w:p>
                          <w:p w14:paraId="6CFF939A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}</w:t>
                            </w:r>
                          </w:p>
                          <w:p w14:paraId="23CE5948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3E43ED02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[Test]</w:t>
                            </w:r>
                          </w:p>
                          <w:p w14:paraId="4EE83500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[</w:t>
                            </w:r>
                            <w:proofErr w:type="spellStart"/>
                            <w:proofErr w:type="gram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TestCase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GOOD_GROUPS_PATH + </w:t>
                            </w:r>
                            <w:r w:rsidRPr="002410FB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grouops.json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)]</w:t>
                            </w:r>
                          </w:p>
                          <w:p w14:paraId="3D462195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public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void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DeserializeJson_</w:t>
                            </w:r>
                            <w:proofErr w:type="gram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FileNotFound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string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fileName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46833023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{</w:t>
                            </w:r>
                          </w:p>
                          <w:p w14:paraId="31DA94D8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_ =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new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GroupBusinessLogic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).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LoadGroups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fileName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out</w:t>
                            </w: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string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errorMessage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ref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GroupManager.LastGroupId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out</w:t>
                            </w: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GroupManager.TemporaryGroupIndex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298CEC0D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Assert.IsFalse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string</w:t>
                            </w: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.IsNullOrEmpty</w:t>
                            </w:r>
                            <w:proofErr w:type="spellEnd"/>
                            <w:proofErr w:type="gram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errorMessage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));</w:t>
                            </w:r>
                          </w:p>
                          <w:p w14:paraId="1E487070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}</w:t>
                            </w:r>
                          </w:p>
                          <w:p w14:paraId="5C0E37A0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2878E525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[Test]</w:t>
                            </w:r>
                          </w:p>
                          <w:p w14:paraId="40FB851F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[</w:t>
                            </w:r>
                            <w:proofErr w:type="spellStart"/>
                            <w:proofErr w:type="gram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TestCase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WRONG_GROUPS_PATH + </w:t>
                            </w:r>
                            <w:r w:rsidRPr="002410FB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missing_curly_bracket.json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)]</w:t>
                            </w:r>
                          </w:p>
                          <w:p w14:paraId="0C2ED772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[</w:t>
                            </w:r>
                            <w:proofErr w:type="spellStart"/>
                            <w:proofErr w:type="gram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TestCase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WRONG_GROUPS_PATH + </w:t>
                            </w:r>
                            <w:r w:rsidRPr="002410FB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empty_name.json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)]</w:t>
                            </w:r>
                          </w:p>
                          <w:p w14:paraId="7C0BFA71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[</w:t>
                            </w:r>
                            <w:proofErr w:type="spellStart"/>
                            <w:proofErr w:type="gram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TestCase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WRONG_GROUPS_PATH + </w:t>
                            </w:r>
                            <w:r w:rsidRPr="002410FB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null_name.json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)]</w:t>
                            </w:r>
                          </w:p>
                          <w:p w14:paraId="7293AC92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[</w:t>
                            </w:r>
                            <w:proofErr w:type="spellStart"/>
                            <w:proofErr w:type="gram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TestCase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WRONG_GROUPS_PATH + </w:t>
                            </w:r>
                            <w:r w:rsidRPr="002410FB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null_attribute_name.json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)]</w:t>
                            </w:r>
                          </w:p>
                          <w:p w14:paraId="2650500E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[</w:t>
                            </w:r>
                            <w:proofErr w:type="spellStart"/>
                            <w:proofErr w:type="gram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TestCase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WRONG_GROUPS_PATH + </w:t>
                            </w:r>
                            <w:r w:rsidRPr="002410FB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null_attribute_color.json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)]</w:t>
                            </w:r>
                          </w:p>
                          <w:p w14:paraId="721BFC07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[</w:t>
                            </w:r>
                            <w:proofErr w:type="spellStart"/>
                            <w:proofErr w:type="gram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TestCase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WRONG_GROUPS_PATH + </w:t>
                            </w:r>
                            <w:r w:rsidRPr="002410FB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empty.json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)]</w:t>
                            </w:r>
                          </w:p>
                          <w:p w14:paraId="36A09BAB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public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void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DeserializeJson_</w:t>
                            </w:r>
                            <w:proofErr w:type="gram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Missing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string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fileName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4A80C42A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{</w:t>
                            </w:r>
                          </w:p>
                          <w:p w14:paraId="48F25F51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_ =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new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GroupBusinessLogic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).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LoadGroups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fileName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out</w:t>
                            </w: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string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errorMessage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ref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GroupManager.LastGroupId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out</w:t>
                            </w: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GroupManager.TemporaryGroupIndex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153F7B06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    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Assert.IsFalse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2410FB">
                              <w:rPr>
                                <w:rFonts w:ascii="Consolas" w:hAnsi="Consolas" w:cs="Consolas"/>
                                <w:color w:val="0000FF"/>
                                <w:sz w:val="14"/>
                                <w:szCs w:val="14"/>
                              </w:rPr>
                              <w:t>string</w:t>
                            </w: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.IsNullOrEmpty</w:t>
                            </w:r>
                            <w:proofErr w:type="spellEnd"/>
                            <w:proofErr w:type="gram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errorMessage</w:t>
                            </w:r>
                            <w:proofErr w:type="spellEnd"/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));</w:t>
                            </w:r>
                          </w:p>
                          <w:p w14:paraId="3F5F4B6E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    }</w:t>
                            </w:r>
                          </w:p>
                          <w:p w14:paraId="45DD81EB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5DCDEEBC" w14:textId="77777777" w:rsidR="00BE14D0" w:rsidRPr="002410FB" w:rsidRDefault="00BE14D0" w:rsidP="00BE14D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410FB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  <w:p w14:paraId="404C7E62" w14:textId="77777777" w:rsidR="00BE14D0" w:rsidRPr="002410FB" w:rsidRDefault="00BE14D0" w:rsidP="00BE14D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E54414" id="_x0000_s1056" type="#_x0000_t202" style="width:439.35pt;height:34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" strokecolor="white [3212]">
                <v:textbox style="mso-fit-shape-to-text:t">
                  <w:txbxContent>
                    <w:p w14:paraId="04210079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using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BusinessLogic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 w14:paraId="011BD058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using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NUnit.Framework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 w14:paraId="23145DCB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using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UI.Managers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 w14:paraId="5F5EF376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</w:p>
                    <w:p w14:paraId="58AEDC7B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namespace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UnitTest.Group</w:t>
                      </w:r>
                      <w:proofErr w:type="spellEnd"/>
                    </w:p>
                    <w:p w14:paraId="474D3E57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{</w:t>
                      </w:r>
                    </w:p>
                    <w:p w14:paraId="795D5968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[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TestFixture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]</w:t>
                      </w:r>
                    </w:p>
                    <w:p w14:paraId="0D3BE7C4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public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partial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class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2B91AF"/>
                          <w:sz w:val="14"/>
                          <w:szCs w:val="14"/>
                        </w:rPr>
                        <w:t>AddGroup</w:t>
                      </w:r>
                      <w:proofErr w:type="spellEnd"/>
                    </w:p>
                    <w:p w14:paraId="4E36FCC7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{</w:t>
                      </w:r>
                    </w:p>
                    <w:p w14:paraId="2E8C4F70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[Test]</w:t>
                      </w:r>
                    </w:p>
                    <w:p w14:paraId="57D039CD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[</w:t>
                      </w:r>
                      <w:proofErr w:type="spellStart"/>
                      <w:proofErr w:type="gram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TestCase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GOOD_GROUPS_PATH + </w:t>
                      </w:r>
                      <w:r w:rsidRPr="002410FB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groups.json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)]</w:t>
                      </w:r>
                    </w:p>
                    <w:p w14:paraId="6A465D90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public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void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DeserializeJson_</w:t>
                      </w:r>
                      <w:proofErr w:type="gram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AllGood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End"/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string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fileName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28805354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{</w:t>
                      </w:r>
                    </w:p>
                    <w:p w14:paraId="5E097436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_ =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new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GroupBusinessLogic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).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LoadGroups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fileName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out</w:t>
                      </w: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string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errorMessage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ref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GroupManager.LastGroupId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out</w:t>
                      </w: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GroupManager.TemporaryGroupIndex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);</w:t>
                      </w:r>
                    </w:p>
                    <w:p w14:paraId="2BBC2C63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Assert.IsTrue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Start"/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string</w:t>
                      </w: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.IsNullOrEmpty</w:t>
                      </w:r>
                      <w:proofErr w:type="spellEnd"/>
                      <w:proofErr w:type="gram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errorMessage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));</w:t>
                      </w:r>
                    </w:p>
                    <w:p w14:paraId="6CFF939A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}</w:t>
                      </w:r>
                    </w:p>
                    <w:p w14:paraId="23CE5948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</w:p>
                    <w:p w14:paraId="3E43ED02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[Test]</w:t>
                      </w:r>
                    </w:p>
                    <w:p w14:paraId="4EE83500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[</w:t>
                      </w:r>
                      <w:proofErr w:type="spellStart"/>
                      <w:proofErr w:type="gram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TestCase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GOOD_GROUPS_PATH + </w:t>
                      </w:r>
                      <w:r w:rsidRPr="002410FB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grouops.json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)]</w:t>
                      </w:r>
                    </w:p>
                    <w:p w14:paraId="3D462195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public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void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DeserializeJson_</w:t>
                      </w:r>
                      <w:proofErr w:type="gram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FileNotFound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End"/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string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fileName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46833023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{</w:t>
                      </w:r>
                    </w:p>
                    <w:p w14:paraId="31DA94D8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_ =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new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GroupBusinessLogic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).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LoadGroups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fileName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out</w:t>
                      </w: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string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errorMessage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ref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GroupManager.LastGroupId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out</w:t>
                      </w: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GroupManager.TemporaryGroupIndex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);</w:t>
                      </w:r>
                    </w:p>
                    <w:p w14:paraId="298CEC0D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Assert.IsFalse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Start"/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string</w:t>
                      </w: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.IsNullOrEmpty</w:t>
                      </w:r>
                      <w:proofErr w:type="spellEnd"/>
                      <w:proofErr w:type="gram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errorMessage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));</w:t>
                      </w:r>
                    </w:p>
                    <w:p w14:paraId="1E487070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}</w:t>
                      </w:r>
                    </w:p>
                    <w:p w14:paraId="5C0E37A0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</w:p>
                    <w:p w14:paraId="2878E525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[Test]</w:t>
                      </w:r>
                    </w:p>
                    <w:p w14:paraId="40FB851F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[</w:t>
                      </w:r>
                      <w:proofErr w:type="spellStart"/>
                      <w:proofErr w:type="gram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TestCase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WRONG_GROUPS_PATH + </w:t>
                      </w:r>
                      <w:r w:rsidRPr="002410FB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missing_curly_bracket.json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)]</w:t>
                      </w:r>
                    </w:p>
                    <w:p w14:paraId="0C2ED772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[</w:t>
                      </w:r>
                      <w:proofErr w:type="spellStart"/>
                      <w:proofErr w:type="gram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TestCase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WRONG_GROUPS_PATH + </w:t>
                      </w:r>
                      <w:r w:rsidRPr="002410FB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empty_name.json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)]</w:t>
                      </w:r>
                    </w:p>
                    <w:p w14:paraId="7C0BFA71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[</w:t>
                      </w:r>
                      <w:proofErr w:type="spellStart"/>
                      <w:proofErr w:type="gram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TestCase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WRONG_GROUPS_PATH + </w:t>
                      </w:r>
                      <w:r w:rsidRPr="002410FB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null_name.json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)]</w:t>
                      </w:r>
                    </w:p>
                    <w:p w14:paraId="7293AC92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[</w:t>
                      </w:r>
                      <w:proofErr w:type="spellStart"/>
                      <w:proofErr w:type="gram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TestCase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WRONG_GROUPS_PATH + </w:t>
                      </w:r>
                      <w:r w:rsidRPr="002410FB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null_attribute_name.json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)]</w:t>
                      </w:r>
                    </w:p>
                    <w:p w14:paraId="2650500E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[</w:t>
                      </w:r>
                      <w:proofErr w:type="spellStart"/>
                      <w:proofErr w:type="gram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TestCase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WRONG_GROUPS_PATH + </w:t>
                      </w:r>
                      <w:r w:rsidRPr="002410FB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null_attribute_color.json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)]</w:t>
                      </w:r>
                    </w:p>
                    <w:p w14:paraId="721BFC07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[</w:t>
                      </w:r>
                      <w:proofErr w:type="spellStart"/>
                      <w:proofErr w:type="gram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TestCase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WRONG_GROUPS_PATH + </w:t>
                      </w:r>
                      <w:r w:rsidRPr="002410FB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empty.json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A31515"/>
                          <w:sz w:val="14"/>
                          <w:szCs w:val="14"/>
                        </w:rPr>
                        <w:t>"</w:t>
                      </w: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)]</w:t>
                      </w:r>
                    </w:p>
                    <w:p w14:paraId="36A09BAB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public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void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DeserializeJson_</w:t>
                      </w:r>
                      <w:proofErr w:type="gram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Missing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End"/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string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fileName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4A80C42A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{</w:t>
                      </w:r>
                    </w:p>
                    <w:p w14:paraId="48F25F51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_ =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new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GroupBusinessLogic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).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LoadGroups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fileName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out</w:t>
                      </w: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string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errorMessage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ref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GroupManager.LastGroupId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out</w:t>
                      </w: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GroupManager.TemporaryGroupIndex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);</w:t>
                      </w:r>
                    </w:p>
                    <w:p w14:paraId="153F7B06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    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Assert.IsFalse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Start"/>
                      <w:r w:rsidRPr="002410FB">
                        <w:rPr>
                          <w:rFonts w:ascii="Consolas" w:hAnsi="Consolas" w:cs="Consolas"/>
                          <w:color w:val="0000FF"/>
                          <w:sz w:val="14"/>
                          <w:szCs w:val="14"/>
                        </w:rPr>
                        <w:t>string</w:t>
                      </w: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.IsNullOrEmpty</w:t>
                      </w:r>
                      <w:proofErr w:type="spellEnd"/>
                      <w:proofErr w:type="gram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errorMessage</w:t>
                      </w:r>
                      <w:proofErr w:type="spellEnd"/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));</w:t>
                      </w:r>
                    </w:p>
                    <w:p w14:paraId="3F5F4B6E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    }</w:t>
                      </w:r>
                    </w:p>
                    <w:p w14:paraId="45DD81EB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5DCDEEBC" w14:textId="77777777" w:rsidR="00BE14D0" w:rsidRPr="002410FB" w:rsidRDefault="00BE14D0" w:rsidP="00BE14D0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</w:pPr>
                      <w:r w:rsidRPr="002410FB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}</w:t>
                      </w:r>
                    </w:p>
                    <w:p w14:paraId="404C7E62" w14:textId="77777777" w:rsidR="00BE14D0" w:rsidRPr="002410FB" w:rsidRDefault="00BE14D0" w:rsidP="00BE14D0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5B45233" w14:textId="77777777" w:rsidR="00421141" w:rsidRPr="00DC62F9" w:rsidRDefault="00421141" w:rsidP="00421141">
      <w:pPr>
        <w:jc w:val="both"/>
      </w:pPr>
      <w:r w:rsidRPr="00DC62F9">
        <w:lastRenderedPageBreak/>
        <w:drawing>
          <wp:inline distT="0" distB="0" distL="0" distR="0" wp14:anchorId="5D05A7E2" wp14:editId="3D067E97">
            <wp:extent cx="5676900" cy="4976990"/>
            <wp:effectExtent l="0" t="0" r="0" b="0"/>
            <wp:docPr id="198" name="Picture 19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625" cy="498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244B3" w14:textId="77777777" w:rsidR="00421141" w:rsidRPr="00DC62F9" w:rsidRDefault="00421141" w:rsidP="00421141">
      <w:pPr>
        <w:jc w:val="both"/>
      </w:pPr>
      <w:r w:rsidRPr="00DC62F9">
        <w:t>Ha egy teszt hibásan fut le akkor azt mutatja nekünk a felület.</w:t>
      </w:r>
    </w:p>
    <w:p w14:paraId="64D23628" w14:textId="77777777" w:rsidR="00421141" w:rsidRPr="00DC62F9" w:rsidRDefault="00421141" w:rsidP="00421141">
      <w:pPr>
        <w:jc w:val="center"/>
      </w:pPr>
      <w:r w:rsidRPr="00DC62F9">
        <w:drawing>
          <wp:inline distT="0" distB="0" distL="0" distR="0" wp14:anchorId="3D333980" wp14:editId="7131CAC0">
            <wp:extent cx="5758180" cy="3295650"/>
            <wp:effectExtent l="0" t="0" r="0" b="0"/>
            <wp:docPr id="199" name="Picture 19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48009" w14:textId="77777777" w:rsidR="00421141" w:rsidRPr="00DC62F9" w:rsidRDefault="00421141" w:rsidP="00421141">
      <w:pPr>
        <w:pStyle w:val="Heading3"/>
      </w:pPr>
      <w:bookmarkStart w:id="66" w:name="_Toc87167126"/>
      <w:bookmarkStart w:id="67" w:name="_Toc87186010"/>
      <w:r w:rsidRPr="00DC62F9">
        <w:lastRenderedPageBreak/>
        <w:t>Automatizált tesztelés</w:t>
      </w:r>
      <w:bookmarkEnd w:id="66"/>
      <w:bookmarkEnd w:id="67"/>
    </w:p>
    <w:p w14:paraId="6360BB80" w14:textId="77777777" w:rsidR="00421141" w:rsidRPr="00DC62F9" w:rsidRDefault="00421141" w:rsidP="00421141">
      <w:pPr>
        <w:jc w:val="both"/>
      </w:pPr>
      <w:proofErr w:type="gramStart"/>
      <w:r w:rsidRPr="00DC62F9">
        <w:t>A</w:t>
      </w:r>
      <w:proofErr w:type="gramEnd"/>
      <w:r w:rsidRPr="00DC62F9">
        <w:t xml:space="preserve"> unit tesztek tökéletesek arra, hogy automatizáljuk őket és beállítsunk olyan </w:t>
      </w:r>
      <w:proofErr w:type="spellStart"/>
      <w:r w:rsidRPr="00DC62F9">
        <w:t>policyket</w:t>
      </w:r>
      <w:proofErr w:type="spellEnd"/>
      <w:r w:rsidRPr="00DC62F9">
        <w:t xml:space="preserve"> amikkel a fejlesztést biztonságosabbá tehetjük a hibák elkerülése végett. A </w:t>
      </w:r>
      <w:proofErr w:type="spellStart"/>
      <w:r w:rsidRPr="00DC62F9">
        <w:t>Git</w:t>
      </w:r>
      <w:proofErr w:type="spellEnd"/>
      <w:r w:rsidRPr="00DC62F9">
        <w:t xml:space="preserve"> alapú alkalmazásokban lehetőségünk van olyan szabályokat beállítani, hogy bizonyos ágakra történő </w:t>
      </w:r>
      <w:proofErr w:type="spellStart"/>
      <w:r w:rsidRPr="00DC62F9">
        <w:t>pusholás</w:t>
      </w:r>
      <w:proofErr w:type="spellEnd"/>
      <w:r w:rsidRPr="00DC62F9">
        <w:t xml:space="preserve"> után fussanak le </w:t>
      </w:r>
      <w:proofErr w:type="gramStart"/>
      <w:r w:rsidRPr="00DC62F9">
        <w:t>a</w:t>
      </w:r>
      <w:proofErr w:type="gramEnd"/>
      <w:r w:rsidRPr="00DC62F9">
        <w:t xml:space="preserve"> unit tesztek és csak akkor engedi a felület </w:t>
      </w:r>
      <w:proofErr w:type="spellStart"/>
      <w:r w:rsidRPr="00DC62F9">
        <w:t>bemergelni</w:t>
      </w:r>
      <w:proofErr w:type="spellEnd"/>
      <w:r w:rsidRPr="00DC62F9">
        <w:t xml:space="preserve"> az ágat az egyel </w:t>
      </w:r>
      <w:proofErr w:type="spellStart"/>
      <w:r w:rsidRPr="00DC62F9">
        <w:t>fentebbi</w:t>
      </w:r>
      <w:proofErr w:type="spellEnd"/>
      <w:r w:rsidRPr="00DC62F9">
        <w:t xml:space="preserve"> ágra, ha a tesztek sikeresen lefutnak. Ezek mellett még számos más </w:t>
      </w:r>
      <w:proofErr w:type="spellStart"/>
      <w:r w:rsidRPr="00DC62F9">
        <w:t>dologot</w:t>
      </w:r>
      <w:proofErr w:type="spellEnd"/>
      <w:r w:rsidRPr="00DC62F9">
        <w:t xml:space="preserve"> be lehet állítani, ezekre a </w:t>
      </w:r>
      <w:r w:rsidRPr="00F74767">
        <w:rPr>
          <w:b/>
          <w:bCs/>
        </w:rPr>
        <w:t>[</w:t>
      </w:r>
      <w:proofErr w:type="spellStart"/>
      <w:r w:rsidRPr="00F74767">
        <w:rPr>
          <w:b/>
          <w:bCs/>
        </w:rPr>
        <w:t>Git</w:t>
      </w:r>
      <w:proofErr w:type="spellEnd"/>
      <w:r w:rsidRPr="00F74767">
        <w:rPr>
          <w:b/>
          <w:bCs/>
        </w:rPr>
        <w:t>]</w:t>
      </w:r>
      <w:r w:rsidRPr="00DC62F9">
        <w:t xml:space="preserve"> fejezetben fogok részletesebben kitérni.</w:t>
      </w:r>
    </w:p>
    <w:p w14:paraId="1105FC70" w14:textId="19061A70" w:rsidR="00421141" w:rsidRPr="00DC62F9" w:rsidRDefault="00421141" w:rsidP="00421141">
      <w:pPr>
        <w:jc w:val="both"/>
      </w:pPr>
      <w:r w:rsidRPr="00DC62F9">
        <w:t xml:space="preserve">Ezeket a teszteket kötöttem össze a GitHub </w:t>
      </w:r>
      <w:proofErr w:type="spellStart"/>
      <w:r w:rsidRPr="00DC62F9">
        <w:t>Actions</w:t>
      </w:r>
      <w:proofErr w:type="spellEnd"/>
      <w:r w:rsidRPr="00DC62F9">
        <w:t xml:space="preserve">-el. Beállítottam, hogy a </w:t>
      </w:r>
      <w:proofErr w:type="spellStart"/>
      <w:r w:rsidRPr="00DC62F9">
        <w:t>master</w:t>
      </w:r>
      <w:proofErr w:type="spellEnd"/>
      <w:r w:rsidRPr="00DC62F9">
        <w:t xml:space="preserve"> és </w:t>
      </w:r>
      <w:proofErr w:type="spellStart"/>
      <w:r w:rsidRPr="00DC62F9">
        <w:t>develop</w:t>
      </w:r>
      <w:proofErr w:type="spellEnd"/>
      <w:r w:rsidRPr="00DC62F9">
        <w:t xml:space="preserve"> ágra történő </w:t>
      </w:r>
      <w:proofErr w:type="spellStart"/>
      <w:r w:rsidRPr="00DC62F9">
        <w:t>pull</w:t>
      </w:r>
      <w:proofErr w:type="spellEnd"/>
      <w:r w:rsidRPr="00DC62F9">
        <w:t xml:space="preserve"> </w:t>
      </w:r>
      <w:proofErr w:type="spellStart"/>
      <w:r w:rsidRPr="00DC62F9">
        <w:t>requesteknél</w:t>
      </w:r>
      <w:proofErr w:type="spellEnd"/>
      <w:r w:rsidRPr="00DC62F9">
        <w:t xml:space="preserve"> ezek fussanak le. Ezeknek a beállításoknak a konfigurációja a </w:t>
      </w:r>
      <w:r w:rsidRPr="00DC62F9">
        <w:rPr>
          <w:b/>
          <w:bCs/>
        </w:rPr>
        <w:t>.</w:t>
      </w:r>
      <w:proofErr w:type="spellStart"/>
      <w:r w:rsidRPr="00DC62F9">
        <w:rPr>
          <w:b/>
          <w:bCs/>
        </w:rPr>
        <w:t>github</w:t>
      </w:r>
      <w:proofErr w:type="spellEnd"/>
      <w:r w:rsidRPr="00DC62F9">
        <w:rPr>
          <w:b/>
          <w:bCs/>
        </w:rPr>
        <w:t>/</w:t>
      </w:r>
      <w:proofErr w:type="spellStart"/>
      <w:r w:rsidRPr="00DC62F9">
        <w:rPr>
          <w:b/>
          <w:bCs/>
        </w:rPr>
        <w:t>workflows</w:t>
      </w:r>
      <w:proofErr w:type="spellEnd"/>
      <w:r w:rsidRPr="00DC62F9">
        <w:rPr>
          <w:b/>
          <w:bCs/>
        </w:rPr>
        <w:t>/</w:t>
      </w:r>
      <w:proofErr w:type="spellStart"/>
      <w:r w:rsidRPr="00DC62F9">
        <w:rPr>
          <w:b/>
          <w:bCs/>
        </w:rPr>
        <w:t>unit_tests.yml</w:t>
      </w:r>
      <w:proofErr w:type="spellEnd"/>
      <w:r w:rsidRPr="00DC62F9">
        <w:t xml:space="preserve"> fájlban találhatóak. A </w:t>
      </w:r>
      <w:proofErr w:type="spellStart"/>
      <w:r w:rsidRPr="00DC62F9">
        <w:t>workflow</w:t>
      </w:r>
      <w:proofErr w:type="spellEnd"/>
      <w:r w:rsidRPr="00DC62F9">
        <w:t xml:space="preserve"> először futtat egy </w:t>
      </w:r>
      <w:proofErr w:type="spellStart"/>
      <w:r w:rsidRPr="00DC62F9">
        <w:t>windows</w:t>
      </w:r>
      <w:proofErr w:type="spellEnd"/>
      <w:r w:rsidRPr="00DC62F9">
        <w:t xml:space="preserve"> virtuális </w:t>
      </w:r>
      <w:r w:rsidR="00A01193" w:rsidRPr="00DC62F9">
        <w:t>gépet,</w:t>
      </w:r>
      <w:r w:rsidRPr="00DC62F9">
        <w:t xml:space="preserve"> amin van .NET környezet. Majd lefordítja a </w:t>
      </w:r>
      <w:proofErr w:type="spellStart"/>
      <w:r w:rsidRPr="00A01193">
        <w:rPr>
          <w:b/>
          <w:bCs/>
        </w:rPr>
        <w:t>UnitTest</w:t>
      </w:r>
      <w:proofErr w:type="spellEnd"/>
      <w:r w:rsidRPr="00DC62F9">
        <w:t xml:space="preserve"> projectet és lefuttatja azt. A </w:t>
      </w:r>
      <w:proofErr w:type="spellStart"/>
      <w:r w:rsidRPr="00A01193">
        <w:rPr>
          <w:b/>
          <w:bCs/>
        </w:rPr>
        <w:t>UnitTest</w:t>
      </w:r>
      <w:proofErr w:type="spellEnd"/>
      <w:r w:rsidRPr="00DC62F9">
        <w:t xml:space="preserve"> project lefordításakor lefordul az egész tesztelendő program, tehát azt nem kell külön lefordítani.</w:t>
      </w:r>
    </w:p>
    <w:p w14:paraId="2DB20D7C" w14:textId="55A83B28" w:rsidR="00421141" w:rsidRPr="00DC62F9" w:rsidRDefault="00421141" w:rsidP="00421141">
      <w:pPr>
        <w:jc w:val="both"/>
      </w:pPr>
      <w:r w:rsidRPr="00DC62F9">
        <w:t xml:space="preserve">A GitHub </w:t>
      </w:r>
      <w:proofErr w:type="spellStart"/>
      <w:r w:rsidRPr="00DC62F9">
        <w:t>Actions</w:t>
      </w:r>
      <w:proofErr w:type="spellEnd"/>
      <w:r w:rsidRPr="00DC62F9">
        <w:t xml:space="preserve"> is mutatja számunkra, hogy mennyi időbe telt a teszteket </w:t>
      </w:r>
      <w:r w:rsidR="00A01193" w:rsidRPr="00DC62F9">
        <w:t>lefuttatni,</w:t>
      </w:r>
      <w:r w:rsidRPr="00DC62F9">
        <w:t xml:space="preserve"> illetve, hogy mennyi teszt futott le sikeresen. Az itt mutatott idő nem csak a tesztek futtatásának az ideje, hanem a teszt környezet előállításáé is. Az alábbi képen láthatjuk, ahogy mind az 57 teszt sikeresen lefutott kevesebb mint 2 másodperc alatt.</w:t>
      </w:r>
    </w:p>
    <w:p w14:paraId="22BC1BC0" w14:textId="77777777" w:rsidR="00421141" w:rsidRPr="00DC62F9" w:rsidRDefault="00421141" w:rsidP="00421141">
      <w:pPr>
        <w:jc w:val="center"/>
      </w:pPr>
      <w:r w:rsidRPr="00DC62F9">
        <w:drawing>
          <wp:inline distT="0" distB="0" distL="0" distR="0" wp14:anchorId="1E3C0D21" wp14:editId="00D07BB1">
            <wp:extent cx="5029200" cy="2012680"/>
            <wp:effectExtent l="0" t="0" r="0" b="698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382" cy="202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15617" w14:textId="77777777" w:rsidR="00421141" w:rsidRPr="00DC62F9" w:rsidRDefault="00421141" w:rsidP="00421141">
      <w:pPr>
        <w:jc w:val="center"/>
      </w:pPr>
      <w:r w:rsidRPr="00DC62F9">
        <w:drawing>
          <wp:inline distT="0" distB="0" distL="0" distR="0" wp14:anchorId="5925DA77" wp14:editId="1C3AE4AB">
            <wp:extent cx="4191000" cy="2859937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063" cy="28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072D0" w14:textId="77777777" w:rsidR="00421141" w:rsidRPr="00DC62F9" w:rsidRDefault="00421141" w:rsidP="00421141">
      <w:r w:rsidRPr="00DC62F9">
        <w:br w:type="page"/>
      </w:r>
    </w:p>
    <w:p w14:paraId="70D19A2F" w14:textId="77777777" w:rsidR="00421141" w:rsidRPr="00DC62F9" w:rsidRDefault="00421141" w:rsidP="00421141">
      <w:pPr>
        <w:pStyle w:val="Heading1"/>
      </w:pPr>
      <w:bookmarkStart w:id="68" w:name="_Toc87167127"/>
      <w:bookmarkStart w:id="69" w:name="_Toc87186011"/>
      <w:proofErr w:type="spellStart"/>
      <w:r w:rsidRPr="00DC62F9">
        <w:lastRenderedPageBreak/>
        <w:t>Git</w:t>
      </w:r>
      <w:bookmarkEnd w:id="68"/>
      <w:bookmarkEnd w:id="69"/>
      <w:proofErr w:type="spellEnd"/>
    </w:p>
    <w:p w14:paraId="3414EA65" w14:textId="420E63BD" w:rsidR="00421141" w:rsidRPr="00DC62F9" w:rsidRDefault="00421141" w:rsidP="00421141">
      <w:pPr>
        <w:jc w:val="both"/>
      </w:pPr>
      <w:r w:rsidRPr="00DC62F9">
        <w:t xml:space="preserve">A szoftverfejlesztés világában elengedhetetlen valamilyen </w:t>
      </w:r>
      <w:proofErr w:type="spellStart"/>
      <w:r w:rsidRPr="00DC62F9">
        <w:t>Git</w:t>
      </w:r>
      <w:proofErr w:type="spellEnd"/>
      <w:r w:rsidRPr="00DC62F9">
        <w:t xml:space="preserve"> alapú szoftver használása. A </w:t>
      </w:r>
      <w:proofErr w:type="spellStart"/>
      <w:r w:rsidRPr="00DC62F9">
        <w:t>Git</w:t>
      </w:r>
      <w:proofErr w:type="spellEnd"/>
      <w:r w:rsidRPr="00DC62F9">
        <w:t xml:space="preserve"> egy verziókezelő </w:t>
      </w:r>
      <w:r w:rsidR="00695A5D" w:rsidRPr="00DC62F9">
        <w:t>program,</w:t>
      </w:r>
      <w:r w:rsidRPr="00DC62F9">
        <w:t xml:space="preserve"> amivel a legkisebb programoktól a legnagyobb szoftverekig megkönnyíti a fejlesztés menetét. Ez a program önmagában még nem elég a nagyobb programoknál ezért jöttek létre olyan </w:t>
      </w:r>
      <w:r w:rsidR="00695A5D" w:rsidRPr="00DC62F9">
        <w:t>programok,</w:t>
      </w:r>
      <w:r w:rsidRPr="00DC62F9">
        <w:t xml:space="preserve"> amik egy felhasználói felület mellett más eszközökkel is támogatják a </w:t>
      </w:r>
      <w:proofErr w:type="spellStart"/>
      <w:r w:rsidRPr="00DC62F9">
        <w:t>feljesztés</w:t>
      </w:r>
      <w:proofErr w:type="spellEnd"/>
      <w:r w:rsidRPr="00DC62F9">
        <w:t xml:space="preserve"> menetét. A legnépszerűbb ingyenes ilyen alkalmazások a GitHub, </w:t>
      </w:r>
      <w:proofErr w:type="spellStart"/>
      <w:r w:rsidRPr="00DC62F9">
        <w:t>GitLab</w:t>
      </w:r>
      <w:proofErr w:type="spellEnd"/>
      <w:r w:rsidRPr="00DC62F9">
        <w:t xml:space="preserve">, </w:t>
      </w:r>
      <w:proofErr w:type="spellStart"/>
      <w:r w:rsidRPr="00DC62F9">
        <w:t>Bitbucket</w:t>
      </w:r>
      <w:proofErr w:type="spellEnd"/>
      <w:r w:rsidRPr="00DC62F9">
        <w:t xml:space="preserve">, </w:t>
      </w:r>
      <w:proofErr w:type="spellStart"/>
      <w:r w:rsidRPr="00DC62F9">
        <w:t>SourceForge</w:t>
      </w:r>
      <w:proofErr w:type="spellEnd"/>
      <w:r w:rsidRPr="00DC62F9">
        <w:t xml:space="preserve">. Fizetősök közül az </w:t>
      </w:r>
      <w:proofErr w:type="spellStart"/>
      <w:r w:rsidRPr="00DC62F9">
        <w:t>Azure</w:t>
      </w:r>
      <w:proofErr w:type="spellEnd"/>
      <w:r w:rsidRPr="00DC62F9">
        <w:t xml:space="preserve"> </w:t>
      </w:r>
      <w:proofErr w:type="spellStart"/>
      <w:r w:rsidRPr="00DC62F9">
        <w:t>DevOps</w:t>
      </w:r>
      <w:proofErr w:type="spellEnd"/>
      <w:r w:rsidRPr="00DC62F9">
        <w:t>-ot említeném meg ami a Microsoft-é.</w:t>
      </w:r>
    </w:p>
    <w:p w14:paraId="2170FF22" w14:textId="27C5096E" w:rsidR="00421141" w:rsidRPr="00DC62F9" w:rsidRDefault="00421141" w:rsidP="00421141">
      <w:pPr>
        <w:jc w:val="both"/>
      </w:pPr>
      <w:r w:rsidRPr="00DC62F9">
        <w:t xml:space="preserve">Ezeknek az alkalmazásoknak a fő előnyük az, hogy egy közös helyen van tárolva a kód előzményekkel </w:t>
      </w:r>
      <w:r w:rsidR="00695A5D" w:rsidRPr="00DC62F9">
        <w:t>együtt,</w:t>
      </w:r>
      <w:r w:rsidRPr="00DC62F9">
        <w:t xml:space="preserve"> amit az összes fejlesztő bármikor elérhet.</w:t>
      </w:r>
    </w:p>
    <w:p w14:paraId="06F8780C" w14:textId="77777777" w:rsidR="00421141" w:rsidRPr="00DC62F9" w:rsidRDefault="00421141" w:rsidP="00421141">
      <w:pPr>
        <w:pStyle w:val="Heading2"/>
      </w:pPr>
      <w:bookmarkStart w:id="70" w:name="_Toc87167128"/>
      <w:bookmarkStart w:id="71" w:name="_Toc87186012"/>
      <w:r w:rsidRPr="00DC62F9">
        <w:t>GitHub</w:t>
      </w:r>
      <w:bookmarkEnd w:id="70"/>
      <w:bookmarkEnd w:id="71"/>
    </w:p>
    <w:p w14:paraId="05221CC9" w14:textId="4F5B980C" w:rsidR="00421141" w:rsidRPr="00DC62F9" w:rsidRDefault="00421141" w:rsidP="00421141">
      <w:pPr>
        <w:jc w:val="both"/>
      </w:pPr>
      <w:r w:rsidRPr="00DC62F9">
        <w:t xml:space="preserve">Én ezek közül a dolgozatom elkészítéséhez a GitHub-ot használtam. A GitHub minden olyan eszközzel </w:t>
      </w:r>
      <w:r w:rsidR="005D09C0" w:rsidRPr="00DC62F9">
        <w:t>rendelkezik,</w:t>
      </w:r>
      <w:r w:rsidRPr="00DC62F9">
        <w:t xml:space="preserve"> ami egy ilyen nagyságú szoftver elkészítéséhez szükséges.</w:t>
      </w:r>
    </w:p>
    <w:p w14:paraId="08B6F5E2" w14:textId="77777777" w:rsidR="00421141" w:rsidRPr="00DC62F9" w:rsidRDefault="00421141" w:rsidP="00421141">
      <w:pPr>
        <w:pStyle w:val="Heading3"/>
      </w:pPr>
      <w:bookmarkStart w:id="72" w:name="_Toc87167129"/>
      <w:bookmarkStart w:id="73" w:name="_Toc87186013"/>
      <w:r w:rsidRPr="00DC62F9">
        <w:t>Ágak</w:t>
      </w:r>
      <w:bookmarkEnd w:id="72"/>
      <w:bookmarkEnd w:id="73"/>
    </w:p>
    <w:p w14:paraId="6E038EAE" w14:textId="25DDAE95" w:rsidR="00421141" w:rsidRPr="00DC62F9" w:rsidRDefault="00421141" w:rsidP="00421141">
      <w:pPr>
        <w:jc w:val="both"/>
      </w:pPr>
      <w:r w:rsidRPr="00DC62F9">
        <w:drawing>
          <wp:anchor distT="0" distB="0" distL="114300" distR="114300" simplePos="0" relativeHeight="251660288" behindDoc="0" locked="0" layoutInCell="1" allowOverlap="1" wp14:anchorId="1A634678" wp14:editId="6D9334F8">
            <wp:simplePos x="0" y="0"/>
            <wp:positionH relativeFrom="column">
              <wp:posOffset>2943225</wp:posOffset>
            </wp:positionH>
            <wp:positionV relativeFrom="paragraph">
              <wp:posOffset>1093470</wp:posOffset>
            </wp:positionV>
            <wp:extent cx="2934970" cy="1585595"/>
            <wp:effectExtent l="0" t="0" r="0" b="0"/>
            <wp:wrapTopAndBottom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7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C62F9">
        <w:t xml:space="preserve">A fejlesztést álltalában három ágon végeztem. A </w:t>
      </w:r>
      <w:proofErr w:type="spellStart"/>
      <w:r w:rsidRPr="00DC62F9">
        <w:t>master</w:t>
      </w:r>
      <w:proofErr w:type="spellEnd"/>
      <w:r w:rsidRPr="00DC62F9">
        <w:t xml:space="preserve"> ág a fő </w:t>
      </w:r>
      <w:r w:rsidR="00521CC2" w:rsidRPr="00DC62F9">
        <w:t>ág,</w:t>
      </w:r>
      <w:r w:rsidRPr="00DC62F9">
        <w:t xml:space="preserve"> amin csak “</w:t>
      </w:r>
      <w:proofErr w:type="spellStart"/>
      <w:r w:rsidRPr="00DC62F9">
        <w:t>production</w:t>
      </w:r>
      <w:proofErr w:type="spellEnd"/>
      <w:r w:rsidRPr="00DC62F9">
        <w:t xml:space="preserve"> </w:t>
      </w:r>
      <w:proofErr w:type="spellStart"/>
      <w:r w:rsidRPr="00DC62F9">
        <w:t>quality</w:t>
      </w:r>
      <w:proofErr w:type="spellEnd"/>
      <w:r w:rsidRPr="00DC62F9">
        <w:t xml:space="preserve">” kód van, tehát olyan </w:t>
      </w:r>
      <w:proofErr w:type="gramStart"/>
      <w:r w:rsidRPr="00DC62F9">
        <w:t>kód</w:t>
      </w:r>
      <w:proofErr w:type="gramEnd"/>
      <w:r w:rsidRPr="00DC62F9">
        <w:t xml:space="preserve"> ami már kész a kiadásra. Ebből az ágból ágazik a </w:t>
      </w:r>
      <w:proofErr w:type="spellStart"/>
      <w:r w:rsidRPr="00DC62F9">
        <w:t>develop</w:t>
      </w:r>
      <w:proofErr w:type="spellEnd"/>
      <w:r w:rsidRPr="00DC62F9">
        <w:t xml:space="preserve"> ág, amin a fejlesztés zajlik viszont nem ezen az ágon dolgoztam, hanem mindig az adott modul lefejlesztéséhez elágaztam egy új ággal, azon lefejlesztettem azt, majd </w:t>
      </w:r>
      <w:proofErr w:type="spellStart"/>
      <w:r w:rsidRPr="00DC62F9">
        <w:t>bemergeltem</w:t>
      </w:r>
      <w:proofErr w:type="spellEnd"/>
      <w:r w:rsidRPr="00DC62F9">
        <w:t xml:space="preserve"> a </w:t>
      </w:r>
      <w:proofErr w:type="spellStart"/>
      <w:r w:rsidRPr="00DC62F9">
        <w:t>develeop</w:t>
      </w:r>
      <w:proofErr w:type="spellEnd"/>
      <w:r w:rsidRPr="00DC62F9">
        <w:t xml:space="preserve"> ágra. Amikor úgy éreztem, hogy már a program van egy olyan </w:t>
      </w:r>
      <w:r w:rsidR="00521CC2" w:rsidRPr="00DC62F9">
        <w:t>szinten,</w:t>
      </w:r>
      <w:r w:rsidRPr="00DC62F9">
        <w:t xml:space="preserve"> amit </w:t>
      </w:r>
      <w:proofErr w:type="spellStart"/>
      <w:r w:rsidRPr="00DC62F9">
        <w:t>mát</w:t>
      </w:r>
      <w:proofErr w:type="spellEnd"/>
      <w:r w:rsidRPr="00DC62F9">
        <w:t xml:space="preserve"> ki lehet adni akkor ágaztam vissza a </w:t>
      </w:r>
      <w:proofErr w:type="spellStart"/>
      <w:r w:rsidRPr="00DC62F9">
        <w:t>masterre</w:t>
      </w:r>
      <w:proofErr w:type="spellEnd"/>
      <w:r w:rsidRPr="00DC62F9">
        <w:t>.</w:t>
      </w:r>
    </w:p>
    <w:p w14:paraId="1985902A" w14:textId="77777777" w:rsidR="00421141" w:rsidRPr="00DC62F9" w:rsidRDefault="00421141" w:rsidP="00421141">
      <w:pPr>
        <w:jc w:val="both"/>
      </w:pPr>
      <w:r w:rsidRPr="00DC62F9">
        <w:drawing>
          <wp:anchor distT="0" distB="0" distL="114300" distR="114300" simplePos="0" relativeHeight="251661312" behindDoc="0" locked="0" layoutInCell="1" allowOverlap="1" wp14:anchorId="436403F5" wp14:editId="6EF89D33">
            <wp:simplePos x="0" y="0"/>
            <wp:positionH relativeFrom="column">
              <wp:posOffset>14605</wp:posOffset>
            </wp:positionH>
            <wp:positionV relativeFrom="paragraph">
              <wp:posOffset>29210</wp:posOffset>
            </wp:positionV>
            <wp:extent cx="2931795" cy="1619250"/>
            <wp:effectExtent l="0" t="0" r="1905" b="0"/>
            <wp:wrapTopAndBottom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79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C62F9">
        <w:t xml:space="preserve">Az alábbi kettő képen erre láthatunk példát. A </w:t>
      </w:r>
      <w:proofErr w:type="spellStart"/>
      <w:r w:rsidRPr="00DC62F9">
        <w:t>pageTemplate</w:t>
      </w:r>
      <w:proofErr w:type="spellEnd"/>
      <w:r w:rsidRPr="00DC62F9">
        <w:t xml:space="preserve"> ág ment be a </w:t>
      </w:r>
      <w:proofErr w:type="spellStart"/>
      <w:r w:rsidRPr="00DC62F9">
        <w:t>develop-ra</w:t>
      </w:r>
      <w:proofErr w:type="spellEnd"/>
      <w:r w:rsidRPr="00DC62F9">
        <w:t xml:space="preserve">, ami pedig </w:t>
      </w:r>
      <w:proofErr w:type="spellStart"/>
      <w:r w:rsidRPr="00DC62F9">
        <w:t>masterre</w:t>
      </w:r>
      <w:proofErr w:type="spellEnd"/>
      <w:r w:rsidRPr="00DC62F9">
        <w:t xml:space="preserve">. A jobb oldali képen láthatjuk azt a kis zöld pipát, ami </w:t>
      </w:r>
      <w:proofErr w:type="gramStart"/>
      <w:r w:rsidRPr="00DC62F9">
        <w:t>a</w:t>
      </w:r>
      <w:proofErr w:type="gramEnd"/>
      <w:r w:rsidRPr="00DC62F9">
        <w:t xml:space="preserve"> unit tesztek hibátlan lefutását eredményezik.</w:t>
      </w:r>
    </w:p>
    <w:p w14:paraId="33F864EA" w14:textId="77777777" w:rsidR="00421141" w:rsidRPr="00DC62F9" w:rsidRDefault="00421141" w:rsidP="00421141">
      <w:pPr>
        <w:pStyle w:val="Heading3"/>
      </w:pPr>
      <w:bookmarkStart w:id="74" w:name="_Toc87167130"/>
      <w:bookmarkStart w:id="75" w:name="_Toc87186014"/>
      <w:r w:rsidRPr="00DC62F9">
        <w:t>Fejlesztés menete</w:t>
      </w:r>
      <w:bookmarkEnd w:id="74"/>
      <w:bookmarkEnd w:id="75"/>
    </w:p>
    <w:p w14:paraId="5B442DB0" w14:textId="77777777" w:rsidR="00421141" w:rsidRPr="00DC62F9" w:rsidRDefault="00421141" w:rsidP="00421141">
      <w:pPr>
        <w:jc w:val="both"/>
      </w:pPr>
      <w:r w:rsidRPr="00DC62F9">
        <w:t xml:space="preserve">Mivel egyedül dolgoztam a fejlesztésen, nem volt nagyon értelme egy szoftverfejlesztési módszert kiválasztani, viszont próbáltam a </w:t>
      </w:r>
      <w:proofErr w:type="spellStart"/>
      <w:r w:rsidRPr="00DC62F9">
        <w:t>scrum</w:t>
      </w:r>
      <w:proofErr w:type="spellEnd"/>
      <w:r w:rsidRPr="00DC62F9">
        <w:t>-hoz tartani magam. A fejlesztést sprintekre bontottam fel és a lefejlesztendő dolgokat egy automatizált kanban stílusú táblán vezettem.</w:t>
      </w:r>
    </w:p>
    <w:p w14:paraId="61999A1E" w14:textId="77777777" w:rsidR="00421141" w:rsidRPr="00DC62F9" w:rsidRDefault="00421141" w:rsidP="00421141">
      <w:pPr>
        <w:pStyle w:val="Heading4"/>
        <w:rPr>
          <w:lang w:val="hu-HU"/>
        </w:rPr>
      </w:pPr>
      <w:bookmarkStart w:id="76" w:name="_Toc87186015"/>
      <w:r w:rsidRPr="00DC62F9">
        <w:rPr>
          <w:lang w:val="hu-HU"/>
        </w:rPr>
        <w:t>Taszkok</w:t>
      </w:r>
      <w:bookmarkEnd w:id="76"/>
    </w:p>
    <w:p w14:paraId="5CBA614A" w14:textId="77777777" w:rsidR="00421141" w:rsidRPr="00DC62F9" w:rsidRDefault="00421141" w:rsidP="00521CC2">
      <w:pPr>
        <w:jc w:val="both"/>
      </w:pPr>
      <w:r w:rsidRPr="00DC62F9">
        <w:t xml:space="preserve">Erre a célra egy GitHub projektet hoztam létre, amihez az automatizált kanban sablont választottam ki. Három oszlop található. </w:t>
      </w:r>
      <w:proofErr w:type="spellStart"/>
      <w:r w:rsidRPr="00DC62F9">
        <w:t>To</w:t>
      </w:r>
      <w:proofErr w:type="spellEnd"/>
      <w:r w:rsidRPr="00DC62F9">
        <w:t xml:space="preserve"> </w:t>
      </w:r>
      <w:proofErr w:type="spellStart"/>
      <w:r w:rsidRPr="00DC62F9">
        <w:t>do</w:t>
      </w:r>
      <w:proofErr w:type="spellEnd"/>
      <w:r w:rsidRPr="00DC62F9">
        <w:t xml:space="preserve">, In </w:t>
      </w:r>
      <w:proofErr w:type="spellStart"/>
      <w:r w:rsidRPr="00DC62F9">
        <w:t>progress</w:t>
      </w:r>
      <w:proofErr w:type="spellEnd"/>
      <w:r w:rsidRPr="00DC62F9">
        <w:t xml:space="preserve"> és </w:t>
      </w:r>
      <w:proofErr w:type="spellStart"/>
      <w:r w:rsidRPr="00DC62F9">
        <w:t>Done</w:t>
      </w:r>
      <w:proofErr w:type="spellEnd"/>
      <w:r w:rsidRPr="00DC62F9">
        <w:t>.</w:t>
      </w:r>
    </w:p>
    <w:p w14:paraId="75333F67" w14:textId="34498458" w:rsidR="00421141" w:rsidRPr="00DC62F9" w:rsidRDefault="00421141" w:rsidP="00521CC2">
      <w:pPr>
        <w:jc w:val="both"/>
      </w:pPr>
      <w:r w:rsidRPr="00DC62F9">
        <w:t xml:space="preserve">A </w:t>
      </w:r>
      <w:proofErr w:type="spellStart"/>
      <w:r w:rsidRPr="00DC62F9">
        <w:t>To</w:t>
      </w:r>
      <w:proofErr w:type="spellEnd"/>
      <w:r w:rsidRPr="00DC62F9">
        <w:t xml:space="preserve"> </w:t>
      </w:r>
      <w:proofErr w:type="spellStart"/>
      <w:r w:rsidRPr="00DC62F9">
        <w:t>do</w:t>
      </w:r>
      <w:proofErr w:type="spellEnd"/>
      <w:r w:rsidRPr="00DC62F9">
        <w:t xml:space="preserve"> oszlopba gyűjtöttem a lefejlesztendő dolgokat. Ezeket GitHub </w:t>
      </w:r>
      <w:proofErr w:type="spellStart"/>
      <w:r w:rsidRPr="00DC62F9">
        <w:t>Issue-kká</w:t>
      </w:r>
      <w:proofErr w:type="spellEnd"/>
      <w:r w:rsidRPr="00DC62F9">
        <w:t xml:space="preserve"> alakítottam át mivel azokhoz lehet címkét rendelni és hozzá lehet rendelni egy </w:t>
      </w:r>
      <w:r w:rsidR="00521CC2" w:rsidRPr="00DC62F9">
        <w:t>mérföldkőhöz,</w:t>
      </w:r>
      <w:r w:rsidRPr="00DC62F9">
        <w:t xml:space="preserve"> amik az én esetemben az imént említett sprintek.</w:t>
      </w:r>
    </w:p>
    <w:p w14:paraId="4A14455C" w14:textId="77777777" w:rsidR="00421141" w:rsidRPr="00DC62F9" w:rsidRDefault="00421141" w:rsidP="00521CC2">
      <w:pPr>
        <w:jc w:val="both"/>
      </w:pPr>
      <w:r w:rsidRPr="00DC62F9">
        <w:t xml:space="preserve">Az In </w:t>
      </w:r>
      <w:proofErr w:type="spellStart"/>
      <w:r w:rsidRPr="00DC62F9">
        <w:t>progress</w:t>
      </w:r>
      <w:proofErr w:type="spellEnd"/>
      <w:r w:rsidRPr="00DC62F9">
        <w:t xml:space="preserve"> oszlopba húztam át mindig az adott fejlesztéshez tartozó kártyát.</w:t>
      </w:r>
    </w:p>
    <w:p w14:paraId="06B5A67A" w14:textId="77777777" w:rsidR="00421141" w:rsidRPr="00DC62F9" w:rsidRDefault="00421141" w:rsidP="00421141">
      <w:pPr>
        <w:jc w:val="both"/>
      </w:pPr>
      <w:r w:rsidRPr="00DC62F9">
        <w:t xml:space="preserve">A </w:t>
      </w:r>
      <w:proofErr w:type="spellStart"/>
      <w:r w:rsidRPr="00DC62F9">
        <w:t>Done</w:t>
      </w:r>
      <w:proofErr w:type="spellEnd"/>
      <w:r w:rsidRPr="00DC62F9">
        <w:t xml:space="preserve"> oszlopba pedig a projekt tábla automatizálása végett, mindig automatikusan kerültek </w:t>
      </w:r>
      <w:r w:rsidRPr="00DC62F9">
        <w:lastRenderedPageBreak/>
        <w:t xml:space="preserve">át a taszkok. A </w:t>
      </w:r>
      <w:proofErr w:type="spellStart"/>
      <w:r w:rsidRPr="00DC62F9">
        <w:t>pull</w:t>
      </w:r>
      <w:proofErr w:type="spellEnd"/>
      <w:r w:rsidRPr="00DC62F9">
        <w:t xml:space="preserve"> </w:t>
      </w:r>
      <w:proofErr w:type="spellStart"/>
      <w:r w:rsidRPr="00DC62F9">
        <w:t>request</w:t>
      </w:r>
      <w:proofErr w:type="spellEnd"/>
      <w:r w:rsidRPr="00DC62F9">
        <w:t xml:space="preserve"> létrehozásánál mindig hozzárendeltem az adott </w:t>
      </w:r>
      <w:proofErr w:type="spellStart"/>
      <w:r w:rsidRPr="00DC62F9">
        <w:t>pull</w:t>
      </w:r>
      <w:proofErr w:type="spellEnd"/>
      <w:r w:rsidRPr="00DC62F9">
        <w:t xml:space="preserve"> </w:t>
      </w:r>
      <w:proofErr w:type="spellStart"/>
      <w:r w:rsidRPr="00DC62F9">
        <w:t>requesthez</w:t>
      </w:r>
      <w:proofErr w:type="spellEnd"/>
      <w:r w:rsidRPr="00DC62F9">
        <w:t xml:space="preserve"> tartozó taszkokat és amikor bement a </w:t>
      </w:r>
      <w:proofErr w:type="spellStart"/>
      <w:r w:rsidRPr="00DC62F9">
        <w:t>pull</w:t>
      </w:r>
      <w:proofErr w:type="spellEnd"/>
      <w:r w:rsidRPr="00DC62F9">
        <w:t xml:space="preserve"> </w:t>
      </w:r>
      <w:proofErr w:type="spellStart"/>
      <w:r w:rsidRPr="00DC62F9">
        <w:t>request</w:t>
      </w:r>
      <w:proofErr w:type="spellEnd"/>
      <w:r w:rsidRPr="00DC62F9">
        <w:t xml:space="preserve">, automatikusan átrakta </w:t>
      </w:r>
      <w:proofErr w:type="spellStart"/>
      <w:r w:rsidRPr="00DC62F9">
        <w:t>Done-ba</w:t>
      </w:r>
      <w:proofErr w:type="spellEnd"/>
      <w:r w:rsidRPr="00DC62F9">
        <w:t xml:space="preserve"> a taszkokat.</w:t>
      </w:r>
    </w:p>
    <w:p w14:paraId="01C057D0" w14:textId="77777777" w:rsidR="00421141" w:rsidRPr="00DC62F9" w:rsidRDefault="00421141" w:rsidP="00421141">
      <w:r w:rsidRPr="00DC62F9">
        <w:drawing>
          <wp:inline distT="0" distB="0" distL="0" distR="0" wp14:anchorId="52B3AD81" wp14:editId="521410FE">
            <wp:extent cx="5758180" cy="3881755"/>
            <wp:effectExtent l="0" t="0" r="0" b="4445"/>
            <wp:docPr id="200" name="Picture 20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57099" w14:textId="77777777" w:rsidR="00421141" w:rsidRPr="00DC62F9" w:rsidRDefault="00421141" w:rsidP="00521CC2">
      <w:pPr>
        <w:pStyle w:val="Heading4"/>
      </w:pPr>
      <w:bookmarkStart w:id="77" w:name="_Toc87186016"/>
      <w:r w:rsidRPr="00DC62F9">
        <w:t>Címkék</w:t>
      </w:r>
      <w:bookmarkEnd w:id="77"/>
    </w:p>
    <w:p w14:paraId="44ED739A" w14:textId="77777777" w:rsidR="00421141" w:rsidRPr="00DC62F9" w:rsidRDefault="00421141" w:rsidP="00421141">
      <w:pPr>
        <w:jc w:val="both"/>
      </w:pPr>
      <w:r w:rsidRPr="00DC62F9">
        <w:t xml:space="preserve">Több címkét használtam fel a különböző lefejlesztendő taszkok megkülönböztetéséhez. A GitHub mutatja is, hogy az adott címkéhez mennyi </w:t>
      </w:r>
      <w:proofErr w:type="spellStart"/>
      <w:r w:rsidRPr="00DC62F9">
        <w:t>Issue</w:t>
      </w:r>
      <w:proofErr w:type="spellEnd"/>
      <w:r w:rsidRPr="00DC62F9">
        <w:t xml:space="preserve"> tartozik ezzel is megkönnyíti a fejlesztést.</w:t>
      </w:r>
    </w:p>
    <w:p w14:paraId="6478B981" w14:textId="77777777" w:rsidR="00421141" w:rsidRPr="00DC62F9" w:rsidRDefault="00421141" w:rsidP="00421141">
      <w:pPr>
        <w:jc w:val="both"/>
      </w:pPr>
      <w:r w:rsidRPr="00DC62F9">
        <w:drawing>
          <wp:inline distT="0" distB="0" distL="0" distR="0" wp14:anchorId="66DCC606" wp14:editId="3EA5C7A5">
            <wp:extent cx="5758180" cy="1895475"/>
            <wp:effectExtent l="0" t="0" r="0" b="952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16C8C" w14:textId="77777777" w:rsidR="00421141" w:rsidRPr="00DC62F9" w:rsidRDefault="00421141" w:rsidP="00521CC2">
      <w:pPr>
        <w:pStyle w:val="Heading4"/>
      </w:pPr>
      <w:bookmarkStart w:id="78" w:name="_Toc87186017"/>
      <w:r w:rsidRPr="00DC62F9">
        <w:t>Mérföldkövek</w:t>
      </w:r>
      <w:bookmarkEnd w:id="78"/>
    </w:p>
    <w:p w14:paraId="485DF2CD" w14:textId="77777777" w:rsidR="00421141" w:rsidRPr="00DC62F9" w:rsidRDefault="00421141" w:rsidP="00421141">
      <w:pPr>
        <w:jc w:val="both"/>
      </w:pPr>
      <w:r w:rsidRPr="00DC62F9">
        <w:t>A fejlesztést sprintekre bontottam. Egy sprintnek egy teljes hétnyi időt adtam, ezzel is megtartva a fejlesztés sebességét. Ezekhez GitHub-</w:t>
      </w:r>
      <w:proofErr w:type="spellStart"/>
      <w:r w:rsidRPr="00DC62F9">
        <w:t>on</w:t>
      </w:r>
      <w:proofErr w:type="spellEnd"/>
      <w:r w:rsidRPr="00DC62F9">
        <w:t xml:space="preserve"> mérföldköveket hoztam létre és mindig az adott mérföldkőhöz rendeltem hozzá az adott sprintben lévő </w:t>
      </w:r>
      <w:proofErr w:type="spellStart"/>
      <w:r w:rsidRPr="00DC62F9">
        <w:t>issue</w:t>
      </w:r>
      <w:proofErr w:type="spellEnd"/>
      <w:r w:rsidRPr="00DC62F9">
        <w:t>-kat.</w:t>
      </w:r>
    </w:p>
    <w:p w14:paraId="08CE61C9" w14:textId="77777777" w:rsidR="00521CC2" w:rsidRDefault="00421141" w:rsidP="00521CC2">
      <w:r w:rsidRPr="00DC62F9">
        <w:lastRenderedPageBreak/>
        <w:drawing>
          <wp:anchor distT="0" distB="0" distL="114300" distR="114300" simplePos="0" relativeHeight="251681792" behindDoc="0" locked="0" layoutInCell="1" allowOverlap="1" wp14:anchorId="78E8DB41" wp14:editId="18305669">
            <wp:simplePos x="0" y="0"/>
            <wp:positionH relativeFrom="margin">
              <wp:align>right</wp:align>
            </wp:positionH>
            <wp:positionV relativeFrom="paragraph">
              <wp:posOffset>346</wp:posOffset>
            </wp:positionV>
            <wp:extent cx="5756275" cy="2147570"/>
            <wp:effectExtent l="0" t="0" r="0" b="5080"/>
            <wp:wrapTopAndBottom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79" w:name="_Toc87167131"/>
    </w:p>
    <w:p w14:paraId="7BD1C92F" w14:textId="77777777" w:rsidR="00521CC2" w:rsidRDefault="00521CC2">
      <w:pPr>
        <w:widowControl/>
        <w:suppressAutoHyphens w:val="0"/>
      </w:pPr>
      <w:r>
        <w:br w:type="page"/>
      </w:r>
    </w:p>
    <w:p w14:paraId="2ED1C60B" w14:textId="708A1197" w:rsidR="00421141" w:rsidRPr="00DC62F9" w:rsidRDefault="00421141" w:rsidP="00521CC2">
      <w:pPr>
        <w:pStyle w:val="Heading1"/>
      </w:pPr>
      <w:bookmarkStart w:id="80" w:name="_Toc87186018"/>
      <w:r w:rsidRPr="00DC62F9">
        <w:lastRenderedPageBreak/>
        <w:t>Rendszer telepítése</w:t>
      </w:r>
      <w:bookmarkEnd w:id="79"/>
      <w:bookmarkEnd w:id="80"/>
    </w:p>
    <w:p w14:paraId="40A76631" w14:textId="77777777" w:rsidR="00421141" w:rsidRPr="00DC62F9" w:rsidRDefault="00421141" w:rsidP="00421141">
      <w:pPr>
        <w:jc w:val="both"/>
      </w:pPr>
      <w:r w:rsidRPr="00DC62F9">
        <w:t xml:space="preserve">A rendszer három részből áll, és három különböző területen kell telepíteni. Az alábbi alfejezetekben említett telepítők mind elérhetőek a rendszer GitHub oldalán lévő </w:t>
      </w:r>
      <w:proofErr w:type="spellStart"/>
      <w:r w:rsidRPr="00DC62F9">
        <w:t>Release</w:t>
      </w:r>
      <w:proofErr w:type="spellEnd"/>
      <w:r w:rsidRPr="00DC62F9">
        <w:t>-ek között.</w:t>
      </w:r>
    </w:p>
    <w:p w14:paraId="7108499A" w14:textId="77777777" w:rsidR="00421141" w:rsidRPr="00DC62F9" w:rsidRDefault="00421141" w:rsidP="00421141">
      <w:pPr>
        <w:jc w:val="both"/>
      </w:pPr>
      <w:hyperlink r:id="rId53" w:history="1">
        <w:r w:rsidRPr="00DC62F9">
          <w:rPr>
            <w:rStyle w:val="Hyperlink"/>
          </w:rPr>
          <w:t>https://github.com/bricsi0000000000000/LiveTelemetry/releases</w:t>
        </w:r>
      </w:hyperlink>
    </w:p>
    <w:p w14:paraId="65FC970C" w14:textId="77777777" w:rsidR="00421141" w:rsidRPr="00DC62F9" w:rsidRDefault="00421141" w:rsidP="00421141">
      <w:pPr>
        <w:pStyle w:val="Heading2"/>
      </w:pPr>
      <w:bookmarkStart w:id="81" w:name="_Toc87167132"/>
      <w:bookmarkStart w:id="82" w:name="_Toc87186019"/>
      <w:r w:rsidRPr="00DC62F9">
        <w:t>Adat küldő</w:t>
      </w:r>
      <w:bookmarkEnd w:id="81"/>
      <w:bookmarkEnd w:id="82"/>
    </w:p>
    <w:p w14:paraId="263B9C2D" w14:textId="3ACE505E" w:rsidR="00421141" w:rsidRPr="00DC62F9" w:rsidRDefault="00421141" w:rsidP="00421141">
      <w:pPr>
        <w:jc w:val="both"/>
      </w:pPr>
      <w:r w:rsidRPr="00DC62F9">
        <w:t xml:space="preserve">Ennek a projektnek a </w:t>
      </w:r>
      <w:proofErr w:type="spellStart"/>
      <w:r w:rsidRPr="00DC62F9">
        <w:t>scripts</w:t>
      </w:r>
      <w:proofErr w:type="spellEnd"/>
      <w:r w:rsidRPr="00DC62F9">
        <w:t xml:space="preserve"> és </w:t>
      </w:r>
      <w:proofErr w:type="spellStart"/>
      <w:r w:rsidRPr="00DC62F9">
        <w:t>configuration_files</w:t>
      </w:r>
      <w:proofErr w:type="spellEnd"/>
      <w:r w:rsidRPr="00DC62F9">
        <w:t xml:space="preserve"> mappáit kell átmásolni egy olyan </w:t>
      </w:r>
      <w:r w:rsidR="00521CC2" w:rsidRPr="00DC62F9">
        <w:t>eszközre,</w:t>
      </w:r>
      <w:r w:rsidRPr="00DC62F9">
        <w:t xml:space="preserve"> amin van </w:t>
      </w:r>
      <w:proofErr w:type="spellStart"/>
      <w:r w:rsidRPr="00DC62F9">
        <w:t>python</w:t>
      </w:r>
      <w:proofErr w:type="spellEnd"/>
      <w:r w:rsidRPr="00DC62F9">
        <w:t xml:space="preserve"> futtatási környezet.</w:t>
      </w:r>
    </w:p>
    <w:p w14:paraId="57E324A4" w14:textId="77777777" w:rsidR="00421141" w:rsidRPr="00DC62F9" w:rsidRDefault="00421141" w:rsidP="00421141">
      <w:pPr>
        <w:pStyle w:val="Heading2"/>
      </w:pPr>
      <w:bookmarkStart w:id="83" w:name="_Toc87167133"/>
      <w:bookmarkStart w:id="84" w:name="_Toc87186020"/>
      <w:r w:rsidRPr="00DC62F9">
        <w:t xml:space="preserve">Web </w:t>
      </w:r>
      <w:proofErr w:type="spellStart"/>
      <w:r w:rsidRPr="00DC62F9">
        <w:t>Api</w:t>
      </w:r>
      <w:bookmarkEnd w:id="83"/>
      <w:bookmarkEnd w:id="84"/>
      <w:proofErr w:type="spellEnd"/>
    </w:p>
    <w:p w14:paraId="40018D8E" w14:textId="77777777" w:rsidR="00421141" w:rsidRPr="00DC62F9" w:rsidRDefault="00421141" w:rsidP="00421141">
      <w:pPr>
        <w:jc w:val="both"/>
      </w:pPr>
      <w:r w:rsidRPr="00DC62F9">
        <w:t xml:space="preserve">A web </w:t>
      </w:r>
      <w:proofErr w:type="spellStart"/>
      <w:r w:rsidRPr="00DC62F9">
        <w:t>api</w:t>
      </w:r>
      <w:proofErr w:type="spellEnd"/>
      <w:r w:rsidRPr="00DC62F9">
        <w:t xml:space="preserve">-hoz első sorban a </w:t>
      </w:r>
      <w:proofErr w:type="spellStart"/>
      <w:r w:rsidRPr="00DC62F9">
        <w:t>publisholt</w:t>
      </w:r>
      <w:proofErr w:type="spellEnd"/>
      <w:r w:rsidRPr="00DC62F9">
        <w:t xml:space="preserve"> állapotát kell egy olyan környezetben elhelyezni, ahol van .NET futtatási környezet és publikus internet elérés. Ez lehet egy Windows szerver vagy akár egy Linux szerver </w:t>
      </w:r>
      <w:proofErr w:type="spellStart"/>
      <w:r w:rsidRPr="00DC62F9">
        <w:t>docker</w:t>
      </w:r>
      <w:proofErr w:type="spellEnd"/>
      <w:r w:rsidRPr="00DC62F9">
        <w:t xml:space="preserve"> környezettel.</w:t>
      </w:r>
    </w:p>
    <w:p w14:paraId="16A06298" w14:textId="4918D3CC" w:rsidR="00421141" w:rsidRDefault="00421141" w:rsidP="00421141">
      <w:pPr>
        <w:jc w:val="both"/>
      </w:pPr>
      <w:r w:rsidRPr="00DC62F9">
        <w:t xml:space="preserve">Ezután létre kell hozni az </w:t>
      </w:r>
      <w:r w:rsidR="0081636E" w:rsidRPr="00DC62F9">
        <w:t>adatbázist,</w:t>
      </w:r>
      <w:r w:rsidRPr="00DC62F9">
        <w:t xml:space="preserve"> amit majd a rendszer használni fog. Ehhez kelleni fog egy MSSQL szerver és le kell futtatni az adatbázis migrációt. Ezt az alábbi parancsokkal lehet megtenni.</w:t>
      </w:r>
    </w:p>
    <w:p w14:paraId="6B69E131" w14:textId="24A9DCB8" w:rsidR="0081636E" w:rsidRPr="00DC62F9" w:rsidRDefault="0081636E" w:rsidP="00421141">
      <w:pPr>
        <w:jc w:val="both"/>
      </w:pPr>
      <w:r w:rsidRPr="00DC62F9">
        <mc:AlternateContent>
          <mc:Choice Requires="wps">
            <w:drawing>
              <wp:inline distT="0" distB="0" distL="0" distR="0" wp14:anchorId="238550BE" wp14:editId="4C7750F4">
                <wp:extent cx="2360930" cy="1404620"/>
                <wp:effectExtent l="0" t="0" r="20320" b="22225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FED122" w14:textId="77777777" w:rsidR="0081636E" w:rsidRPr="00A830F3" w:rsidRDefault="0081636E" w:rsidP="0081636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</w:pPr>
                            <w:proofErr w:type="spellStart"/>
                            <w:r w:rsidRPr="000076A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dotnet</w:t>
                            </w:r>
                            <w:proofErr w:type="spellEnd"/>
                            <w:r w:rsidRPr="000076A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0076A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ef</w:t>
                            </w:r>
                            <w:proofErr w:type="spellEnd"/>
                            <w:r w:rsidRPr="000076A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0076A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database</w:t>
                            </w:r>
                            <w:proofErr w:type="spellEnd"/>
                            <w:r w:rsidRPr="000076A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 xml:space="preserve"> update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8550BE" id="_x0000_s1057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" strokecolor="white [3212]">
                <v:textbox style="mso-fit-shape-to-text:t">
                  <w:txbxContent>
                    <w:p w14:paraId="22FED122" w14:textId="77777777" w:rsidR="0081636E" w:rsidRPr="00A830F3" w:rsidRDefault="0081636E" w:rsidP="0081636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</w:pPr>
                      <w:proofErr w:type="spellStart"/>
                      <w:r w:rsidRPr="000076A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dotnet</w:t>
                      </w:r>
                      <w:proofErr w:type="spellEnd"/>
                      <w:r w:rsidRPr="000076A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 xml:space="preserve"> </w:t>
                      </w:r>
                      <w:proofErr w:type="spellStart"/>
                      <w:r w:rsidRPr="000076A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ef</w:t>
                      </w:r>
                      <w:proofErr w:type="spellEnd"/>
                      <w:r w:rsidRPr="000076A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 xml:space="preserve"> </w:t>
                      </w:r>
                      <w:proofErr w:type="spellStart"/>
                      <w:r w:rsidRPr="000076A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database</w:t>
                      </w:r>
                      <w:proofErr w:type="spellEnd"/>
                      <w:r w:rsidRPr="000076A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 xml:space="preserve"> update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F32B2D" w14:textId="77777777" w:rsidR="00421141" w:rsidRPr="00DC62F9" w:rsidRDefault="00421141" w:rsidP="00421141">
      <w:pPr>
        <w:pStyle w:val="Heading2"/>
      </w:pPr>
      <w:bookmarkStart w:id="85" w:name="_Toc87167134"/>
      <w:bookmarkStart w:id="86" w:name="_Toc87186021"/>
      <w:r w:rsidRPr="00DC62F9">
        <w:t>Telemetria alkalmazás</w:t>
      </w:r>
      <w:bookmarkEnd w:id="85"/>
      <w:bookmarkEnd w:id="86"/>
    </w:p>
    <w:p w14:paraId="08CC1B8B" w14:textId="0713846C" w:rsidR="00386D12" w:rsidRDefault="00421141" w:rsidP="00421141">
      <w:pPr>
        <w:jc w:val="both"/>
      </w:pPr>
      <w:r w:rsidRPr="00DC62F9">
        <w:t xml:space="preserve">Ehhez egyszerűen csak el kell indítani a </w:t>
      </w:r>
      <w:r w:rsidRPr="00104459">
        <w:rPr>
          <w:b/>
          <w:bCs/>
        </w:rPr>
        <w:t>RaceCarTelemetrySetup.exe</w:t>
      </w:r>
      <w:r w:rsidRPr="00DC62F9">
        <w:t xml:space="preserve"> fájlt, amivel könnyedén feltelepül a program. Fontos, hogy a programot adminisztrátorként indítsuk el, mivel a fájlkezelés csak úgy fog működni.</w:t>
      </w:r>
    </w:p>
    <w:p w14:paraId="12CBD690" w14:textId="77777777" w:rsidR="00386D12" w:rsidRDefault="00386D12">
      <w:pPr>
        <w:widowControl/>
        <w:suppressAutoHyphens w:val="0"/>
      </w:pPr>
      <w:r>
        <w:br w:type="page"/>
      </w:r>
    </w:p>
    <w:p w14:paraId="19494DD5" w14:textId="77777777" w:rsidR="00421141" w:rsidRPr="00DC62F9" w:rsidRDefault="00421141" w:rsidP="00421141">
      <w:pPr>
        <w:pStyle w:val="Heading1"/>
      </w:pPr>
      <w:bookmarkStart w:id="87" w:name="_Toc87167135"/>
      <w:bookmarkStart w:id="88" w:name="_Toc87186022"/>
      <w:r w:rsidRPr="00DC62F9">
        <w:lastRenderedPageBreak/>
        <w:t>Rendszer konfigurálása</w:t>
      </w:r>
      <w:bookmarkEnd w:id="87"/>
      <w:bookmarkEnd w:id="88"/>
    </w:p>
    <w:p w14:paraId="2C3BAFE8" w14:textId="77777777" w:rsidR="00421141" w:rsidRPr="00DC62F9" w:rsidRDefault="00421141" w:rsidP="00421141">
      <w:pPr>
        <w:pStyle w:val="Heading2"/>
      </w:pPr>
      <w:bookmarkStart w:id="89" w:name="_Toc87167136"/>
      <w:bookmarkStart w:id="90" w:name="_Toc87186023"/>
      <w:r w:rsidRPr="00DC62F9">
        <w:t>Adat küldő</w:t>
      </w:r>
      <w:bookmarkEnd w:id="89"/>
      <w:bookmarkEnd w:id="90"/>
    </w:p>
    <w:p w14:paraId="08D834B8" w14:textId="77777777" w:rsidR="00421141" w:rsidRPr="00DC62F9" w:rsidRDefault="00421141" w:rsidP="00421141">
      <w:pPr>
        <w:jc w:val="both"/>
      </w:pPr>
      <w:r w:rsidRPr="00DC62F9">
        <w:t xml:space="preserve">A rendszer ezen részén első sorban a konfigurációs fájlban kell átírni az </w:t>
      </w:r>
      <w:proofErr w:type="spellStart"/>
      <w:r w:rsidRPr="00DC62F9">
        <w:t>url-t</w:t>
      </w:r>
      <w:proofErr w:type="spellEnd"/>
      <w:r w:rsidRPr="00DC62F9">
        <w:t xml:space="preserve"> és </w:t>
      </w:r>
      <w:proofErr w:type="spellStart"/>
      <w:r w:rsidRPr="00DC62F9">
        <w:t>portot</w:t>
      </w:r>
      <w:proofErr w:type="spellEnd"/>
      <w:r w:rsidRPr="00DC62F9">
        <w:t xml:space="preserve">. Ez értelem </w:t>
      </w:r>
      <w:proofErr w:type="spellStart"/>
      <w:r w:rsidRPr="00DC62F9">
        <w:t>szerűen</w:t>
      </w:r>
      <w:proofErr w:type="spellEnd"/>
      <w:r w:rsidRPr="00DC62F9">
        <w:t xml:space="preserve"> az lesz, amin a web </w:t>
      </w:r>
      <w:proofErr w:type="spellStart"/>
      <w:r w:rsidRPr="00DC62F9">
        <w:t>api</w:t>
      </w:r>
      <w:proofErr w:type="spellEnd"/>
      <w:r w:rsidRPr="00DC62F9">
        <w:t xml:space="preserve"> működik. Utána pedig el kell indítani a scripts/data_sender.py scriptet. Ezt a </w:t>
      </w:r>
      <w:proofErr w:type="spellStart"/>
      <w:r w:rsidRPr="00DC62F9">
        <w:t>könyebb</w:t>
      </w:r>
      <w:proofErr w:type="spellEnd"/>
      <w:r w:rsidRPr="00DC62F9">
        <w:t xml:space="preserve"> használat végett érdemes beállítani az adott eszközön úgy, hogy mindig automatikusan induljon az autóval. Például egy </w:t>
      </w:r>
      <w:proofErr w:type="spellStart"/>
      <w:r w:rsidRPr="00DC62F9">
        <w:t>Raspberry</w:t>
      </w:r>
      <w:proofErr w:type="spellEnd"/>
      <w:r w:rsidRPr="00DC62F9">
        <w:t xml:space="preserve"> Pi-</w:t>
      </w:r>
      <w:proofErr w:type="spellStart"/>
      <w:r w:rsidRPr="00DC62F9">
        <w:t>on</w:t>
      </w:r>
      <w:proofErr w:type="spellEnd"/>
      <w:r w:rsidRPr="00DC62F9">
        <w:t xml:space="preserve"> mivel Linux fut, ezért ezt elég könnyen meg lehet tenni. Ehhez vagy egy service-t hozunk létre, vagy a </w:t>
      </w:r>
      <w:proofErr w:type="spellStart"/>
      <w:r w:rsidRPr="00DC62F9">
        <w:t>crontab-ba</w:t>
      </w:r>
      <w:proofErr w:type="spellEnd"/>
      <w:r w:rsidRPr="00DC62F9">
        <w:t xml:space="preserve"> rakjuk bele.</w:t>
      </w:r>
    </w:p>
    <w:p w14:paraId="696B3DB9" w14:textId="77777777" w:rsidR="00421141" w:rsidRPr="00DC62F9" w:rsidRDefault="00421141" w:rsidP="00421141">
      <w:pPr>
        <w:jc w:val="both"/>
      </w:pPr>
      <w:r w:rsidRPr="00DC62F9">
        <w:t>Ezután a program emberi beavatkozás nélkül fog működni.</w:t>
      </w:r>
    </w:p>
    <w:p w14:paraId="522BDBF7" w14:textId="142A8269" w:rsidR="00421141" w:rsidRDefault="00421141" w:rsidP="00421141">
      <w:pPr>
        <w:pStyle w:val="Heading2"/>
      </w:pPr>
      <w:bookmarkStart w:id="91" w:name="_Toc87167137"/>
      <w:bookmarkStart w:id="92" w:name="_Toc87186024"/>
      <w:r w:rsidRPr="00DC62F9">
        <w:t>Telemetria alkalmazás</w:t>
      </w:r>
      <w:bookmarkEnd w:id="91"/>
      <w:bookmarkEnd w:id="92"/>
    </w:p>
    <w:p w14:paraId="3DD9B0D0" w14:textId="7414D752" w:rsidR="006556ED" w:rsidRPr="006556ED" w:rsidRDefault="006556ED" w:rsidP="00501959">
      <w:pPr>
        <w:jc w:val="both"/>
      </w:pPr>
      <w:r>
        <w:t xml:space="preserve">A </w:t>
      </w:r>
      <w:proofErr w:type="spellStart"/>
      <w:r w:rsidRPr="006556ED">
        <w:rPr>
          <w:b/>
          <w:bCs/>
        </w:rPr>
        <w:t>Settings</w:t>
      </w:r>
      <w:proofErr w:type="spellEnd"/>
      <w:r w:rsidRPr="006556ED">
        <w:rPr>
          <w:b/>
          <w:bCs/>
        </w:rPr>
        <w:t>/</w:t>
      </w:r>
      <w:proofErr w:type="spellStart"/>
      <w:r w:rsidRPr="006556ED">
        <w:rPr>
          <w:b/>
          <w:bCs/>
        </w:rPr>
        <w:t>Configuration</w:t>
      </w:r>
      <w:proofErr w:type="spellEnd"/>
      <w:r>
        <w:t xml:space="preserve"> menüben</w:t>
      </w:r>
      <w:r w:rsidR="00853814">
        <w:t xml:space="preserve"> lehet konfigurálni az alkalmazást.</w:t>
      </w:r>
      <w:r w:rsidR="009111DF">
        <w:t xml:space="preserve"> Meg lehet adni annak a szervernek az elérési útját, amin a web </w:t>
      </w:r>
      <w:proofErr w:type="spellStart"/>
      <w:r w:rsidR="009111DF">
        <w:t>api</w:t>
      </w:r>
      <w:proofErr w:type="spellEnd"/>
      <w:r w:rsidR="009111DF">
        <w:t xml:space="preserve"> fut, illetve azt is lehet áll</w:t>
      </w:r>
      <w:r w:rsidR="009111DF" w:rsidRPr="009111DF">
        <w:t>í</w:t>
      </w:r>
      <w:r w:rsidR="009111DF">
        <w:t>tani, hogy</w:t>
      </w:r>
      <w:r w:rsidR="00B46D2B">
        <w:t xml:space="preserve"> mennyi időközönként kérje le az adatokat.</w:t>
      </w:r>
    </w:p>
    <w:p w14:paraId="3BAFAB16" w14:textId="77777777" w:rsidR="007C5DF4" w:rsidRPr="00DC62F9" w:rsidRDefault="007C5DF4">
      <w:pPr>
        <w:pStyle w:val="Heading1"/>
        <w:pageBreakBefore/>
        <w:numPr>
          <w:ilvl w:val="0"/>
          <w:numId w:val="3"/>
        </w:numPr>
        <w:jc w:val="center"/>
        <w:rPr>
          <w:color w:val="800000"/>
        </w:rPr>
      </w:pPr>
      <w:bookmarkStart w:id="93" w:name="_Toc87186025"/>
      <w:r w:rsidRPr="00DC62F9">
        <w:rPr>
          <w:rFonts w:eastAsia="Arial" w:cs="Arial"/>
        </w:rPr>
        <w:lastRenderedPageBreak/>
        <w:t>Irodalomjegyzék</w:t>
      </w:r>
      <w:bookmarkEnd w:id="93"/>
    </w:p>
    <w:p w14:paraId="5D432CB4" w14:textId="77777777" w:rsidR="007C5DF4" w:rsidRPr="00DC62F9" w:rsidRDefault="007C5DF4">
      <w:pPr>
        <w:pStyle w:val="BodyText"/>
        <w:jc w:val="center"/>
        <w:rPr>
          <w:color w:val="800000"/>
        </w:rPr>
      </w:pPr>
      <w:r w:rsidRPr="00DC62F9">
        <w:rPr>
          <w:color w:val="800000"/>
        </w:rPr>
        <w:t>[A</w:t>
      </w:r>
      <w:r w:rsidRPr="00DC62F9">
        <w:rPr>
          <w:rFonts w:eastAsia="Times New Roman" w:cs="Times New Roman"/>
          <w:color w:val="800000"/>
        </w:rPr>
        <w:t xml:space="preserve"> </w:t>
      </w:r>
      <w:r w:rsidRPr="00DC62F9">
        <w:rPr>
          <w:color w:val="800000"/>
        </w:rPr>
        <w:t>felhasznált</w:t>
      </w:r>
      <w:r w:rsidRPr="00DC62F9">
        <w:rPr>
          <w:rFonts w:eastAsia="Times New Roman" w:cs="Times New Roman"/>
          <w:color w:val="800000"/>
        </w:rPr>
        <w:t xml:space="preserve"> </w:t>
      </w:r>
      <w:r w:rsidRPr="00DC62F9">
        <w:rPr>
          <w:color w:val="800000"/>
        </w:rPr>
        <w:t>szakirodalom</w:t>
      </w:r>
      <w:r w:rsidRPr="00DC62F9">
        <w:rPr>
          <w:rFonts w:eastAsia="Times New Roman" w:cs="Times New Roman"/>
          <w:color w:val="800000"/>
        </w:rPr>
        <w:t xml:space="preserve"> </w:t>
      </w:r>
      <w:r w:rsidRPr="00DC62F9">
        <w:rPr>
          <w:color w:val="800000"/>
        </w:rPr>
        <w:t>megadása]</w:t>
      </w:r>
    </w:p>
    <w:p w14:paraId="7516DAB1" w14:textId="77777777" w:rsidR="007C5DF4" w:rsidRPr="00DC62F9" w:rsidRDefault="007C5DF4">
      <w:pPr>
        <w:pStyle w:val="BodyText"/>
        <w:jc w:val="center"/>
        <w:rPr>
          <w:color w:val="800000"/>
        </w:rPr>
      </w:pPr>
    </w:p>
    <w:p w14:paraId="08D0A853" w14:textId="77777777" w:rsidR="007C5DF4" w:rsidRPr="00DC62F9" w:rsidRDefault="007C5DF4">
      <w:pPr>
        <w:pStyle w:val="BodyText"/>
        <w:rPr>
          <w:rFonts w:cs="Arial"/>
          <w:color w:val="800000"/>
        </w:rPr>
      </w:pPr>
      <w:r w:rsidRPr="00DC62F9">
        <w:rPr>
          <w:rFonts w:cs="Arial"/>
          <w:color w:val="800000"/>
        </w:rPr>
        <w:t>[A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szerzők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nevét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mindenütt</w:t>
      </w:r>
      <w:r w:rsidRPr="00DC62F9">
        <w:rPr>
          <w:rFonts w:eastAsia="Arial" w:cs="Arial"/>
          <w:color w:val="800000"/>
        </w:rPr>
        <w:t xml:space="preserve"> “</w:t>
      </w:r>
      <w:r w:rsidRPr="00DC62F9">
        <w:rPr>
          <w:rFonts w:cs="Arial"/>
          <w:color w:val="800000"/>
        </w:rPr>
        <w:t>Családnév,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X.</w:t>
      </w:r>
      <w:r w:rsidRPr="00DC62F9">
        <w:rPr>
          <w:rFonts w:eastAsia="Arial" w:cs="Arial"/>
          <w:color w:val="800000"/>
        </w:rPr>
        <w:t xml:space="preserve">”  </w:t>
      </w:r>
      <w:r w:rsidRPr="00DC62F9">
        <w:rPr>
          <w:rFonts w:cs="Arial"/>
          <w:color w:val="800000"/>
        </w:rPr>
        <w:t>formában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kell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megadni,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ahol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X.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szerző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keresztnevének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(keresztneveinek)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kezdőbetűje.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Magyar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cikk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esetén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vessző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családnév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és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keresztnév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kezdőbetűje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közt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elhagyható.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Ha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az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egyértelműség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megkívánja,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keresztnév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kiírható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teljesen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is.</w:t>
      </w:r>
    </w:p>
    <w:p w14:paraId="47D61A8B" w14:textId="77777777" w:rsidR="007C5DF4" w:rsidRPr="00DC62F9" w:rsidRDefault="007C5DF4">
      <w:pPr>
        <w:pStyle w:val="BodyText"/>
        <w:rPr>
          <w:rFonts w:cs="Arial"/>
          <w:color w:val="800000"/>
        </w:rPr>
      </w:pPr>
      <w:r w:rsidRPr="00DC62F9">
        <w:rPr>
          <w:rFonts w:cs="Arial"/>
          <w:color w:val="800000"/>
        </w:rPr>
        <w:t>A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dolgozat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szerzője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szabadon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választhat,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az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vagy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B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típust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használja.]</w:t>
      </w:r>
    </w:p>
    <w:p w14:paraId="7BC52EA5" w14:textId="77777777" w:rsidR="007C5DF4" w:rsidRPr="00DC62F9" w:rsidRDefault="007C5DF4">
      <w:pPr>
        <w:pStyle w:val="BodyText"/>
        <w:rPr>
          <w:rFonts w:cs="Arial"/>
          <w:color w:val="800000"/>
        </w:rPr>
      </w:pPr>
    </w:p>
    <w:p w14:paraId="569B5C36" w14:textId="77777777" w:rsidR="007C5DF4" w:rsidRPr="00DC62F9" w:rsidRDefault="007C5DF4">
      <w:pPr>
        <w:pStyle w:val="BodyText"/>
        <w:rPr>
          <w:rFonts w:cs="Arial"/>
          <w:color w:val="800000"/>
        </w:rPr>
      </w:pPr>
      <w:r w:rsidRPr="00DC62F9">
        <w:rPr>
          <w:rFonts w:cs="Arial"/>
          <w:b/>
          <w:bCs/>
          <w:color w:val="800000"/>
        </w:rPr>
        <w:t>[A-típus:</w:t>
      </w:r>
    </w:p>
    <w:p w14:paraId="212D6F97" w14:textId="77777777" w:rsidR="007C5DF4" w:rsidRPr="00DC62F9" w:rsidRDefault="007C5DF4">
      <w:pPr>
        <w:pStyle w:val="BodyText"/>
        <w:rPr>
          <w:i/>
          <w:iCs/>
        </w:rPr>
      </w:pPr>
      <w:r w:rsidRPr="00DC62F9">
        <w:rPr>
          <w:rFonts w:cs="Arial"/>
          <w:color w:val="800000"/>
        </w:rPr>
        <w:t>A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cikkekre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való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hivatkozás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egy</w:t>
      </w:r>
      <w:r w:rsidRPr="00DC62F9">
        <w:rPr>
          <w:rFonts w:eastAsia="Arial" w:cs="Arial"/>
          <w:color w:val="800000"/>
        </w:rPr>
        <w:t xml:space="preserve"> </w:t>
      </w:r>
      <w:proofErr w:type="gramStart"/>
      <w:r w:rsidRPr="00DC62F9">
        <w:rPr>
          <w:rFonts w:cs="Arial"/>
          <w:color w:val="800000"/>
        </w:rPr>
        <w:t>[]-</w:t>
      </w:r>
      <w:proofErr w:type="gramEnd"/>
      <w:r w:rsidRPr="00DC62F9">
        <w:rPr>
          <w:rFonts w:cs="Arial"/>
          <w:color w:val="800000"/>
        </w:rPr>
        <w:t>be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írt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sorszámmal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történik.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sorszámozást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folytonosan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kell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megtenni,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sorba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rendezés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alapja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az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első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szerző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családneve.]</w:t>
      </w:r>
    </w:p>
    <w:p w14:paraId="671EC3E0" w14:textId="77777777" w:rsidR="007C5DF4" w:rsidRPr="00DC62F9" w:rsidRDefault="007C5DF4">
      <w:pPr>
        <w:pStyle w:val="BodyText"/>
        <w:rPr>
          <w:i/>
          <w:iCs/>
        </w:rPr>
      </w:pPr>
    </w:p>
    <w:p w14:paraId="224D6848" w14:textId="77777777" w:rsidR="007C5DF4" w:rsidRPr="00DC62F9" w:rsidRDefault="007C5DF4">
      <w:pPr>
        <w:pStyle w:val="BodyText"/>
        <w:rPr>
          <w:rFonts w:eastAsia="Times New Roman" w:cs="Times New Roman"/>
        </w:rPr>
      </w:pPr>
      <w:r w:rsidRPr="00DC62F9">
        <w:t>[1]</w:t>
      </w:r>
      <w:r w:rsidRPr="00DC62F9">
        <w:tab/>
        <w:t>Szerző1</w:t>
      </w:r>
      <w:r w:rsidRPr="00DC62F9">
        <w:rPr>
          <w:rFonts w:eastAsia="Times New Roman" w:cs="Times New Roman"/>
        </w:rPr>
        <w:t xml:space="preserve"> </w:t>
      </w:r>
      <w:r w:rsidRPr="00DC62F9">
        <w:t>(,</w:t>
      </w:r>
      <w:r w:rsidRPr="00DC62F9">
        <w:rPr>
          <w:rFonts w:eastAsia="Times New Roman" w:cs="Times New Roman"/>
        </w:rPr>
        <w:t xml:space="preserve"> </w:t>
      </w:r>
      <w:r w:rsidRPr="00DC62F9">
        <w:t>Szerző2</w:t>
      </w:r>
      <w:r w:rsidRPr="00DC62F9">
        <w:rPr>
          <w:rFonts w:eastAsia="Times New Roman" w:cs="Times New Roman"/>
        </w:rPr>
        <w:t xml:space="preserve"> </w:t>
      </w:r>
      <w:r w:rsidRPr="00DC62F9">
        <w:t>...):</w:t>
      </w:r>
      <w:r w:rsidRPr="00DC62F9">
        <w:rPr>
          <w:rFonts w:eastAsia="Times New Roman" w:cs="Times New Roman"/>
        </w:rPr>
        <w:t xml:space="preserve"> </w:t>
      </w:r>
      <w:r w:rsidRPr="00DC62F9">
        <w:rPr>
          <w:i/>
          <w:iCs/>
        </w:rPr>
        <w:t>Cikk</w:t>
      </w:r>
      <w:r w:rsidRPr="00DC62F9">
        <w:rPr>
          <w:rFonts w:eastAsia="Times New Roman" w:cs="Times New Roman"/>
          <w:i/>
          <w:iCs/>
        </w:rPr>
        <w:t xml:space="preserve"> </w:t>
      </w:r>
      <w:r w:rsidRPr="00DC62F9">
        <w:rPr>
          <w:i/>
          <w:iCs/>
        </w:rPr>
        <w:t>címe</w:t>
      </w:r>
      <w:r w:rsidRPr="00DC62F9">
        <w:rPr>
          <w:rFonts w:eastAsia="Times New Roman" w:cs="Times New Roman"/>
          <w:i/>
          <w:iCs/>
        </w:rPr>
        <w:t xml:space="preserve"> </w:t>
      </w:r>
    </w:p>
    <w:p w14:paraId="0EA647F5" w14:textId="77777777" w:rsidR="007C5DF4" w:rsidRPr="00DC62F9" w:rsidRDefault="007C5DF4">
      <w:pPr>
        <w:pStyle w:val="BodyText"/>
      </w:pPr>
      <w:r w:rsidRPr="00DC62F9">
        <w:rPr>
          <w:rFonts w:eastAsia="Times New Roman" w:cs="Times New Roman"/>
        </w:rPr>
        <w:tab/>
        <w:t xml:space="preserve">Folyóirat </w:t>
      </w:r>
      <w:r w:rsidRPr="00DC62F9">
        <w:t>neve,</w:t>
      </w:r>
      <w:r w:rsidRPr="00DC62F9">
        <w:rPr>
          <w:rFonts w:eastAsia="Times New Roman" w:cs="Times New Roman"/>
        </w:rPr>
        <w:t xml:space="preserve"> </w:t>
      </w:r>
      <w:r w:rsidRPr="00DC62F9">
        <w:t>sorszám</w:t>
      </w:r>
      <w:r w:rsidRPr="00DC62F9">
        <w:rPr>
          <w:rFonts w:eastAsia="Times New Roman" w:cs="Times New Roman"/>
        </w:rPr>
        <w:t xml:space="preserve">, </w:t>
      </w:r>
      <w:r w:rsidRPr="00DC62F9">
        <w:t>kezdőoldal-végoldal, év.</w:t>
      </w:r>
    </w:p>
    <w:p w14:paraId="1C234584" w14:textId="77777777" w:rsidR="007C5DF4" w:rsidRPr="00DC62F9" w:rsidRDefault="007C5DF4">
      <w:pPr>
        <w:pStyle w:val="BodyText"/>
      </w:pPr>
      <w:r w:rsidRPr="00DC62F9">
        <w:t>[2]</w:t>
      </w:r>
      <w:r w:rsidRPr="00DC62F9">
        <w:tab/>
        <w:t>Szerző1</w:t>
      </w:r>
      <w:r w:rsidRPr="00DC62F9">
        <w:rPr>
          <w:rFonts w:eastAsia="Times New Roman" w:cs="Times New Roman"/>
        </w:rPr>
        <w:t xml:space="preserve"> </w:t>
      </w:r>
      <w:r w:rsidRPr="00DC62F9">
        <w:t>(,</w:t>
      </w:r>
      <w:r w:rsidRPr="00DC62F9">
        <w:rPr>
          <w:rFonts w:eastAsia="Times New Roman" w:cs="Times New Roman"/>
        </w:rPr>
        <w:t xml:space="preserve"> </w:t>
      </w:r>
      <w:r w:rsidRPr="00DC62F9">
        <w:t>Szerző2</w:t>
      </w:r>
      <w:r w:rsidRPr="00DC62F9">
        <w:rPr>
          <w:rFonts w:eastAsia="Times New Roman" w:cs="Times New Roman"/>
        </w:rPr>
        <w:t xml:space="preserve"> </w:t>
      </w:r>
      <w:r w:rsidRPr="00DC62F9">
        <w:t>...):</w:t>
      </w:r>
      <w:r w:rsidRPr="00DC62F9">
        <w:rPr>
          <w:rFonts w:eastAsia="Times New Roman" w:cs="Times New Roman"/>
        </w:rPr>
        <w:t xml:space="preserve"> </w:t>
      </w:r>
      <w:r w:rsidRPr="00DC62F9">
        <w:rPr>
          <w:i/>
          <w:iCs/>
        </w:rPr>
        <w:t>Konferencia-kiadvány-</w:t>
      </w:r>
      <w:proofErr w:type="spellStart"/>
      <w:r w:rsidRPr="00DC62F9">
        <w:rPr>
          <w:i/>
          <w:iCs/>
        </w:rPr>
        <w:t>beli</w:t>
      </w:r>
      <w:proofErr w:type="spellEnd"/>
      <w:r w:rsidRPr="00DC62F9">
        <w:rPr>
          <w:rFonts w:eastAsia="Times New Roman" w:cs="Times New Roman"/>
          <w:i/>
          <w:iCs/>
        </w:rPr>
        <w:t xml:space="preserve"> </w:t>
      </w:r>
      <w:r w:rsidRPr="00DC62F9">
        <w:rPr>
          <w:i/>
          <w:iCs/>
        </w:rPr>
        <w:t>cikk</w:t>
      </w:r>
      <w:r w:rsidRPr="00DC62F9">
        <w:rPr>
          <w:rFonts w:eastAsia="Times New Roman" w:cs="Times New Roman"/>
          <w:i/>
          <w:iCs/>
        </w:rPr>
        <w:t xml:space="preserve"> </w:t>
      </w:r>
      <w:r w:rsidRPr="00DC62F9">
        <w:rPr>
          <w:i/>
          <w:iCs/>
        </w:rPr>
        <w:t>címe</w:t>
      </w:r>
    </w:p>
    <w:p w14:paraId="102EA5AF" w14:textId="77777777" w:rsidR="007C5DF4" w:rsidRPr="00DC62F9" w:rsidRDefault="007C5DF4">
      <w:pPr>
        <w:pStyle w:val="BodyText"/>
      </w:pPr>
      <w:r w:rsidRPr="00DC62F9">
        <w:tab/>
      </w:r>
      <w:r w:rsidRPr="00DC62F9">
        <w:rPr>
          <w:rFonts w:eastAsia="Times New Roman" w:cs="Times New Roman"/>
        </w:rPr>
        <w:t>„</w:t>
      </w:r>
      <w:r w:rsidRPr="00DC62F9">
        <w:t>Konferenciakiadvány:</w:t>
      </w:r>
      <w:r w:rsidRPr="00DC62F9">
        <w:rPr>
          <w:rFonts w:eastAsia="Times New Roman" w:cs="Times New Roman"/>
        </w:rPr>
        <w:t xml:space="preserve">” </w:t>
      </w:r>
      <w:r w:rsidRPr="00DC62F9">
        <w:t>Konferencia</w:t>
      </w:r>
      <w:r w:rsidRPr="00DC62F9">
        <w:rPr>
          <w:rFonts w:eastAsia="Times New Roman" w:cs="Times New Roman"/>
        </w:rPr>
        <w:t xml:space="preserve"> </w:t>
      </w:r>
      <w:r w:rsidRPr="00DC62F9">
        <w:t>neve,</w:t>
      </w:r>
      <w:r w:rsidRPr="00DC62F9">
        <w:rPr>
          <w:rFonts w:eastAsia="Times New Roman" w:cs="Times New Roman"/>
        </w:rPr>
        <w:t xml:space="preserve"> </w:t>
      </w:r>
      <w:r w:rsidRPr="00DC62F9">
        <w:t>hely,</w:t>
      </w:r>
      <w:r w:rsidRPr="00DC62F9">
        <w:rPr>
          <w:rFonts w:eastAsia="Times New Roman" w:cs="Times New Roman"/>
        </w:rPr>
        <w:t xml:space="preserve"> </w:t>
      </w:r>
      <w:r w:rsidRPr="00DC62F9">
        <w:t>kezdőoldal-végoldal, év.</w:t>
      </w:r>
    </w:p>
    <w:p w14:paraId="6896DE0C" w14:textId="77777777" w:rsidR="007C5DF4" w:rsidRPr="00DC62F9" w:rsidRDefault="007C5DF4">
      <w:pPr>
        <w:pStyle w:val="BodyText"/>
      </w:pPr>
      <w:r w:rsidRPr="00DC62F9">
        <w:t>[3]</w:t>
      </w:r>
      <w:r w:rsidRPr="00DC62F9">
        <w:rPr>
          <w:rFonts w:eastAsia="Times New Roman" w:cs="Times New Roman"/>
        </w:rPr>
        <w:t xml:space="preserve"> </w:t>
      </w:r>
      <w:r w:rsidRPr="00DC62F9">
        <w:tab/>
        <w:t>Szerző1</w:t>
      </w:r>
      <w:r w:rsidRPr="00DC62F9">
        <w:rPr>
          <w:rFonts w:eastAsia="Times New Roman" w:cs="Times New Roman"/>
        </w:rPr>
        <w:t xml:space="preserve"> </w:t>
      </w:r>
      <w:r w:rsidRPr="00DC62F9">
        <w:t>(,</w:t>
      </w:r>
      <w:r w:rsidRPr="00DC62F9">
        <w:rPr>
          <w:rFonts w:eastAsia="Times New Roman" w:cs="Times New Roman"/>
        </w:rPr>
        <w:t xml:space="preserve"> </w:t>
      </w:r>
      <w:r w:rsidRPr="00DC62F9">
        <w:t>Szerző2</w:t>
      </w:r>
      <w:r w:rsidRPr="00DC62F9">
        <w:rPr>
          <w:rFonts w:eastAsia="Times New Roman" w:cs="Times New Roman"/>
        </w:rPr>
        <w:t xml:space="preserve"> </w:t>
      </w:r>
      <w:r w:rsidRPr="00DC62F9">
        <w:t>...):</w:t>
      </w:r>
      <w:r w:rsidRPr="00DC62F9">
        <w:rPr>
          <w:rFonts w:eastAsia="Times New Roman" w:cs="Times New Roman"/>
        </w:rPr>
        <w:t xml:space="preserve"> </w:t>
      </w:r>
      <w:r w:rsidRPr="00DC62F9">
        <w:rPr>
          <w:i/>
          <w:iCs/>
        </w:rPr>
        <w:t>Könyvcím</w:t>
      </w:r>
    </w:p>
    <w:p w14:paraId="7ED16A64" w14:textId="77777777" w:rsidR="007C5DF4" w:rsidRPr="00DC62F9" w:rsidRDefault="007C5DF4">
      <w:pPr>
        <w:pStyle w:val="BodyText"/>
      </w:pPr>
      <w:r w:rsidRPr="00DC62F9">
        <w:tab/>
      </w:r>
      <w:r w:rsidRPr="00DC62F9">
        <w:rPr>
          <w:rFonts w:eastAsia="Times New Roman" w:cs="Times New Roman"/>
        </w:rPr>
        <w:t>„</w:t>
      </w:r>
      <w:r w:rsidRPr="00DC62F9">
        <w:t>Könyv:</w:t>
      </w:r>
      <w:r w:rsidRPr="00DC62F9">
        <w:rPr>
          <w:rFonts w:eastAsia="Times New Roman" w:cs="Times New Roman"/>
        </w:rPr>
        <w:t xml:space="preserve">” </w:t>
      </w:r>
      <w:r w:rsidRPr="00DC62F9">
        <w:t>Kiadó,</w:t>
      </w:r>
      <w:r w:rsidRPr="00DC62F9">
        <w:rPr>
          <w:rFonts w:eastAsia="Times New Roman" w:cs="Times New Roman"/>
        </w:rPr>
        <w:t xml:space="preserve"> </w:t>
      </w:r>
      <w:r w:rsidRPr="00DC62F9">
        <w:t>hely,</w:t>
      </w:r>
      <w:r w:rsidRPr="00DC62F9">
        <w:rPr>
          <w:rFonts w:eastAsia="Times New Roman" w:cs="Times New Roman"/>
        </w:rPr>
        <w:t xml:space="preserve"> </w:t>
      </w:r>
      <w:r w:rsidRPr="00DC62F9">
        <w:t>oldalszám, év.</w:t>
      </w:r>
    </w:p>
    <w:p w14:paraId="42EB7E15" w14:textId="77777777" w:rsidR="007C5DF4" w:rsidRPr="00DC62F9" w:rsidRDefault="007C5DF4">
      <w:pPr>
        <w:pStyle w:val="BodyText"/>
      </w:pPr>
      <w:r w:rsidRPr="00DC62F9">
        <w:t>[4]</w:t>
      </w:r>
      <w:r w:rsidRPr="00DC62F9">
        <w:tab/>
        <w:t>Szerző1</w:t>
      </w:r>
      <w:r w:rsidRPr="00DC62F9">
        <w:rPr>
          <w:rFonts w:eastAsia="Times New Roman" w:cs="Times New Roman"/>
        </w:rPr>
        <w:t xml:space="preserve"> </w:t>
      </w:r>
      <w:r w:rsidRPr="00DC62F9">
        <w:t>(,</w:t>
      </w:r>
      <w:r w:rsidRPr="00DC62F9">
        <w:rPr>
          <w:rFonts w:eastAsia="Times New Roman" w:cs="Times New Roman"/>
        </w:rPr>
        <w:t xml:space="preserve"> </w:t>
      </w:r>
      <w:r w:rsidRPr="00DC62F9">
        <w:t>Szerző2</w:t>
      </w:r>
      <w:r w:rsidRPr="00DC62F9">
        <w:rPr>
          <w:rFonts w:eastAsia="Times New Roman" w:cs="Times New Roman"/>
        </w:rPr>
        <w:t xml:space="preserve"> </w:t>
      </w:r>
      <w:r w:rsidRPr="00DC62F9">
        <w:t>...):</w:t>
      </w:r>
      <w:r w:rsidRPr="00DC62F9">
        <w:rPr>
          <w:rFonts w:eastAsia="Times New Roman" w:cs="Times New Roman"/>
        </w:rPr>
        <w:t xml:space="preserve"> </w:t>
      </w:r>
      <w:r w:rsidRPr="00DC62F9">
        <w:rPr>
          <w:i/>
          <w:iCs/>
        </w:rPr>
        <w:t>Kutatási</w:t>
      </w:r>
      <w:r w:rsidRPr="00DC62F9">
        <w:rPr>
          <w:rFonts w:eastAsia="Times New Roman" w:cs="Times New Roman"/>
          <w:i/>
          <w:iCs/>
        </w:rPr>
        <w:t xml:space="preserve"> </w:t>
      </w:r>
      <w:r w:rsidRPr="00DC62F9">
        <w:rPr>
          <w:i/>
          <w:iCs/>
        </w:rPr>
        <w:t>jelentés</w:t>
      </w:r>
      <w:r w:rsidRPr="00DC62F9">
        <w:rPr>
          <w:rFonts w:eastAsia="Times New Roman" w:cs="Times New Roman"/>
          <w:i/>
          <w:iCs/>
        </w:rPr>
        <w:t xml:space="preserve"> </w:t>
      </w:r>
      <w:r w:rsidRPr="00DC62F9">
        <w:rPr>
          <w:i/>
          <w:iCs/>
        </w:rPr>
        <w:t xml:space="preserve">címe </w:t>
      </w:r>
      <w:r w:rsidRPr="00DC62F9">
        <w:rPr>
          <w:i/>
          <w:iCs/>
        </w:rPr>
        <w:tab/>
        <w:t>(csak publikus elérhető jelentés!)</w:t>
      </w:r>
    </w:p>
    <w:p w14:paraId="5F50B9ED" w14:textId="77777777" w:rsidR="007C5DF4" w:rsidRPr="00DC62F9" w:rsidRDefault="007C5DF4">
      <w:pPr>
        <w:pStyle w:val="BodyText"/>
      </w:pPr>
      <w:r w:rsidRPr="00DC62F9">
        <w:tab/>
      </w:r>
      <w:r w:rsidRPr="00DC62F9">
        <w:rPr>
          <w:rFonts w:eastAsia="Times New Roman" w:cs="Times New Roman"/>
        </w:rPr>
        <w:t>„</w:t>
      </w:r>
      <w:r w:rsidRPr="00DC62F9">
        <w:t>Kutatási</w:t>
      </w:r>
      <w:r w:rsidRPr="00DC62F9">
        <w:rPr>
          <w:rFonts w:eastAsia="Times New Roman" w:cs="Times New Roman"/>
        </w:rPr>
        <w:t xml:space="preserve"> </w:t>
      </w:r>
      <w:r w:rsidRPr="00DC62F9">
        <w:t>jelentés</w:t>
      </w:r>
      <w:r w:rsidRPr="00DC62F9">
        <w:rPr>
          <w:rFonts w:eastAsia="Times New Roman" w:cs="Times New Roman"/>
        </w:rPr>
        <w:t>”</w:t>
      </w:r>
      <w:r w:rsidRPr="00DC62F9">
        <w:t>:</w:t>
      </w:r>
      <w:r w:rsidRPr="00DC62F9">
        <w:rPr>
          <w:rFonts w:eastAsia="Times New Roman" w:cs="Times New Roman"/>
        </w:rPr>
        <w:t xml:space="preserve"> </w:t>
      </w:r>
      <w:r w:rsidRPr="00DC62F9">
        <w:t>Kutatási</w:t>
      </w:r>
      <w:r w:rsidRPr="00DC62F9">
        <w:rPr>
          <w:rFonts w:eastAsia="Times New Roman" w:cs="Times New Roman"/>
        </w:rPr>
        <w:t xml:space="preserve"> </w:t>
      </w:r>
      <w:r w:rsidRPr="00DC62F9">
        <w:t>projekt</w:t>
      </w:r>
      <w:r w:rsidRPr="00DC62F9">
        <w:rPr>
          <w:rFonts w:eastAsia="Times New Roman" w:cs="Times New Roman"/>
        </w:rPr>
        <w:t xml:space="preserve"> </w:t>
      </w:r>
      <w:r w:rsidRPr="00DC62F9">
        <w:t>neve,</w:t>
      </w:r>
      <w:r w:rsidRPr="00DC62F9">
        <w:rPr>
          <w:rFonts w:eastAsia="Times New Roman" w:cs="Times New Roman"/>
        </w:rPr>
        <w:t xml:space="preserve"> </w:t>
      </w:r>
      <w:r w:rsidRPr="00DC62F9">
        <w:t>intézet,</w:t>
      </w:r>
      <w:r w:rsidRPr="00DC62F9">
        <w:rPr>
          <w:rFonts w:eastAsia="Times New Roman" w:cs="Times New Roman"/>
        </w:rPr>
        <w:t xml:space="preserve"> </w:t>
      </w:r>
      <w:r w:rsidRPr="00DC62F9">
        <w:t>oldal, év.</w:t>
      </w:r>
    </w:p>
    <w:p w14:paraId="36F9B22F" w14:textId="77777777" w:rsidR="007C5DF4" w:rsidRPr="00DC62F9" w:rsidRDefault="007C5DF4">
      <w:pPr>
        <w:pStyle w:val="BodyText"/>
      </w:pPr>
      <w:r w:rsidRPr="00DC62F9">
        <w:t>[5]</w:t>
      </w:r>
      <w:r w:rsidRPr="00DC62F9">
        <w:tab/>
        <w:t>Szerző:</w:t>
      </w:r>
      <w:r w:rsidRPr="00DC62F9">
        <w:rPr>
          <w:rFonts w:eastAsia="Times New Roman" w:cs="Times New Roman"/>
        </w:rPr>
        <w:t xml:space="preserve"> </w:t>
      </w:r>
      <w:r w:rsidRPr="00DC62F9">
        <w:rPr>
          <w:i/>
          <w:iCs/>
        </w:rPr>
        <w:t>Disszertáció</w:t>
      </w:r>
      <w:r w:rsidRPr="00DC62F9">
        <w:rPr>
          <w:rFonts w:eastAsia="Times New Roman" w:cs="Times New Roman"/>
          <w:i/>
          <w:iCs/>
        </w:rPr>
        <w:t xml:space="preserve"> </w:t>
      </w:r>
      <w:r w:rsidRPr="00DC62F9">
        <w:rPr>
          <w:i/>
          <w:iCs/>
        </w:rPr>
        <w:t>címe</w:t>
      </w:r>
    </w:p>
    <w:p w14:paraId="24357CEF" w14:textId="77777777" w:rsidR="007C5DF4" w:rsidRPr="00DC62F9" w:rsidRDefault="007C5DF4">
      <w:pPr>
        <w:pStyle w:val="BodyText"/>
        <w:rPr>
          <w:rFonts w:eastAsia="Times New Roman" w:cs="Times New Roman"/>
        </w:rPr>
      </w:pPr>
      <w:r w:rsidRPr="00DC62F9">
        <w:tab/>
      </w:r>
      <w:r w:rsidRPr="00DC62F9">
        <w:rPr>
          <w:rFonts w:eastAsia="Times New Roman" w:cs="Times New Roman"/>
        </w:rPr>
        <w:t>„</w:t>
      </w:r>
      <w:r w:rsidRPr="00DC62F9">
        <w:t>PhD/kandidátusi/stb.</w:t>
      </w:r>
      <w:r w:rsidRPr="00DC62F9">
        <w:rPr>
          <w:rFonts w:eastAsia="Times New Roman" w:cs="Times New Roman"/>
        </w:rPr>
        <w:t xml:space="preserve"> </w:t>
      </w:r>
      <w:r w:rsidRPr="00DC62F9">
        <w:t>disszertáció</w:t>
      </w:r>
      <w:r w:rsidRPr="00DC62F9">
        <w:rPr>
          <w:rFonts w:eastAsia="Times New Roman" w:cs="Times New Roman"/>
        </w:rPr>
        <w:t>”</w:t>
      </w:r>
      <w:r w:rsidRPr="00DC62F9">
        <w:t>:</w:t>
      </w:r>
      <w:r w:rsidRPr="00DC62F9">
        <w:rPr>
          <w:rFonts w:eastAsia="Times New Roman" w:cs="Times New Roman"/>
        </w:rPr>
        <w:t xml:space="preserve"> </w:t>
      </w:r>
      <w:r w:rsidRPr="00DC62F9">
        <w:t>Egyetem,</w:t>
      </w:r>
      <w:r w:rsidRPr="00DC62F9">
        <w:rPr>
          <w:rFonts w:eastAsia="Times New Roman" w:cs="Times New Roman"/>
        </w:rPr>
        <w:t xml:space="preserve"> </w:t>
      </w:r>
      <w:r w:rsidRPr="00DC62F9">
        <w:t>kar</w:t>
      </w:r>
      <w:r w:rsidRPr="00DC62F9">
        <w:rPr>
          <w:rFonts w:eastAsia="Times New Roman" w:cs="Times New Roman"/>
        </w:rPr>
        <w:t xml:space="preserve"> </w:t>
      </w:r>
      <w:r w:rsidRPr="00DC62F9">
        <w:t>neve</w:t>
      </w:r>
      <w:r w:rsidRPr="00DC62F9">
        <w:rPr>
          <w:rFonts w:eastAsia="Times New Roman" w:cs="Times New Roman"/>
        </w:rPr>
        <w:t>, év.</w:t>
      </w:r>
    </w:p>
    <w:p w14:paraId="330697B8" w14:textId="77777777" w:rsidR="007C5DF4" w:rsidRPr="00DC62F9" w:rsidRDefault="007C5DF4">
      <w:pPr>
        <w:pStyle w:val="BodyText"/>
        <w:rPr>
          <w:rFonts w:eastAsia="Times New Roman" w:cs="Times New Roman"/>
          <w:i/>
          <w:iCs/>
        </w:rPr>
      </w:pPr>
      <w:r w:rsidRPr="00DC62F9">
        <w:rPr>
          <w:rFonts w:eastAsia="Times New Roman" w:cs="Times New Roman"/>
        </w:rPr>
        <w:t xml:space="preserve">[6] </w:t>
      </w:r>
      <w:r w:rsidRPr="00DC62F9">
        <w:rPr>
          <w:rFonts w:eastAsia="Times New Roman" w:cs="Times New Roman"/>
        </w:rPr>
        <w:tab/>
      </w:r>
      <w:r w:rsidRPr="00DC62F9">
        <w:rPr>
          <w:rFonts w:eastAsia="Times New Roman" w:cs="Times New Roman"/>
          <w:i/>
          <w:iCs/>
        </w:rPr>
        <w:t>Internetes oldal elnevezése:</w:t>
      </w:r>
    </w:p>
    <w:p w14:paraId="1EF73ED8" w14:textId="77777777" w:rsidR="007C5DF4" w:rsidRPr="00DC62F9" w:rsidRDefault="007C5DF4">
      <w:pPr>
        <w:pStyle w:val="BodyText"/>
      </w:pPr>
      <w:r w:rsidRPr="00DC62F9">
        <w:rPr>
          <w:rFonts w:eastAsia="Times New Roman" w:cs="Times New Roman"/>
          <w:i/>
          <w:iCs/>
        </w:rPr>
        <w:tab/>
        <w:t xml:space="preserve">URL, letöltés ideje </w:t>
      </w:r>
      <w:r w:rsidRPr="00DC62F9">
        <w:rPr>
          <w:rFonts w:eastAsia="Times New Roman" w:cs="Times New Roman"/>
          <w:i/>
          <w:iCs/>
        </w:rPr>
        <w:tab/>
      </w:r>
      <w:r w:rsidRPr="00DC62F9">
        <w:rPr>
          <w:rFonts w:eastAsia="Times New Roman" w:cs="Times New Roman"/>
          <w:i/>
          <w:iCs/>
        </w:rPr>
        <w:tab/>
        <w:t>(csak konkrét dokumentumra mutató URL adható meg!)</w:t>
      </w:r>
    </w:p>
    <w:p w14:paraId="0E32A583" w14:textId="77777777" w:rsidR="007C5DF4" w:rsidRPr="00DC62F9" w:rsidRDefault="007C5DF4">
      <w:pPr>
        <w:pStyle w:val="Irodalomjegyzk1"/>
      </w:pPr>
    </w:p>
    <w:p w14:paraId="4804392E" w14:textId="77777777" w:rsidR="007C5DF4" w:rsidRPr="00DC62F9" w:rsidRDefault="007C5DF4">
      <w:pPr>
        <w:pStyle w:val="Irodalomjegyzk1"/>
      </w:pPr>
    </w:p>
    <w:p w14:paraId="65126217" w14:textId="77777777" w:rsidR="007C5DF4" w:rsidRPr="00DC62F9" w:rsidRDefault="007C5DF4">
      <w:pPr>
        <w:pStyle w:val="BodyText"/>
        <w:rPr>
          <w:rFonts w:cs="Arial"/>
          <w:color w:val="800000"/>
        </w:rPr>
      </w:pPr>
      <w:r w:rsidRPr="00DC62F9">
        <w:rPr>
          <w:rFonts w:cs="Arial"/>
          <w:b/>
          <w:bCs/>
          <w:color w:val="800000"/>
        </w:rPr>
        <w:t>[B-típus:</w:t>
      </w:r>
    </w:p>
    <w:p w14:paraId="0D49F808" w14:textId="77777777" w:rsidR="007C5DF4" w:rsidRPr="00DC62F9" w:rsidRDefault="007C5DF4">
      <w:pPr>
        <w:pStyle w:val="BodyText"/>
        <w:rPr>
          <w:rFonts w:cs="Arial"/>
          <w:color w:val="800000"/>
        </w:rPr>
      </w:pPr>
      <w:r w:rsidRPr="00DC62F9">
        <w:rPr>
          <w:rFonts w:cs="Arial"/>
          <w:color w:val="800000"/>
        </w:rPr>
        <w:t>A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hivatkozás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szerzők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családi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nevéből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és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kiadás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évéből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képezett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azonosítóval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történik.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Kettőnél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több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szerző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esetén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az</w:t>
      </w:r>
      <w:r w:rsidRPr="00DC62F9">
        <w:rPr>
          <w:rFonts w:eastAsia="Arial" w:cs="Arial"/>
          <w:color w:val="800000"/>
        </w:rPr>
        <w:t xml:space="preserve"> „</w:t>
      </w:r>
      <w:r w:rsidRPr="00DC62F9">
        <w:rPr>
          <w:rFonts w:cs="Arial"/>
          <w:color w:val="800000"/>
        </w:rPr>
        <w:t>et.al.</w:t>
      </w:r>
      <w:r w:rsidRPr="00DC62F9">
        <w:rPr>
          <w:rFonts w:eastAsia="Arial" w:cs="Arial"/>
          <w:color w:val="800000"/>
        </w:rPr>
        <w:t xml:space="preserve">” </w:t>
      </w:r>
      <w:r w:rsidRPr="00DC62F9">
        <w:rPr>
          <w:rFonts w:cs="Arial"/>
          <w:color w:val="800000"/>
        </w:rPr>
        <w:t>rövidítés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használható.</w:t>
      </w:r>
      <w:r w:rsidRPr="00DC62F9">
        <w:rPr>
          <w:rFonts w:eastAsia="Arial" w:cs="Arial"/>
          <w:color w:val="800000"/>
        </w:rPr>
        <w:t xml:space="preserve">  </w:t>
      </w:r>
      <w:r w:rsidRPr="00DC62F9">
        <w:rPr>
          <w:rFonts w:cs="Arial"/>
          <w:color w:val="800000"/>
        </w:rPr>
        <w:t>Pl.</w:t>
      </w:r>
      <w:r w:rsidRPr="00DC62F9">
        <w:rPr>
          <w:rFonts w:eastAsia="Arial" w:cs="Arial"/>
          <w:color w:val="800000"/>
        </w:rPr>
        <w:t xml:space="preserve"> „</w:t>
      </w:r>
      <w:r w:rsidRPr="00DC62F9">
        <w:rPr>
          <w:rFonts w:cs="Arial"/>
          <w:color w:val="800000"/>
        </w:rPr>
        <w:t>[</w:t>
      </w:r>
      <w:proofErr w:type="spellStart"/>
      <w:r w:rsidRPr="00DC62F9">
        <w:rPr>
          <w:rFonts w:cs="Arial"/>
          <w:color w:val="800000"/>
        </w:rPr>
        <w:t>Vijayasundaram</w:t>
      </w:r>
      <w:proofErr w:type="spellEnd"/>
      <w:r w:rsidRPr="00DC62F9">
        <w:rPr>
          <w:rFonts w:cs="Arial"/>
          <w:color w:val="800000"/>
        </w:rPr>
        <w:t>,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1986.]</w:t>
      </w:r>
      <w:r w:rsidRPr="00DC62F9">
        <w:rPr>
          <w:rFonts w:eastAsia="Arial" w:cs="Arial"/>
          <w:color w:val="800000"/>
        </w:rPr>
        <w:t>”</w:t>
      </w:r>
      <w:r w:rsidRPr="00DC62F9">
        <w:rPr>
          <w:rFonts w:cs="Arial"/>
          <w:color w:val="800000"/>
        </w:rPr>
        <w:t>,</w:t>
      </w:r>
      <w:r w:rsidRPr="00DC62F9">
        <w:rPr>
          <w:rFonts w:eastAsia="Arial" w:cs="Arial"/>
          <w:color w:val="800000"/>
        </w:rPr>
        <w:t xml:space="preserve"> „</w:t>
      </w:r>
      <w:r w:rsidRPr="00DC62F9">
        <w:rPr>
          <w:rFonts w:cs="Arial"/>
          <w:color w:val="800000"/>
        </w:rPr>
        <w:t>[</w:t>
      </w:r>
      <w:proofErr w:type="spellStart"/>
      <w:r w:rsidRPr="00DC62F9">
        <w:rPr>
          <w:rFonts w:cs="Arial"/>
          <w:color w:val="800000"/>
        </w:rPr>
        <w:t>Meister</w:t>
      </w:r>
      <w:proofErr w:type="spellEnd"/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and</w:t>
      </w:r>
      <w:r w:rsidRPr="00DC62F9">
        <w:rPr>
          <w:rFonts w:eastAsia="Arial" w:cs="Arial"/>
          <w:color w:val="800000"/>
        </w:rPr>
        <w:t xml:space="preserve"> </w:t>
      </w:r>
      <w:proofErr w:type="spellStart"/>
      <w:r w:rsidRPr="00DC62F9">
        <w:rPr>
          <w:rFonts w:cs="Arial"/>
          <w:color w:val="800000"/>
        </w:rPr>
        <w:t>Sonar</w:t>
      </w:r>
      <w:proofErr w:type="spellEnd"/>
      <w:r w:rsidRPr="00DC62F9">
        <w:rPr>
          <w:rFonts w:cs="Arial"/>
          <w:color w:val="800000"/>
        </w:rPr>
        <w:t>,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1998.]</w:t>
      </w:r>
      <w:r w:rsidRPr="00DC62F9">
        <w:rPr>
          <w:rFonts w:eastAsia="Arial" w:cs="Arial"/>
          <w:color w:val="800000"/>
        </w:rPr>
        <w:t>”</w:t>
      </w:r>
      <w:r w:rsidRPr="00DC62F9">
        <w:rPr>
          <w:rFonts w:cs="Arial"/>
          <w:color w:val="800000"/>
        </w:rPr>
        <w:t>,</w:t>
      </w:r>
      <w:r w:rsidRPr="00DC62F9">
        <w:rPr>
          <w:rFonts w:eastAsia="Arial" w:cs="Arial"/>
          <w:color w:val="800000"/>
        </w:rPr>
        <w:t xml:space="preserve"> „</w:t>
      </w:r>
      <w:r w:rsidRPr="00DC62F9">
        <w:rPr>
          <w:rFonts w:cs="Arial"/>
          <w:color w:val="800000"/>
        </w:rPr>
        <w:t>[</w:t>
      </w:r>
      <w:proofErr w:type="spellStart"/>
      <w:r w:rsidRPr="00DC62F9">
        <w:rPr>
          <w:rFonts w:cs="Arial"/>
          <w:color w:val="800000"/>
        </w:rPr>
        <w:t>Felcman</w:t>
      </w:r>
      <w:proofErr w:type="spellEnd"/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et.al.,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1994.]</w:t>
      </w:r>
      <w:r w:rsidRPr="00DC62F9">
        <w:rPr>
          <w:rFonts w:eastAsia="Arial" w:cs="Arial"/>
          <w:color w:val="800000"/>
        </w:rPr>
        <w:t>”</w:t>
      </w:r>
    </w:p>
    <w:p w14:paraId="69BCFF0E" w14:textId="77777777" w:rsidR="007C5DF4" w:rsidRPr="00DC62F9" w:rsidRDefault="007C5DF4">
      <w:pPr>
        <w:pStyle w:val="BodyText"/>
        <w:rPr>
          <w:rFonts w:cs="Arial"/>
          <w:color w:val="800000"/>
        </w:rPr>
      </w:pPr>
      <w:r w:rsidRPr="00DC62F9">
        <w:rPr>
          <w:rFonts w:cs="Arial"/>
          <w:color w:val="800000"/>
        </w:rPr>
        <w:lastRenderedPageBreak/>
        <w:t>Abban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ritka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esetben,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amikor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több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cikknek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is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azonos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azonosító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jutna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(megegyeznek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szerzők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és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kiadás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éve)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az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év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után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az</w:t>
      </w:r>
      <w:r w:rsidRPr="00DC62F9">
        <w:rPr>
          <w:rFonts w:eastAsia="Arial" w:cs="Arial"/>
          <w:color w:val="800000"/>
        </w:rPr>
        <w:t xml:space="preserve"> „</w:t>
      </w:r>
      <w:r w:rsidRPr="00DC62F9">
        <w:rPr>
          <w:rFonts w:cs="Arial"/>
          <w:color w:val="800000"/>
        </w:rPr>
        <w:t>a</w:t>
      </w:r>
      <w:r w:rsidRPr="00DC62F9">
        <w:rPr>
          <w:rFonts w:eastAsia="Arial" w:cs="Arial"/>
          <w:color w:val="800000"/>
        </w:rPr>
        <w:t>”</w:t>
      </w:r>
      <w:r w:rsidRPr="00DC62F9">
        <w:rPr>
          <w:rFonts w:cs="Arial"/>
          <w:color w:val="800000"/>
        </w:rPr>
        <w:t>,</w:t>
      </w:r>
      <w:r w:rsidRPr="00DC62F9">
        <w:rPr>
          <w:rFonts w:eastAsia="Arial" w:cs="Arial"/>
          <w:color w:val="800000"/>
        </w:rPr>
        <w:t xml:space="preserve"> „</w:t>
      </w:r>
      <w:r w:rsidRPr="00DC62F9">
        <w:rPr>
          <w:rFonts w:cs="Arial"/>
          <w:color w:val="800000"/>
        </w:rPr>
        <w:t>b</w:t>
      </w:r>
      <w:r w:rsidRPr="00DC62F9">
        <w:rPr>
          <w:rFonts w:eastAsia="Arial" w:cs="Arial"/>
          <w:color w:val="800000"/>
        </w:rPr>
        <w:t>”</w:t>
      </w:r>
      <w:r w:rsidRPr="00DC62F9">
        <w:rPr>
          <w:rFonts w:cs="Arial"/>
          <w:color w:val="800000"/>
        </w:rPr>
        <w:t>,</w:t>
      </w:r>
      <w:r w:rsidRPr="00DC62F9">
        <w:rPr>
          <w:rFonts w:eastAsia="Arial" w:cs="Arial"/>
          <w:color w:val="800000"/>
        </w:rPr>
        <w:t xml:space="preserve"> </w:t>
      </w:r>
      <w:proofErr w:type="gramStart"/>
      <w:r w:rsidRPr="00DC62F9">
        <w:rPr>
          <w:rFonts w:eastAsia="Arial" w:cs="Arial"/>
          <w:color w:val="800000"/>
        </w:rPr>
        <w:t>„</w:t>
      </w:r>
      <w:r w:rsidRPr="00DC62F9">
        <w:rPr>
          <w:rFonts w:cs="Arial"/>
          <w:color w:val="800000"/>
        </w:rPr>
        <w:t>c</w:t>
      </w:r>
      <w:r w:rsidRPr="00DC62F9">
        <w:rPr>
          <w:rFonts w:eastAsia="Arial" w:cs="Arial"/>
          <w:color w:val="800000"/>
        </w:rPr>
        <w:t>”</w:t>
      </w:r>
      <w:r w:rsidRPr="00DC62F9">
        <w:rPr>
          <w:rFonts w:cs="Arial"/>
          <w:color w:val="800000"/>
        </w:rPr>
        <w:t>,</w:t>
      </w:r>
      <w:proofErr w:type="gramEnd"/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stb.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betűk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csatolandók,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pl.</w:t>
      </w:r>
      <w:r w:rsidRPr="00DC62F9">
        <w:rPr>
          <w:rFonts w:eastAsia="Arial" w:cs="Arial"/>
          <w:color w:val="800000"/>
        </w:rPr>
        <w:t xml:space="preserve"> „</w:t>
      </w:r>
      <w:r w:rsidRPr="00DC62F9">
        <w:rPr>
          <w:rFonts w:cs="Arial"/>
          <w:color w:val="800000"/>
        </w:rPr>
        <w:t>[Stone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and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Norman,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1993a.]</w:t>
      </w:r>
      <w:r w:rsidRPr="00DC62F9">
        <w:rPr>
          <w:rFonts w:eastAsia="Arial" w:cs="Arial"/>
          <w:color w:val="800000"/>
        </w:rPr>
        <w:t>”</w:t>
      </w:r>
      <w:r w:rsidRPr="00DC62F9">
        <w:rPr>
          <w:rFonts w:cs="Arial"/>
          <w:color w:val="800000"/>
        </w:rPr>
        <w:t>.</w:t>
      </w:r>
    </w:p>
    <w:p w14:paraId="1291A61D" w14:textId="77777777" w:rsidR="007C5DF4" w:rsidRPr="00DC62F9" w:rsidRDefault="007C5DF4">
      <w:pPr>
        <w:pStyle w:val="BodyText"/>
        <w:rPr>
          <w:rFonts w:cs="Arial"/>
          <w:color w:val="800000"/>
        </w:rPr>
      </w:pPr>
      <w:r w:rsidRPr="00DC62F9">
        <w:rPr>
          <w:rFonts w:cs="Arial"/>
          <w:color w:val="800000"/>
        </w:rPr>
        <w:t>A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sorba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rendezés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alapja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szerzők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családneve,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végül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az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év.</w:t>
      </w:r>
    </w:p>
    <w:p w14:paraId="789E5AD5" w14:textId="77777777" w:rsidR="007C5DF4" w:rsidRPr="00DC62F9" w:rsidRDefault="007C5DF4">
      <w:pPr>
        <w:pStyle w:val="BodyText"/>
        <w:rPr>
          <w:rFonts w:cs="Arial"/>
          <w:color w:val="800000"/>
        </w:rPr>
      </w:pPr>
      <w:r w:rsidRPr="00DC62F9">
        <w:rPr>
          <w:rFonts w:cs="Arial"/>
          <w:color w:val="800000"/>
        </w:rPr>
        <w:t>Ezt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leszámítva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formátum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ugyanaz,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mint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az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A-típus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esetén,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de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ekkor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a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hivatkozási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sorszám</w:t>
      </w:r>
      <w:r w:rsidRPr="00DC62F9">
        <w:rPr>
          <w:rFonts w:eastAsia="Arial" w:cs="Arial"/>
          <w:color w:val="800000"/>
        </w:rPr>
        <w:t xml:space="preserve"> </w:t>
      </w:r>
      <w:r w:rsidRPr="00DC62F9">
        <w:rPr>
          <w:rFonts w:cs="Arial"/>
          <w:color w:val="800000"/>
        </w:rPr>
        <w:t>lehagyható.]</w:t>
      </w:r>
    </w:p>
    <w:p w14:paraId="6E0F9556" w14:textId="77777777" w:rsidR="007C5DF4" w:rsidRPr="00DC62F9" w:rsidRDefault="007C5DF4">
      <w:pPr>
        <w:pStyle w:val="BodyText"/>
        <w:rPr>
          <w:rFonts w:cs="Arial"/>
          <w:color w:val="800000"/>
        </w:rPr>
      </w:pPr>
    </w:p>
    <w:p w14:paraId="66E0FD19" w14:textId="77777777" w:rsidR="007C5DF4" w:rsidRPr="00DC62F9" w:rsidRDefault="007C5DF4">
      <w:pPr>
        <w:pStyle w:val="Heading1"/>
        <w:pageBreakBefore/>
        <w:numPr>
          <w:ilvl w:val="0"/>
          <w:numId w:val="3"/>
        </w:numPr>
        <w:spacing w:before="240" w:after="120"/>
        <w:jc w:val="center"/>
        <w:rPr>
          <w:b w:val="0"/>
          <w:bCs w:val="0"/>
          <w:color w:val="800000"/>
        </w:rPr>
      </w:pPr>
      <w:bookmarkStart w:id="94" w:name="_Toc87186026"/>
      <w:r w:rsidRPr="00DC62F9">
        <w:lastRenderedPageBreak/>
        <w:t>Mellékletek</w:t>
      </w:r>
      <w:bookmarkEnd w:id="94"/>
    </w:p>
    <w:p w14:paraId="605AA7D5" w14:textId="77777777" w:rsidR="007C5DF4" w:rsidRPr="00DC62F9" w:rsidRDefault="007C5DF4">
      <w:pPr>
        <w:pStyle w:val="BodyText"/>
        <w:numPr>
          <w:ilvl w:val="0"/>
          <w:numId w:val="3"/>
        </w:numPr>
        <w:jc w:val="center"/>
      </w:pPr>
      <w:r w:rsidRPr="00DC62F9">
        <w:rPr>
          <w:color w:val="800000"/>
        </w:rPr>
        <w:t>[A</w:t>
      </w:r>
      <w:r w:rsidRPr="00DC62F9">
        <w:rPr>
          <w:rFonts w:eastAsia="Times New Roman" w:cs="Times New Roman"/>
          <w:color w:val="800000"/>
        </w:rPr>
        <w:t xml:space="preserve"> dolgozat mellékletei, ha vannak</w:t>
      </w:r>
      <w:r w:rsidRPr="00DC62F9">
        <w:rPr>
          <w:color w:val="800000"/>
        </w:rPr>
        <w:t>]</w:t>
      </w:r>
    </w:p>
    <w:sectPr w:rsidR="007C5DF4" w:rsidRPr="00DC62F9" w:rsidSect="005D3512">
      <w:footerReference w:type="default" r:id="rId54"/>
      <w:pgSz w:w="11906" w:h="16838"/>
      <w:pgMar w:top="1418" w:right="1418" w:bottom="1418" w:left="1701" w:header="1134" w:footer="1134" w:gutter="0"/>
      <w:pgNumType w:start="1"/>
      <w:cols w:space="708"/>
      <w:docGrid w:linePitch="326" w:charSpace="-65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0FCD35" w14:textId="77777777" w:rsidR="00424EDE" w:rsidRDefault="00424EDE">
      <w:r>
        <w:separator/>
      </w:r>
    </w:p>
  </w:endnote>
  <w:endnote w:type="continuationSeparator" w:id="0">
    <w:p w14:paraId="6EB73967" w14:textId="77777777" w:rsidR="00424EDE" w:rsidRDefault="00424E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nQuanYi Zen Hei">
    <w:altName w:val="MS Mincho"/>
    <w:charset w:val="01"/>
    <w:family w:val="auto"/>
    <w:pitch w:val="variable"/>
  </w:font>
  <w:font w:name="Lohit Hindi">
    <w:altName w:val="MS Mincho"/>
    <w:charset w:val="01"/>
    <w:family w:val="auto"/>
    <w:pitch w:val="variable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OpenSymbol">
    <w:altName w:val="Arial Unicode MS"/>
    <w:charset w:val="01"/>
    <w:family w:val="auto"/>
    <w:pitch w:val="variable"/>
  </w:font>
  <w:font w:name="Linux Libertine G">
    <w:altName w:val="Times New Roman"/>
    <w:charset w:val="01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Fira Code">
    <w:panose1 w:val="020B0809050000020004"/>
    <w:charset w:val="EE"/>
    <w:family w:val="modern"/>
    <w:pitch w:val="fixed"/>
    <w:sig w:usb0="40000287" w:usb1="02003901" w:usb2="02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00763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4D876D" w14:textId="5BE8501C" w:rsidR="00122CFD" w:rsidRDefault="00122CF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554787" w14:textId="77777777" w:rsidR="00122CFD" w:rsidRDefault="00122C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17CB26" w14:textId="77777777" w:rsidR="00424EDE" w:rsidRDefault="00424EDE">
      <w:r>
        <w:separator/>
      </w:r>
    </w:p>
  </w:footnote>
  <w:footnote w:type="continuationSeparator" w:id="0">
    <w:p w14:paraId="4E7074DB" w14:textId="77777777" w:rsidR="00424EDE" w:rsidRDefault="00424E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B1019E3"/>
    <w:multiLevelType w:val="hybridMultilevel"/>
    <w:tmpl w:val="C9F8A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BF400F"/>
    <w:multiLevelType w:val="hybridMultilevel"/>
    <w:tmpl w:val="A09AA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E176C4"/>
    <w:multiLevelType w:val="hybridMultilevel"/>
    <w:tmpl w:val="4156D6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D10C52"/>
    <w:multiLevelType w:val="hybridMultilevel"/>
    <w:tmpl w:val="B6BCF426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7" w15:restartNumberingAfterBreak="0">
    <w:nsid w:val="3A296DF7"/>
    <w:multiLevelType w:val="hybridMultilevel"/>
    <w:tmpl w:val="BCBAA0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FC3F4E"/>
    <w:multiLevelType w:val="hybridMultilevel"/>
    <w:tmpl w:val="A87AF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7173BD"/>
    <w:multiLevelType w:val="hybridMultilevel"/>
    <w:tmpl w:val="AF7CB1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6E36A7"/>
    <w:multiLevelType w:val="hybridMultilevel"/>
    <w:tmpl w:val="A3D80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7"/>
  </w:num>
  <w:num w:numId="5">
    <w:abstractNumId w:val="3"/>
  </w:num>
  <w:num w:numId="6">
    <w:abstractNumId w:val="8"/>
  </w:num>
  <w:num w:numId="7">
    <w:abstractNumId w:val="10"/>
  </w:num>
  <w:num w:numId="8">
    <w:abstractNumId w:val="4"/>
  </w:num>
  <w:num w:numId="9">
    <w:abstractNumId w:val="6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embedSystemFonts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EDE"/>
    <w:rsid w:val="00013160"/>
    <w:rsid w:val="000248A5"/>
    <w:rsid w:val="000254FB"/>
    <w:rsid w:val="000322DD"/>
    <w:rsid w:val="00037B64"/>
    <w:rsid w:val="00041081"/>
    <w:rsid w:val="00045337"/>
    <w:rsid w:val="00045E94"/>
    <w:rsid w:val="00066855"/>
    <w:rsid w:val="00076511"/>
    <w:rsid w:val="00087A98"/>
    <w:rsid w:val="00087E8F"/>
    <w:rsid w:val="000A037D"/>
    <w:rsid w:val="000A4B35"/>
    <w:rsid w:val="000B68A7"/>
    <w:rsid w:val="000D05C0"/>
    <w:rsid w:val="00104459"/>
    <w:rsid w:val="00116857"/>
    <w:rsid w:val="00122CFD"/>
    <w:rsid w:val="001415D7"/>
    <w:rsid w:val="001427D0"/>
    <w:rsid w:val="00144FE7"/>
    <w:rsid w:val="001552DE"/>
    <w:rsid w:val="00163990"/>
    <w:rsid w:val="001667BB"/>
    <w:rsid w:val="001736EA"/>
    <w:rsid w:val="00197D74"/>
    <w:rsid w:val="001A4071"/>
    <w:rsid w:val="001B408A"/>
    <w:rsid w:val="001B7166"/>
    <w:rsid w:val="001D24C5"/>
    <w:rsid w:val="001D2EA3"/>
    <w:rsid w:val="001D45D9"/>
    <w:rsid w:val="001E08C5"/>
    <w:rsid w:val="001E0D85"/>
    <w:rsid w:val="00202DE1"/>
    <w:rsid w:val="002262BD"/>
    <w:rsid w:val="002326D8"/>
    <w:rsid w:val="00232F7E"/>
    <w:rsid w:val="00233092"/>
    <w:rsid w:val="00246093"/>
    <w:rsid w:val="00246230"/>
    <w:rsid w:val="00251A7B"/>
    <w:rsid w:val="002545DC"/>
    <w:rsid w:val="00255759"/>
    <w:rsid w:val="002625BC"/>
    <w:rsid w:val="0026638B"/>
    <w:rsid w:val="00275F12"/>
    <w:rsid w:val="002777AF"/>
    <w:rsid w:val="00283ECD"/>
    <w:rsid w:val="00286F8D"/>
    <w:rsid w:val="00287697"/>
    <w:rsid w:val="002B3B9E"/>
    <w:rsid w:val="002D1B39"/>
    <w:rsid w:val="002D1C87"/>
    <w:rsid w:val="002D6FBB"/>
    <w:rsid w:val="002E4AF4"/>
    <w:rsid w:val="002E53C9"/>
    <w:rsid w:val="003003FE"/>
    <w:rsid w:val="003203B8"/>
    <w:rsid w:val="00327119"/>
    <w:rsid w:val="00333BCD"/>
    <w:rsid w:val="00334199"/>
    <w:rsid w:val="00337A39"/>
    <w:rsid w:val="00342EA5"/>
    <w:rsid w:val="00351F36"/>
    <w:rsid w:val="00353472"/>
    <w:rsid w:val="0035597C"/>
    <w:rsid w:val="00364957"/>
    <w:rsid w:val="003653B0"/>
    <w:rsid w:val="003700A7"/>
    <w:rsid w:val="00374AC3"/>
    <w:rsid w:val="0038056B"/>
    <w:rsid w:val="00386D12"/>
    <w:rsid w:val="003A5CB3"/>
    <w:rsid w:val="003B78C7"/>
    <w:rsid w:val="003C38C9"/>
    <w:rsid w:val="003C5A95"/>
    <w:rsid w:val="003E524D"/>
    <w:rsid w:val="003E7202"/>
    <w:rsid w:val="0041697C"/>
    <w:rsid w:val="004171E5"/>
    <w:rsid w:val="00421141"/>
    <w:rsid w:val="00424219"/>
    <w:rsid w:val="00424EDE"/>
    <w:rsid w:val="00425C81"/>
    <w:rsid w:val="0043382C"/>
    <w:rsid w:val="004352B4"/>
    <w:rsid w:val="0044260A"/>
    <w:rsid w:val="004443D4"/>
    <w:rsid w:val="00451B9A"/>
    <w:rsid w:val="004527C3"/>
    <w:rsid w:val="00455BD8"/>
    <w:rsid w:val="00487E3B"/>
    <w:rsid w:val="00493B9A"/>
    <w:rsid w:val="00494A03"/>
    <w:rsid w:val="004A381F"/>
    <w:rsid w:val="004A595B"/>
    <w:rsid w:val="004C0A9A"/>
    <w:rsid w:val="004C1394"/>
    <w:rsid w:val="004D1B45"/>
    <w:rsid w:val="004D6D4F"/>
    <w:rsid w:val="004D7D3B"/>
    <w:rsid w:val="004E6565"/>
    <w:rsid w:val="004F3504"/>
    <w:rsid w:val="00500DF4"/>
    <w:rsid w:val="00501959"/>
    <w:rsid w:val="00502FDD"/>
    <w:rsid w:val="00505EF8"/>
    <w:rsid w:val="0050610D"/>
    <w:rsid w:val="00510936"/>
    <w:rsid w:val="00521CC2"/>
    <w:rsid w:val="0052354B"/>
    <w:rsid w:val="005406C0"/>
    <w:rsid w:val="00542372"/>
    <w:rsid w:val="00547214"/>
    <w:rsid w:val="00547A9B"/>
    <w:rsid w:val="00556B90"/>
    <w:rsid w:val="00561F70"/>
    <w:rsid w:val="00575408"/>
    <w:rsid w:val="005872F1"/>
    <w:rsid w:val="00591D7E"/>
    <w:rsid w:val="005A4BF8"/>
    <w:rsid w:val="005B2645"/>
    <w:rsid w:val="005C0E9A"/>
    <w:rsid w:val="005C7825"/>
    <w:rsid w:val="005C7A86"/>
    <w:rsid w:val="005D014F"/>
    <w:rsid w:val="005D09C0"/>
    <w:rsid w:val="005D27C8"/>
    <w:rsid w:val="005D3512"/>
    <w:rsid w:val="005E1822"/>
    <w:rsid w:val="005E6D51"/>
    <w:rsid w:val="005F305D"/>
    <w:rsid w:val="005F7088"/>
    <w:rsid w:val="00625FD0"/>
    <w:rsid w:val="00632129"/>
    <w:rsid w:val="00653899"/>
    <w:rsid w:val="006556ED"/>
    <w:rsid w:val="00661FDE"/>
    <w:rsid w:val="0066519D"/>
    <w:rsid w:val="00666636"/>
    <w:rsid w:val="006711F6"/>
    <w:rsid w:val="00695A5D"/>
    <w:rsid w:val="006A3726"/>
    <w:rsid w:val="006A6594"/>
    <w:rsid w:val="006B3DEB"/>
    <w:rsid w:val="006C28D1"/>
    <w:rsid w:val="006C7211"/>
    <w:rsid w:val="006D07CD"/>
    <w:rsid w:val="006D410D"/>
    <w:rsid w:val="006E2876"/>
    <w:rsid w:val="006F0185"/>
    <w:rsid w:val="006F2F0F"/>
    <w:rsid w:val="006F6497"/>
    <w:rsid w:val="006F741A"/>
    <w:rsid w:val="00712AA7"/>
    <w:rsid w:val="007153FB"/>
    <w:rsid w:val="00723B7B"/>
    <w:rsid w:val="00740B83"/>
    <w:rsid w:val="00755AAE"/>
    <w:rsid w:val="00756EA8"/>
    <w:rsid w:val="007635DD"/>
    <w:rsid w:val="0076693C"/>
    <w:rsid w:val="00767BDE"/>
    <w:rsid w:val="0077453E"/>
    <w:rsid w:val="007838A8"/>
    <w:rsid w:val="00783B35"/>
    <w:rsid w:val="007864EE"/>
    <w:rsid w:val="007A0351"/>
    <w:rsid w:val="007B7B6D"/>
    <w:rsid w:val="007B7C7E"/>
    <w:rsid w:val="007C2330"/>
    <w:rsid w:val="007C3986"/>
    <w:rsid w:val="007C5DF4"/>
    <w:rsid w:val="007C6C76"/>
    <w:rsid w:val="007E1BFF"/>
    <w:rsid w:val="00806830"/>
    <w:rsid w:val="00812F5B"/>
    <w:rsid w:val="0081636E"/>
    <w:rsid w:val="00821DE0"/>
    <w:rsid w:val="0082414B"/>
    <w:rsid w:val="008314E1"/>
    <w:rsid w:val="008364E9"/>
    <w:rsid w:val="00853814"/>
    <w:rsid w:val="008622C4"/>
    <w:rsid w:val="00862D3F"/>
    <w:rsid w:val="00877461"/>
    <w:rsid w:val="00880738"/>
    <w:rsid w:val="008848CF"/>
    <w:rsid w:val="00884B82"/>
    <w:rsid w:val="008977A6"/>
    <w:rsid w:val="008C791D"/>
    <w:rsid w:val="008D2F5D"/>
    <w:rsid w:val="008D30BA"/>
    <w:rsid w:val="008E11C1"/>
    <w:rsid w:val="008E6AF8"/>
    <w:rsid w:val="00906FA6"/>
    <w:rsid w:val="0091017A"/>
    <w:rsid w:val="009111DF"/>
    <w:rsid w:val="00934F5A"/>
    <w:rsid w:val="00944808"/>
    <w:rsid w:val="00946E17"/>
    <w:rsid w:val="0095018F"/>
    <w:rsid w:val="009643C3"/>
    <w:rsid w:val="00972703"/>
    <w:rsid w:val="00973829"/>
    <w:rsid w:val="00995BA7"/>
    <w:rsid w:val="009A1BA4"/>
    <w:rsid w:val="009C03A3"/>
    <w:rsid w:val="009C446D"/>
    <w:rsid w:val="009C6085"/>
    <w:rsid w:val="009D037E"/>
    <w:rsid w:val="009D3155"/>
    <w:rsid w:val="009F4404"/>
    <w:rsid w:val="00A01193"/>
    <w:rsid w:val="00A237C3"/>
    <w:rsid w:val="00A40445"/>
    <w:rsid w:val="00A406A4"/>
    <w:rsid w:val="00A4761D"/>
    <w:rsid w:val="00A5486C"/>
    <w:rsid w:val="00A60224"/>
    <w:rsid w:val="00A706B8"/>
    <w:rsid w:val="00A7243A"/>
    <w:rsid w:val="00A750CE"/>
    <w:rsid w:val="00A811A0"/>
    <w:rsid w:val="00A92CEC"/>
    <w:rsid w:val="00AA23FC"/>
    <w:rsid w:val="00AA2BF0"/>
    <w:rsid w:val="00AC1029"/>
    <w:rsid w:val="00AD2606"/>
    <w:rsid w:val="00AD78FE"/>
    <w:rsid w:val="00AE35D9"/>
    <w:rsid w:val="00AE4DE9"/>
    <w:rsid w:val="00AF41C0"/>
    <w:rsid w:val="00B04E82"/>
    <w:rsid w:val="00B05FCB"/>
    <w:rsid w:val="00B13BEF"/>
    <w:rsid w:val="00B15244"/>
    <w:rsid w:val="00B24130"/>
    <w:rsid w:val="00B305B6"/>
    <w:rsid w:val="00B446A7"/>
    <w:rsid w:val="00B46D2B"/>
    <w:rsid w:val="00B60C22"/>
    <w:rsid w:val="00B61535"/>
    <w:rsid w:val="00B61D00"/>
    <w:rsid w:val="00B620C1"/>
    <w:rsid w:val="00B65E4C"/>
    <w:rsid w:val="00B717EB"/>
    <w:rsid w:val="00B724F6"/>
    <w:rsid w:val="00B81644"/>
    <w:rsid w:val="00B86E4C"/>
    <w:rsid w:val="00B96C76"/>
    <w:rsid w:val="00BB336B"/>
    <w:rsid w:val="00BC2B0D"/>
    <w:rsid w:val="00BD4DC2"/>
    <w:rsid w:val="00BE14D0"/>
    <w:rsid w:val="00BE22CB"/>
    <w:rsid w:val="00BE3296"/>
    <w:rsid w:val="00BE4274"/>
    <w:rsid w:val="00BE74E7"/>
    <w:rsid w:val="00BF04E7"/>
    <w:rsid w:val="00BF4BB5"/>
    <w:rsid w:val="00C00C27"/>
    <w:rsid w:val="00C0591A"/>
    <w:rsid w:val="00C12578"/>
    <w:rsid w:val="00C17FA4"/>
    <w:rsid w:val="00C2443F"/>
    <w:rsid w:val="00C259A4"/>
    <w:rsid w:val="00C407DE"/>
    <w:rsid w:val="00C44965"/>
    <w:rsid w:val="00C61575"/>
    <w:rsid w:val="00C70648"/>
    <w:rsid w:val="00C84569"/>
    <w:rsid w:val="00C903B2"/>
    <w:rsid w:val="00C91B2A"/>
    <w:rsid w:val="00CB3698"/>
    <w:rsid w:val="00CB7B35"/>
    <w:rsid w:val="00CC31D3"/>
    <w:rsid w:val="00CD6DDF"/>
    <w:rsid w:val="00D00AB1"/>
    <w:rsid w:val="00D057CB"/>
    <w:rsid w:val="00D078BB"/>
    <w:rsid w:val="00D114EB"/>
    <w:rsid w:val="00D17363"/>
    <w:rsid w:val="00D23CEF"/>
    <w:rsid w:val="00D264BF"/>
    <w:rsid w:val="00D31696"/>
    <w:rsid w:val="00D46B31"/>
    <w:rsid w:val="00D53D8C"/>
    <w:rsid w:val="00D654AC"/>
    <w:rsid w:val="00D733BA"/>
    <w:rsid w:val="00D86F2B"/>
    <w:rsid w:val="00DA0654"/>
    <w:rsid w:val="00DC1368"/>
    <w:rsid w:val="00DC62F9"/>
    <w:rsid w:val="00DD5E68"/>
    <w:rsid w:val="00DE3AC2"/>
    <w:rsid w:val="00DE781B"/>
    <w:rsid w:val="00DF2946"/>
    <w:rsid w:val="00DF651E"/>
    <w:rsid w:val="00E2168B"/>
    <w:rsid w:val="00E44CA8"/>
    <w:rsid w:val="00E5353D"/>
    <w:rsid w:val="00E607F4"/>
    <w:rsid w:val="00E77349"/>
    <w:rsid w:val="00E8425A"/>
    <w:rsid w:val="00E97B69"/>
    <w:rsid w:val="00EB3F7F"/>
    <w:rsid w:val="00EB437A"/>
    <w:rsid w:val="00EC0BFD"/>
    <w:rsid w:val="00EC4ECA"/>
    <w:rsid w:val="00ED7E6F"/>
    <w:rsid w:val="00EE0B8D"/>
    <w:rsid w:val="00EE195D"/>
    <w:rsid w:val="00F103FC"/>
    <w:rsid w:val="00F12666"/>
    <w:rsid w:val="00F12C88"/>
    <w:rsid w:val="00F2037D"/>
    <w:rsid w:val="00F20950"/>
    <w:rsid w:val="00F245EF"/>
    <w:rsid w:val="00F46480"/>
    <w:rsid w:val="00F51E67"/>
    <w:rsid w:val="00F524B6"/>
    <w:rsid w:val="00F631F2"/>
    <w:rsid w:val="00F65DC9"/>
    <w:rsid w:val="00F66443"/>
    <w:rsid w:val="00F74767"/>
    <w:rsid w:val="00F77A0E"/>
    <w:rsid w:val="00F87DED"/>
    <w:rsid w:val="00F921DC"/>
    <w:rsid w:val="00FA5D65"/>
    <w:rsid w:val="00FB026A"/>
    <w:rsid w:val="00FB08CB"/>
    <w:rsid w:val="00FB2B57"/>
    <w:rsid w:val="00FB2D8F"/>
    <w:rsid w:val="00FB6D11"/>
    <w:rsid w:val="00FC0838"/>
    <w:rsid w:val="00FC536F"/>
    <w:rsid w:val="00FC77E1"/>
    <w:rsid w:val="00FD6E7B"/>
    <w:rsid w:val="00FE1ECB"/>
    <w:rsid w:val="00FF6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239227F4"/>
  <w15:chartTrackingRefBased/>
  <w15:docId w15:val="{4171DCAD-DB3F-4148-8F55-2C54B9734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eastAsia="WenQuanYi Zen Hei" w:cs="Lohit Hindi"/>
      <w:color w:val="00000A"/>
      <w:kern w:val="1"/>
      <w:sz w:val="24"/>
      <w:szCs w:val="24"/>
      <w:lang w:eastAsia="zh-CN" w:bidi="hi-IN"/>
    </w:rPr>
  </w:style>
  <w:style w:type="paragraph" w:styleId="Heading1">
    <w:name w:val="heading 1"/>
    <w:basedOn w:val="Cmsor"/>
    <w:next w:val="BodyText"/>
    <w:link w:val="Heading1Char"/>
    <w:uiPriority w:val="9"/>
    <w:qFormat/>
    <w:pPr>
      <w:numPr>
        <w:numId w:val="2"/>
      </w:numPr>
      <w:spacing w:before="57" w:after="283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numPr>
        <w:ilvl w:val="1"/>
        <w:numId w:val="2"/>
      </w:numPr>
      <w:spacing w:before="240" w:after="60" w:line="320" w:lineRule="atLeast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Cmsor"/>
    <w:next w:val="BodyText"/>
    <w:link w:val="Heading3Char"/>
    <w:uiPriority w:val="9"/>
    <w:qFormat/>
    <w:pPr>
      <w:numPr>
        <w:ilvl w:val="2"/>
        <w:numId w:val="2"/>
      </w:numPr>
      <w:spacing w:before="140"/>
      <w:outlineLvl w:val="2"/>
    </w:pPr>
    <w:rPr>
      <w:b/>
      <w:bCs/>
      <w:color w:val="80808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00C27"/>
    <w:pPr>
      <w:keepNext/>
      <w:keepLines/>
      <w:widowControl/>
      <w:suppressAutoHyphens w:val="0"/>
      <w:spacing w:before="40" w:line="259" w:lineRule="auto"/>
      <w:outlineLvl w:val="3"/>
    </w:pPr>
    <w:rPr>
      <w:rFonts w:asciiTheme="majorHAnsi" w:eastAsiaTheme="majorEastAsia" w:hAnsiTheme="majorHAnsi" w:cstheme="majorBidi"/>
      <w:iCs/>
      <w:noProof/>
      <w:color w:val="767171" w:themeColor="background2" w:themeShade="80"/>
      <w:kern w:val="0"/>
      <w:sz w:val="28"/>
      <w:szCs w:val="22"/>
      <w:lang w:val="en-GB" w:eastAsia="en-US" w:bidi="ar-SA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21141"/>
    <w:pPr>
      <w:keepNext/>
      <w:keepLines/>
      <w:widowControl/>
      <w:suppressAutoHyphens w:val="0"/>
      <w:spacing w:before="40" w:line="259" w:lineRule="auto"/>
      <w:outlineLvl w:val="4"/>
    </w:pPr>
    <w:rPr>
      <w:rFonts w:asciiTheme="majorHAnsi" w:eastAsiaTheme="majorEastAsia" w:hAnsiTheme="majorHAnsi" w:cstheme="majorBidi"/>
      <w:noProof/>
      <w:color w:val="2F5496" w:themeColor="accent1" w:themeShade="BF"/>
      <w:kern w:val="0"/>
      <w:sz w:val="22"/>
      <w:szCs w:val="22"/>
      <w:lang w:val="en-GB" w:eastAsia="en-US" w:bidi="ar-SA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21141"/>
    <w:pPr>
      <w:keepNext/>
      <w:keepLines/>
      <w:widowControl/>
      <w:suppressAutoHyphens w:val="0"/>
      <w:spacing w:before="40" w:line="259" w:lineRule="auto"/>
      <w:outlineLvl w:val="5"/>
    </w:pPr>
    <w:rPr>
      <w:rFonts w:asciiTheme="majorHAnsi" w:eastAsiaTheme="majorEastAsia" w:hAnsiTheme="majorHAnsi" w:cstheme="majorBidi"/>
      <w:noProof/>
      <w:color w:val="1F3763" w:themeColor="accent1" w:themeShade="7F"/>
      <w:kern w:val="0"/>
      <w:sz w:val="22"/>
      <w:szCs w:val="22"/>
      <w:lang w:val="en-GB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Bekezdsalapbettpusa1">
    <w:name w:val="Bekezdés alapbetűtípusa1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8Num3z0">
    <w:name w:val="WW8Num3z0"/>
    <w:rPr>
      <w:rFonts w:ascii="Symbol" w:hAnsi="Symbol" w:cs="OpenSymbol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-Absatz-Standardschriftart11111111">
    <w:name w:val="WW-Absatz-Standardschriftart11111111"/>
  </w:style>
  <w:style w:type="character" w:customStyle="1" w:styleId="WW-Absatz-Standardschriftart111111111">
    <w:name w:val="WW-Absatz-Standardschriftart111111111"/>
  </w:style>
  <w:style w:type="character" w:customStyle="1" w:styleId="WW-Absatz-Standardschriftart1111111111">
    <w:name w:val="WW-Absatz-Standardschriftart1111111111"/>
  </w:style>
  <w:style w:type="character" w:customStyle="1" w:styleId="Felsorolsjel">
    <w:name w:val="Felsorolásjel"/>
    <w:rPr>
      <w:rFonts w:ascii="OpenSymbol" w:eastAsia="OpenSymbol" w:hAnsi="OpenSymbol" w:cs="OpenSymbol"/>
    </w:rPr>
  </w:style>
  <w:style w:type="paragraph" w:customStyle="1" w:styleId="Cmsor">
    <w:name w:val="Címsor"/>
    <w:basedOn w:val="Normal"/>
    <w:next w:val="BodyText"/>
    <w:pPr>
      <w:keepNext/>
      <w:spacing w:before="240" w:after="120"/>
    </w:pPr>
    <w:rPr>
      <w:rFonts w:ascii="Arial" w:hAnsi="Arial"/>
      <w:sz w:val="28"/>
      <w:szCs w:val="28"/>
    </w:rPr>
  </w:style>
  <w:style w:type="paragraph" w:styleId="BodyText">
    <w:name w:val="Body Text"/>
    <w:basedOn w:val="Normal"/>
    <w:pPr>
      <w:spacing w:after="120" w:line="288" w:lineRule="auto"/>
    </w:pPr>
  </w:style>
  <w:style w:type="paragraph" w:styleId="List">
    <w:name w:val="List"/>
    <w:basedOn w:val="BodyText"/>
    <w:rPr>
      <w:rFonts w:ascii="Linux Libertine G" w:hAnsi="Linux Libertine G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Linux Libertine G" w:hAnsi="Linux Libertine G" w:cs="Mangal"/>
      <w:i/>
      <w:iCs/>
    </w:rPr>
  </w:style>
  <w:style w:type="paragraph" w:customStyle="1" w:styleId="Trgymutat">
    <w:name w:val="Tárgymutató"/>
    <w:basedOn w:val="Normal"/>
    <w:pPr>
      <w:suppressLineNumbers/>
    </w:pPr>
    <w:rPr>
      <w:rFonts w:ascii="Linux Libertine G" w:hAnsi="Linux Libertine G"/>
    </w:rPr>
  </w:style>
  <w:style w:type="paragraph" w:customStyle="1" w:styleId="Kpalrs1">
    <w:name w:val="Képaláírás1"/>
    <w:basedOn w:val="Normal"/>
    <w:pPr>
      <w:suppressLineNumbers/>
      <w:spacing w:before="120" w:after="120"/>
    </w:pPr>
    <w:rPr>
      <w:i/>
      <w:iCs/>
    </w:rPr>
  </w:style>
  <w:style w:type="paragraph" w:customStyle="1" w:styleId="Tblzattartalom">
    <w:name w:val="Táblázattartalom"/>
    <w:basedOn w:val="Normal"/>
    <w:pPr>
      <w:suppressLineNumbers/>
    </w:pPr>
  </w:style>
  <w:style w:type="paragraph" w:customStyle="1" w:styleId="Tblzatfejlc">
    <w:name w:val="Táblázatfejléc"/>
    <w:basedOn w:val="Tblzattartalom"/>
    <w:pPr>
      <w:jc w:val="center"/>
    </w:pPr>
    <w:rPr>
      <w:b/>
      <w:bCs/>
    </w:rPr>
  </w:style>
  <w:style w:type="paragraph" w:customStyle="1" w:styleId="Alapszvegtrzs">
    <w:name w:val="Alap szövegtörzs"/>
    <w:basedOn w:val="Normal"/>
    <w:pPr>
      <w:spacing w:line="320" w:lineRule="atLeast"/>
      <w:jc w:val="both"/>
    </w:pPr>
    <w:rPr>
      <w:rFonts w:ascii="Arial" w:hAnsi="Arial" w:cs="Arial"/>
      <w:sz w:val="22"/>
    </w:rPr>
  </w:style>
  <w:style w:type="paragraph" w:customStyle="1" w:styleId="Normlis">
    <w:name w:val="Normális"/>
    <w:basedOn w:val="Normal"/>
    <w:pPr>
      <w:tabs>
        <w:tab w:val="left" w:pos="1650"/>
        <w:tab w:val="left" w:pos="3736"/>
        <w:tab w:val="left" w:pos="5670"/>
        <w:tab w:val="left" w:pos="8504"/>
      </w:tabs>
      <w:spacing w:before="40" w:after="40"/>
    </w:pPr>
  </w:style>
  <w:style w:type="paragraph" w:customStyle="1" w:styleId="Szvegtrzs21">
    <w:name w:val="Szövegtörzs 21"/>
    <w:basedOn w:val="Normal"/>
    <w:pPr>
      <w:spacing w:before="240"/>
      <w:jc w:val="center"/>
    </w:pPr>
    <w:rPr>
      <w:b/>
      <w:sz w:val="32"/>
    </w:rPr>
  </w:style>
  <w:style w:type="paragraph" w:styleId="Header">
    <w:name w:val="header"/>
    <w:basedOn w:val="Normal"/>
    <w:pPr>
      <w:spacing w:after="240"/>
      <w:jc w:val="center"/>
    </w:pPr>
    <w:rPr>
      <w:b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paragraph" w:styleId="Title">
    <w:name w:val="Title"/>
    <w:basedOn w:val="Cmsor"/>
    <w:next w:val="BodyText"/>
    <w:qFormat/>
    <w:pPr>
      <w:jc w:val="center"/>
    </w:pPr>
    <w:rPr>
      <w:b/>
      <w:bCs/>
      <w:sz w:val="36"/>
      <w:szCs w:val="36"/>
    </w:rPr>
  </w:style>
  <w:style w:type="paragraph" w:styleId="Quote">
    <w:name w:val="Quote"/>
    <w:basedOn w:val="Normal"/>
    <w:qFormat/>
    <w:pPr>
      <w:spacing w:after="283"/>
      <w:ind w:left="567" w:right="567"/>
    </w:pPr>
  </w:style>
  <w:style w:type="paragraph" w:styleId="Subtitle">
    <w:name w:val="Subtitle"/>
    <w:basedOn w:val="Cmsor"/>
    <w:next w:val="BodyText"/>
    <w:qFormat/>
    <w:pPr>
      <w:spacing w:before="60"/>
      <w:jc w:val="center"/>
    </w:pPr>
    <w:rPr>
      <w:sz w:val="36"/>
      <w:szCs w:val="36"/>
    </w:rPr>
  </w:style>
  <w:style w:type="paragraph" w:customStyle="1" w:styleId="Cmsor0">
    <w:name w:val="Címsor*"/>
    <w:basedOn w:val="Heading1"/>
    <w:pPr>
      <w:numPr>
        <w:numId w:val="0"/>
      </w:numPr>
      <w:jc w:val="center"/>
    </w:pPr>
    <w:rPr>
      <w:rFonts w:cs="Arial"/>
    </w:rPr>
  </w:style>
  <w:style w:type="paragraph" w:customStyle="1" w:styleId="Kiemelt">
    <w:name w:val="Kiemelt"/>
    <w:basedOn w:val="BodyText"/>
    <w:rPr>
      <w:b/>
      <w:bCs/>
    </w:rPr>
  </w:style>
  <w:style w:type="paragraph" w:customStyle="1" w:styleId="Igaztott">
    <w:name w:val="Igazított"/>
    <w:basedOn w:val="BodyText"/>
    <w:pPr>
      <w:tabs>
        <w:tab w:val="left" w:pos="1695"/>
        <w:tab w:val="left" w:pos="2160"/>
        <w:tab w:val="left" w:pos="2550"/>
      </w:tabs>
    </w:pPr>
  </w:style>
  <w:style w:type="paragraph" w:styleId="Salutation">
    <w:name w:val="Salutation"/>
    <w:basedOn w:val="Normal"/>
    <w:pPr>
      <w:suppressLineNumbers/>
    </w:pPr>
  </w:style>
  <w:style w:type="paragraph" w:styleId="EndnoteText">
    <w:name w:val="endnote text"/>
    <w:basedOn w:val="Normal"/>
    <w:pPr>
      <w:suppressLineNumbers/>
      <w:ind w:left="339" w:hanging="339"/>
    </w:pPr>
    <w:rPr>
      <w:sz w:val="20"/>
      <w:szCs w:val="20"/>
    </w:rPr>
  </w:style>
  <w:style w:type="paragraph" w:customStyle="1" w:styleId="Nyilatkozat">
    <w:name w:val="Nyilatkozat"/>
    <w:basedOn w:val="BodyText"/>
    <w:pPr>
      <w:spacing w:line="360" w:lineRule="auto"/>
      <w:ind w:left="850" w:right="850"/>
      <w:jc w:val="both"/>
    </w:pPr>
  </w:style>
  <w:style w:type="paragraph" w:customStyle="1" w:styleId="Proslfej">
    <w:name w:val="Páros élőfej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Irodalomjegyzk1">
    <w:name w:val="Irodalomjegyzék 1"/>
    <w:basedOn w:val="Trgymutat"/>
    <w:rPr>
      <w:rFonts w:ascii="Times New Roman" w:hAnsi="Times New Roman" w:cs="Times New Roman"/>
    </w:rPr>
  </w:style>
  <w:style w:type="character" w:customStyle="1" w:styleId="Heading4Char">
    <w:name w:val="Heading 4 Char"/>
    <w:basedOn w:val="DefaultParagraphFont"/>
    <w:link w:val="Heading4"/>
    <w:uiPriority w:val="9"/>
    <w:rsid w:val="00C00C27"/>
    <w:rPr>
      <w:rFonts w:asciiTheme="majorHAnsi" w:eastAsiaTheme="majorEastAsia" w:hAnsiTheme="majorHAnsi" w:cstheme="majorBidi"/>
      <w:iCs/>
      <w:noProof/>
      <w:color w:val="767171" w:themeColor="background2" w:themeShade="80"/>
      <w:sz w:val="28"/>
      <w:szCs w:val="22"/>
      <w:lang w:val="en-GB"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421141"/>
    <w:rPr>
      <w:rFonts w:asciiTheme="majorHAnsi" w:eastAsiaTheme="majorEastAsia" w:hAnsiTheme="majorHAnsi" w:cstheme="majorBidi"/>
      <w:noProof/>
      <w:color w:val="2F5496" w:themeColor="accent1" w:themeShade="BF"/>
      <w:sz w:val="22"/>
      <w:szCs w:val="22"/>
      <w:lang w:val="en-GB" w:eastAsia="en-US"/>
    </w:rPr>
  </w:style>
  <w:style w:type="character" w:customStyle="1" w:styleId="Heading6Char">
    <w:name w:val="Heading 6 Char"/>
    <w:basedOn w:val="DefaultParagraphFont"/>
    <w:link w:val="Heading6"/>
    <w:uiPriority w:val="9"/>
    <w:rsid w:val="00421141"/>
    <w:rPr>
      <w:rFonts w:asciiTheme="majorHAnsi" w:eastAsiaTheme="majorEastAsia" w:hAnsiTheme="majorHAnsi" w:cstheme="majorBidi"/>
      <w:noProof/>
      <w:color w:val="1F3763" w:themeColor="accent1" w:themeShade="7F"/>
      <w:sz w:val="22"/>
      <w:szCs w:val="22"/>
      <w:lang w:val="en-GB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421141"/>
    <w:rPr>
      <w:rFonts w:ascii="Arial" w:eastAsia="WenQuanYi Zen Hei" w:hAnsi="Arial" w:cs="Lohit Hindi"/>
      <w:b/>
      <w:bCs/>
      <w:color w:val="00000A"/>
      <w:kern w:val="1"/>
      <w:sz w:val="32"/>
      <w:szCs w:val="32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421141"/>
    <w:rPr>
      <w:rFonts w:ascii="Arial" w:eastAsia="WenQuanYi Zen Hei" w:hAnsi="Arial" w:cs="Arial"/>
      <w:b/>
      <w:bCs/>
      <w:i/>
      <w:iCs/>
      <w:color w:val="00000A"/>
      <w:kern w:val="1"/>
      <w:sz w:val="28"/>
      <w:szCs w:val="28"/>
      <w:lang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421141"/>
    <w:rPr>
      <w:rFonts w:ascii="Arial" w:eastAsia="WenQuanYi Zen Hei" w:hAnsi="Arial" w:cs="Lohit Hindi"/>
      <w:b/>
      <w:bCs/>
      <w:color w:val="808080"/>
      <w:kern w:val="1"/>
      <w:sz w:val="28"/>
      <w:szCs w:val="28"/>
      <w:lang w:eastAsia="zh-CN" w:bidi="hi-IN"/>
    </w:rPr>
  </w:style>
  <w:style w:type="paragraph" w:styleId="ListParagraph">
    <w:name w:val="List Paragraph"/>
    <w:basedOn w:val="Normal"/>
    <w:uiPriority w:val="34"/>
    <w:qFormat/>
    <w:rsid w:val="00421141"/>
    <w:pPr>
      <w:widowControl/>
      <w:suppressAutoHyphens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noProof/>
      <w:color w:val="auto"/>
      <w:kern w:val="0"/>
      <w:sz w:val="22"/>
      <w:szCs w:val="22"/>
      <w:lang w:val="en-GB" w:eastAsia="en-US" w:bidi="ar-SA"/>
    </w:rPr>
  </w:style>
  <w:style w:type="paragraph" w:styleId="NoSpacing">
    <w:name w:val="No Spacing"/>
    <w:uiPriority w:val="1"/>
    <w:qFormat/>
    <w:rsid w:val="00421141"/>
    <w:rPr>
      <w:rFonts w:asciiTheme="minorHAnsi" w:eastAsiaTheme="minorHAnsi" w:hAnsiTheme="minorHAnsi" w:cstheme="minorBidi"/>
      <w:noProof/>
      <w:sz w:val="22"/>
      <w:szCs w:val="22"/>
      <w:lang w:val="en-GB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421141"/>
    <w:pPr>
      <w:keepLines/>
      <w:widowControl/>
      <w:numPr>
        <w:numId w:val="0"/>
      </w:numP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val="en-US"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421141"/>
    <w:pPr>
      <w:widowControl/>
      <w:suppressAutoHyphens w:val="0"/>
      <w:spacing w:after="100" w:line="259" w:lineRule="auto"/>
    </w:pPr>
    <w:rPr>
      <w:rFonts w:asciiTheme="minorHAnsi" w:eastAsiaTheme="minorHAnsi" w:hAnsiTheme="minorHAnsi" w:cstheme="minorBidi"/>
      <w:noProof/>
      <w:color w:val="auto"/>
      <w:kern w:val="0"/>
      <w:sz w:val="22"/>
      <w:szCs w:val="22"/>
      <w:lang w:val="en-GB" w:eastAsia="en-US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421141"/>
    <w:pPr>
      <w:widowControl/>
      <w:suppressAutoHyphens w:val="0"/>
      <w:spacing w:after="100" w:line="259" w:lineRule="auto"/>
      <w:ind w:left="220"/>
    </w:pPr>
    <w:rPr>
      <w:rFonts w:asciiTheme="minorHAnsi" w:eastAsiaTheme="minorHAnsi" w:hAnsiTheme="minorHAnsi" w:cstheme="minorBidi"/>
      <w:noProof/>
      <w:color w:val="auto"/>
      <w:kern w:val="0"/>
      <w:sz w:val="22"/>
      <w:szCs w:val="22"/>
      <w:lang w:val="en-GB" w:eastAsia="en-US" w:bidi="ar-SA"/>
    </w:rPr>
  </w:style>
  <w:style w:type="paragraph" w:styleId="TOC3">
    <w:name w:val="toc 3"/>
    <w:basedOn w:val="Normal"/>
    <w:next w:val="Normal"/>
    <w:autoRedefine/>
    <w:uiPriority w:val="39"/>
    <w:unhideWhenUsed/>
    <w:rsid w:val="00421141"/>
    <w:pPr>
      <w:widowControl/>
      <w:suppressAutoHyphens w:val="0"/>
      <w:spacing w:after="100" w:line="259" w:lineRule="auto"/>
      <w:ind w:left="440"/>
    </w:pPr>
    <w:rPr>
      <w:rFonts w:asciiTheme="minorHAnsi" w:eastAsiaTheme="minorHAnsi" w:hAnsiTheme="minorHAnsi" w:cstheme="minorBidi"/>
      <w:noProof/>
      <w:color w:val="auto"/>
      <w:kern w:val="0"/>
      <w:sz w:val="22"/>
      <w:szCs w:val="22"/>
      <w:lang w:val="en-GB" w:eastAsia="en-US" w:bidi="ar-SA"/>
    </w:rPr>
  </w:style>
  <w:style w:type="character" w:styleId="Hyperlink">
    <w:name w:val="Hyperlink"/>
    <w:basedOn w:val="DefaultParagraphFont"/>
    <w:uiPriority w:val="99"/>
    <w:unhideWhenUsed/>
    <w:rsid w:val="004211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114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11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color w:val="auto"/>
      <w:kern w:val="0"/>
      <w:sz w:val="20"/>
      <w:szCs w:val="20"/>
      <w:lang w:val="en-GB" w:eastAsia="en-GB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1141"/>
    <w:rPr>
      <w:rFonts w:ascii="Courier New" w:hAnsi="Courier New" w:cs="Courier New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421141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421141"/>
  </w:style>
  <w:style w:type="character" w:styleId="LineNumber">
    <w:name w:val="line number"/>
    <w:basedOn w:val="DefaultParagraphFont"/>
    <w:uiPriority w:val="99"/>
    <w:semiHidden/>
    <w:unhideWhenUsed/>
    <w:rsid w:val="00B65E4C"/>
  </w:style>
  <w:style w:type="paragraph" w:styleId="FootnoteText">
    <w:name w:val="footnote text"/>
    <w:basedOn w:val="Normal"/>
    <w:link w:val="FootnoteTextChar"/>
    <w:uiPriority w:val="99"/>
    <w:semiHidden/>
    <w:unhideWhenUsed/>
    <w:rsid w:val="00B65E4C"/>
    <w:rPr>
      <w:rFonts w:cs="Mangal"/>
      <w:sz w:val="20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65E4C"/>
    <w:rPr>
      <w:rFonts w:eastAsia="WenQuanYi Zen Hei" w:cs="Mangal"/>
      <w:color w:val="00000A"/>
      <w:kern w:val="1"/>
      <w:szCs w:val="18"/>
      <w:lang w:eastAsia="zh-CN" w:bidi="hi-IN"/>
    </w:rPr>
  </w:style>
  <w:style w:type="character" w:styleId="FootnoteReference">
    <w:name w:val="footnote reference"/>
    <w:basedOn w:val="DefaultParagraphFont"/>
    <w:uiPriority w:val="99"/>
    <w:semiHidden/>
    <w:unhideWhenUsed/>
    <w:rsid w:val="00B65E4C"/>
    <w:rPr>
      <w:vertAlign w:val="superscript"/>
    </w:rPr>
  </w:style>
  <w:style w:type="character" w:customStyle="1" w:styleId="FooterChar">
    <w:name w:val="Footer Char"/>
    <w:basedOn w:val="DefaultParagraphFont"/>
    <w:link w:val="Footer"/>
    <w:uiPriority w:val="99"/>
    <w:rsid w:val="00B65E4C"/>
    <w:rPr>
      <w:rFonts w:eastAsia="WenQuanYi Zen Hei" w:cs="Lohit Hindi"/>
      <w:color w:val="00000A"/>
      <w:kern w:val="1"/>
      <w:sz w:val="24"/>
      <w:szCs w:val="24"/>
      <w:lang w:eastAsia="zh-CN" w:bidi="hi-IN"/>
    </w:rPr>
  </w:style>
  <w:style w:type="paragraph" w:styleId="TOC4">
    <w:name w:val="toc 4"/>
    <w:basedOn w:val="Normal"/>
    <w:next w:val="Normal"/>
    <w:autoRedefine/>
    <w:uiPriority w:val="39"/>
    <w:unhideWhenUsed/>
    <w:rsid w:val="00087A98"/>
    <w:pPr>
      <w:spacing w:after="100"/>
      <w:ind w:left="72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5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github.com/bricsi0000000000000/LiveTelemetry/releases" TargetMode="Externa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_university\GIVK-IN_szakdolgozat_sablon%20-%20Copy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9787B2F07E0D3459B45A0397A0D9C33" ma:contentTypeVersion="9" ma:contentTypeDescription="Create a new document." ma:contentTypeScope="" ma:versionID="d350ea7c5b12c0b504e0fe9ff19e6656">
  <xsd:schema xmlns:xsd="http://www.w3.org/2001/XMLSchema" xmlns:xs="http://www.w3.org/2001/XMLSchema" xmlns:p="http://schemas.microsoft.com/office/2006/metadata/properties" xmlns:ns3="01090a67-fe2c-4972-9604-8ea24ff3e0af" targetNamespace="http://schemas.microsoft.com/office/2006/metadata/properties" ma:root="true" ma:fieldsID="9bfc46b3a0b2666582d7bd409bc0cb94" ns3:_="">
    <xsd:import namespace="01090a67-fe2c-4972-9604-8ea24ff3e0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090a67-fe2c-4972-9604-8ea24ff3e0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C8D8E3-D433-4BF0-BDF1-712CCE4F07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090a67-fe2c-4972-9604-8ea24ff3e0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2B0C8E2-BC5B-413B-8BCC-B9165DF5DD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8E3143F-EBA2-433B-820A-357DB91CF00C}">
  <ds:schemaRefs>
    <ds:schemaRef ds:uri="http://schemas.microsoft.com/office/2006/metadata/properties"/>
    <ds:schemaRef ds:uri="http://schemas.openxmlformats.org/package/2006/metadata/core-properties"/>
    <ds:schemaRef ds:uri="http://purl.org/dc/dcmitype/"/>
    <ds:schemaRef ds:uri="http://schemas.microsoft.com/office/2006/documentManagement/types"/>
    <ds:schemaRef ds:uri="http://purl.org/dc/elements/1.1/"/>
    <ds:schemaRef ds:uri="01090a67-fe2c-4972-9604-8ea24ff3e0af"/>
    <ds:schemaRef ds:uri="http://purl.org/dc/terms/"/>
    <ds:schemaRef ds:uri="http://schemas.microsoft.com/office/infopath/2007/PartnerControl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6E133FBF-B436-4C78-9002-831AAA12F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GIVK-IN_szakdolgozat_sablon - Copy.dotx</Template>
  <TotalTime>314</TotalTime>
  <Pages>55</Pages>
  <Words>7250</Words>
  <Characters>41330</Characters>
  <Application>Microsoft Office Word</Application>
  <DocSecurity>0</DocSecurity>
  <Lines>344</Lines>
  <Paragraphs>96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Bólya Richárd</dc:creator>
  <cp:keywords/>
  <cp:lastModifiedBy>Richárd</cp:lastModifiedBy>
  <cp:revision>327</cp:revision>
  <cp:lastPrinted>1899-12-31T23:00:00Z</cp:lastPrinted>
  <dcterms:created xsi:type="dcterms:W3CDTF">2021-11-07T07:48:00Z</dcterms:created>
  <dcterms:modified xsi:type="dcterms:W3CDTF">2021-11-07T13:03:00Z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0x010100D9787B2F07E0D3459B45A0397A0D9C33</vt:lpwstr>
  </property>
</Properties>
</file>